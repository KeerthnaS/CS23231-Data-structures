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1E26" w:rsidRDefault="0099215F">
      <w:pPr>
        <w:spacing w:line="200" w:lineRule="exact"/>
      </w:pPr>
      <w:r>
        <w:rPr>
          <w:noProof/>
        </w:rPr>
      </w:r>
      <w:r w:rsidR="0099215F">
        <w:rPr>
          <w:noProof/>
        </w:rPr>
        <w:pict>
          <v:group id="_x0000_s1431" style="position:absolute;margin-left:0;margin-top:0;width:595.55pt;height:842.25pt;z-index:-251658240;mso-position-horizontal-relative:page;mso-position-vertical-relative:page" coordsize="11911,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40" type="#_x0000_t75" style="position:absolute;top:144;width:11911;height:16558">
              <v:imagedata r:id="rId7" o:title=""/>
            </v:shape>
            <v:shape id="_x0000_s1439" type="#_x0000_t75" style="position:absolute;width:11913;height:16845">
              <v:imagedata r:id="rId8" o:title=""/>
            </v:shape>
            <v:shape id="_x0000_s1438" type="#_x0000_t75" style="position:absolute;top:12075;width:11910;height:4770">
              <v:imagedata r:id="rId9" o:title=""/>
            </v:shape>
            <v:shape id="_x0000_s1437" type="#_x0000_t75" style="position:absolute;left:4919;top:10119;width:1804;height:1804">
              <v:imagedata r:id="rId10" o:title=""/>
            </v:shape>
            <v:shape id="_x0000_s1436" type="#_x0000_t75" style="position:absolute;left:89;top:122;width:8662;height:2672">
              <v:imagedata r:id="rId11" o:title=""/>
            </v:shape>
            <v:shape id="_x0000_s1435" type="#_x0000_t75" style="position:absolute;left:9360;top:122;width:2432;height:2672">
              <v:imagedata r:id="rId12" o:title=""/>
            </v:shape>
            <v:shape id="_x0000_s1434" style="position:absolute;left:745;top:7944;width:10429;height:2060" coordorigin="745,7944" coordsize="10429,2060" path="m4019,9758r46,110l4103,9914r156,83l4318,10003r3284,l7771,9952r84,-84l7901,9758r6,-59l7907,9467r5,-59l7958,9298r84,-84l8152,9168r59,-5l10870,9163r59,-6l11039,9111r46,-38l11123,9027r46,-109l11175,8858r,-610l11169,8189r-46,-110l11085,8033r-156,-83l10870,7944r-9820,l980,7952r-64,23l859,8011r-47,47l776,8114r-23,64l745,8248r,610l753,8928r23,64l812,9048r47,48l916,9132r64,22l1050,9163r2659,l3768,9168r110,46l3924,9252r38,46l4008,9408r5,59l4013,9699r6,59xe" fillcolor="#5d17eb" stroked="f">
              <v:path arrowok="t"/>
            </v:shape>
            <v:shape id="_x0000_s1433" style="position:absolute;left:2182;top:5459;width:7285;height:1241" coordorigin="2182,5459" coordsize="7285,1241" path="m9157,6700r61,-6l9276,6677r53,-29l9376,6609r39,-47l9444,6509r17,-58l9467,6390r,-621l9461,5709r-17,-58l9415,5597r-39,-47l9329,5511r-53,-28l9218,5465r-61,-6l2493,5459r-71,8l2356,5491r-57,36l2251,5575r-37,58l2190,5698r-8,71l2182,6390r8,71l2214,6526r37,58l2299,6632r57,37l2422,6692r71,8l9157,6700xe" fillcolor="#0049ac" stroked="f">
              <v:path arrowok="t"/>
            </v:shape>
            <v:shape id="_x0000_s1432" style="position:absolute;left:888;top:3516;width:10137;height:1542" coordorigin="888,3516" coordsize="10137,1542" path="m8722,4388r75,-31l8838,4353r1978,l10896,4337r68,-46l11009,4224r16,-80l11025,3725r-16,-80l10964,3577r-68,-45l10816,3516r-9719,l1031,3527r-58,30l928,3602r-30,57l888,3725r,419l898,4210r30,57l973,4312r58,30l1097,4353r1978,l3141,4363r57,30l3243,4438r30,58l3284,4562r,287l3294,4915r30,58l3369,5018r58,30l3493,5058r4927,l8536,5023r58,-58l8625,4890r4,-41l8629,4562r4,-41l8664,4446r58,-58xe" fillcolor="#5d17eb" stroked="f">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spacing w:line="580" w:lineRule="exact"/>
        <w:ind w:left="45" w:right="61"/>
        <w:jc w:val="center"/>
        <w:rPr>
          <w:rFonts w:ascii="Trebuchet MS" w:eastAsia="Trebuchet MS" w:hAnsi="Trebuchet MS" w:cs="Trebuchet MS"/>
          <w:sz w:val="51"/>
          <w:szCs w:val="51"/>
        </w:rPr>
      </w:pPr>
      <w:r>
        <w:rPr>
          <w:rFonts w:ascii="Trebuchet MS" w:eastAsia="Trebuchet MS" w:hAnsi="Trebuchet MS" w:cs="Trebuchet MS"/>
          <w:color w:val="FFFFFF"/>
          <w:sz w:val="51"/>
          <w:szCs w:val="51"/>
        </w:rPr>
        <w:t>DEPARTMENT OF COMPUTER SCIENCE AND</w:t>
      </w:r>
    </w:p>
    <w:p w:rsidR="00581E26" w:rsidRDefault="00581E26">
      <w:pPr>
        <w:spacing w:before="1" w:line="100" w:lineRule="exact"/>
        <w:rPr>
          <w:sz w:val="11"/>
          <w:szCs w:val="11"/>
        </w:rPr>
      </w:pPr>
    </w:p>
    <w:p w:rsidR="00581E26" w:rsidRDefault="00B40E6C">
      <w:pPr>
        <w:ind w:left="3288" w:right="3299"/>
        <w:jc w:val="center"/>
        <w:rPr>
          <w:rFonts w:ascii="Trebuchet MS" w:eastAsia="Trebuchet MS" w:hAnsi="Trebuchet MS" w:cs="Trebuchet MS"/>
          <w:sz w:val="51"/>
          <w:szCs w:val="51"/>
        </w:rPr>
      </w:pPr>
      <w:r>
        <w:rPr>
          <w:rFonts w:ascii="Trebuchet MS" w:eastAsia="Trebuchet MS" w:hAnsi="Trebuchet MS" w:cs="Trebuchet MS"/>
          <w:color w:val="FFFFFF"/>
          <w:sz w:val="51"/>
          <w:szCs w:val="51"/>
        </w:rPr>
        <w:t>ENGINEERING</w:t>
      </w:r>
    </w:p>
    <w:p w:rsidR="00581E26" w:rsidRDefault="00581E26">
      <w:pPr>
        <w:spacing w:before="10" w:line="140" w:lineRule="exact"/>
        <w:rPr>
          <w:sz w:val="15"/>
          <w:szCs w:val="15"/>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164"/>
        <w:rPr>
          <w:rFonts w:ascii="Arial" w:eastAsia="Arial" w:hAnsi="Arial" w:cs="Arial"/>
          <w:sz w:val="70"/>
          <w:szCs w:val="70"/>
        </w:rPr>
      </w:pPr>
      <w:r>
        <w:rPr>
          <w:rFonts w:ascii="Arial" w:eastAsia="Arial" w:hAnsi="Arial" w:cs="Arial"/>
          <w:b/>
          <w:color w:val="FFFFFF"/>
          <w:sz w:val="70"/>
          <w:szCs w:val="70"/>
        </w:rPr>
        <w:t>Laboratory Manual</w:t>
      </w:r>
    </w:p>
    <w:p w:rsidR="00581E26" w:rsidRDefault="00581E26">
      <w:pPr>
        <w:spacing w:before="1"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ind w:left="2382" w:right="2396"/>
        <w:jc w:val="center"/>
        <w:rPr>
          <w:rFonts w:ascii="Arial" w:eastAsia="Arial" w:hAnsi="Arial" w:cs="Arial"/>
          <w:sz w:val="47"/>
          <w:szCs w:val="47"/>
        </w:rPr>
      </w:pPr>
      <w:r>
        <w:rPr>
          <w:rFonts w:ascii="Arial" w:eastAsia="Arial" w:hAnsi="Arial" w:cs="Arial"/>
          <w:b/>
          <w:color w:val="FFFFFF"/>
          <w:sz w:val="47"/>
          <w:szCs w:val="47"/>
        </w:rPr>
        <w:t>REGULATION 2023</w:t>
      </w:r>
    </w:p>
    <w:p w:rsidR="00581E26" w:rsidRDefault="00581E26">
      <w:pPr>
        <w:spacing w:line="120" w:lineRule="exact"/>
        <w:rPr>
          <w:sz w:val="13"/>
          <w:szCs w:val="13"/>
        </w:rPr>
      </w:pPr>
    </w:p>
    <w:p w:rsidR="00581E26" w:rsidRDefault="00581E26">
      <w:pPr>
        <w:spacing w:line="200" w:lineRule="exact"/>
      </w:pPr>
    </w:p>
    <w:p w:rsidR="00581E26" w:rsidRDefault="00581E26">
      <w:pPr>
        <w:spacing w:line="200" w:lineRule="exact"/>
      </w:pPr>
    </w:p>
    <w:p w:rsidR="00581E26" w:rsidRDefault="00B40E6C">
      <w:pPr>
        <w:ind w:left="106" w:right="112"/>
        <w:jc w:val="center"/>
        <w:rPr>
          <w:rFonts w:ascii="Trebuchet MS" w:eastAsia="Trebuchet MS" w:hAnsi="Trebuchet MS" w:cs="Trebuchet MS"/>
          <w:sz w:val="72"/>
          <w:szCs w:val="72"/>
        </w:rPr>
        <w:sectPr w:rsidR="00581E26">
          <w:type w:val="continuous"/>
          <w:pgSz w:w="11920" w:h="16860"/>
          <w:pgMar w:top="1580" w:right="1060" w:bottom="280" w:left="1080" w:header="720" w:footer="720" w:gutter="0"/>
          <w:cols w:space="720"/>
        </w:sectPr>
      </w:pPr>
      <w:r>
        <w:rPr>
          <w:rFonts w:ascii="Trebuchet MS" w:eastAsia="Trebuchet MS" w:hAnsi="Trebuchet MS" w:cs="Trebuchet MS"/>
          <w:color w:val="FFFFFF"/>
          <w:sz w:val="72"/>
          <w:szCs w:val="72"/>
        </w:rPr>
        <w:t>CS23231 – DATA STRUCTURES</w:t>
      </w:r>
    </w:p>
    <w:p w:rsidR="00581E26" w:rsidRDefault="0099215F">
      <w:pPr>
        <w:spacing w:before="50" w:line="276" w:lineRule="auto"/>
        <w:ind w:left="630" w:right="558" w:firstLine="6"/>
        <w:jc w:val="center"/>
        <w:rPr>
          <w:rFonts w:ascii="Cambria" w:eastAsia="Cambria" w:hAnsi="Cambria" w:cs="Cambria"/>
          <w:sz w:val="24"/>
          <w:szCs w:val="24"/>
        </w:rPr>
      </w:pPr>
      <w:r>
        <w:rPr>
          <w:noProof/>
        </w:rPr>
        <w:lastRenderedPageBreak/>
      </w:r>
      <w:r w:rsidR="0099215F">
        <w:rPr>
          <w:noProof/>
        </w:rPr>
        <w:pict>
          <v:group id="_x0000_s1419" style="position:absolute;left:0;text-align:left;margin-left:71pt;margin-top:565.2pt;width:457.7pt;height:202.7pt;z-index:-251658240;mso-position-horizontal-relative:page;mso-position-vertical-relative:page" coordorigin="1420,11304" coordsize="9154,4054">
            <v:shape id="_x0000_s1430" type="#_x0000_t75" style="position:absolute;left:1423;top:11450;width:9149;height:3761">
              <v:imagedata r:id="rId13" o:title=""/>
            </v:shape>
            <v:shape id="_x0000_s1429" style="position:absolute;left:1428;top:11311;width:9139;height:4039" coordorigin="1428,11311" coordsize="9139,4039" path="m1428,15350r9139,l10567,11311r-9139,l1428,15350xe" filled="f">
              <v:path arrowok="t"/>
            </v:shape>
            <v:shape id="_x0000_s1428" type="#_x0000_t75" style="position:absolute;left:1577;top:11952;width:722;height:283">
              <v:imagedata r:id="rId14" o:title=""/>
            </v:shape>
            <v:shape id="_x0000_s1427" type="#_x0000_t75" style="position:absolute;left:4457;top:11952;width:5938;height:283">
              <v:imagedata r:id="rId15" o:title=""/>
            </v:shape>
            <v:shape id="_x0000_s1426" type="#_x0000_t75" style="position:absolute;left:1577;top:12677;width:1471;height:283">
              <v:imagedata r:id="rId16" o:title=""/>
            </v:shape>
            <v:shape id="_x0000_s1425" type="#_x0000_t75" style="position:absolute;left:4457;top:12677;width:5938;height:283">
              <v:imagedata r:id="rId15" o:title=""/>
            </v:shape>
            <v:shape id="_x0000_s1424" type="#_x0000_t75" style="position:absolute;left:1577;top:13402;width:8818;height:281">
              <v:imagedata r:id="rId17" o:title=""/>
            </v:shape>
            <v:shape id="_x0000_s1423" type="#_x0000_t75" style="position:absolute;left:1577;top:14124;width:1109;height:281">
              <v:imagedata r:id="rId18" o:title=""/>
            </v:shape>
            <v:shape id="_x0000_s1422" type="#_x0000_t75" style="position:absolute;left:4457;top:14124;width:5938;height:281">
              <v:imagedata r:id="rId15" o:title=""/>
            </v:shape>
            <v:shape id="_x0000_s1421" type="#_x0000_t75" style="position:absolute;left:1577;top:14846;width:1817;height:281">
              <v:imagedata r:id="rId19" o:title=""/>
            </v:shape>
            <v:shape id="_x0000_s1420" type="#_x0000_t75" style="position:absolute;left:4457;top:14846;width:5938;height:281">
              <v:imagedata r:id="rId15" o:title=""/>
            </v:shape>
            <w10:wrap anchorx="page" anchory="page"/>
          </v:group>
        </w:pict>
      </w:r>
      <w:r>
        <w:rPr>
          <w:noProof/>
        </w:rPr>
      </w:r>
      <w:r w:rsidR="0099215F">
        <w:rPr>
          <w:noProof/>
        </w:rPr>
        <w:pict>
          <v:group id="_x0000_s1413" style="position:absolute;left:0;text-align:left;margin-left:72.55pt;margin-top:425.55pt;width:461pt;height:103.55pt;z-index:-251658240;mso-position-horizontal-relative:page;mso-position-vertical-relative:page" coordorigin="1451,8511" coordsize="9220,2071">
            <v:shape id="_x0000_s1418" style="position:absolute;left:1462;top:8521;width:9199;height:0" coordorigin="1462,8521" coordsize="9199,0" path="m1462,8521r9199,e" filled="f" strokeweight=".58pt">
              <v:path arrowok="t"/>
            </v:shape>
            <v:shape id="_x0000_s1417" style="position:absolute;left:1462;top:9853;width:9199;height:0" coordorigin="1462,9853" coordsize="9199,0" path="m1462,9853r9199,e" filled="f" strokeweight=".58pt">
              <v:path arrowok="t"/>
            </v:shape>
            <v:shape id="_x0000_s1416" style="position:absolute;left:1457;top:8517;width:0;height:2059" coordorigin="1457,8517" coordsize="0,2059" path="m1457,8517r,2059e" filled="f" strokeweight=".58pt">
              <v:path arrowok="t"/>
            </v:shape>
            <v:shape id="_x0000_s1415" style="position:absolute;left:1462;top:10571;width:9199;height:0" coordorigin="1462,10571" coordsize="9199,0" path="m1462,10571r9199,e" filled="f" strokeweight=".58pt">
              <v:path arrowok="t"/>
            </v:shape>
            <v:shape id="_x0000_s1414" style="position:absolute;left:10666;top:8517;width:0;height:2059" coordorigin="10666,8517" coordsize="0,2059" path="m10666,8517r,2059e" filled="f" strokeweight=".20464mm">
              <v:path arrowok="t"/>
            </v:shape>
            <w10:wrap anchorx="page" anchory="page"/>
          </v:group>
        </w:pict>
      </w:r>
      <w:r w:rsidR="00620D82">
        <w:rPr>
          <w:rFonts w:ascii="Cambria" w:eastAsia="Cambria" w:hAnsi="Cambria" w:cs="Cambria"/>
          <w:b/>
          <w:sz w:val="42"/>
          <w:szCs w:val="42"/>
        </w:rPr>
        <w:t xml:space="preserve">RAJALAKSHMI ENGINEERING COLLEGE </w:t>
      </w:r>
      <w:r w:rsidR="00620D82">
        <w:rPr>
          <w:rFonts w:ascii="Cambria" w:eastAsia="Cambria" w:hAnsi="Cambria" w:cs="Cambria"/>
          <w:b/>
          <w:sz w:val="24"/>
          <w:szCs w:val="24"/>
        </w:rPr>
        <w:t>An Autonomous Institution, Affiliated to Anna University Rajalakshmi Nagar, Thandalam – 602 105</w:t>
      </w:r>
    </w:p>
    <w:p w:rsidR="00581E26" w:rsidRDefault="00581E26">
      <w:pPr>
        <w:spacing w:line="200" w:lineRule="exact"/>
      </w:pPr>
    </w:p>
    <w:p w:rsidR="00581E26" w:rsidRDefault="00581E26">
      <w:pPr>
        <w:spacing w:line="200" w:lineRule="exact"/>
      </w:pPr>
    </w:p>
    <w:p w:rsidR="00581E26" w:rsidRDefault="00581E26">
      <w:pPr>
        <w:spacing w:before="1" w:line="220" w:lineRule="exact"/>
        <w:rPr>
          <w:sz w:val="22"/>
          <w:szCs w:val="22"/>
        </w:rPr>
      </w:pPr>
    </w:p>
    <w:p w:rsidR="00581E26" w:rsidRDefault="0099215F">
      <w:pPr>
        <w:ind w:left="2812"/>
      </w:pPr>
      <w:r>
        <w:rPr>
          <w:noProof/>
        </w:rPr>
      </w:r>
      <w:r w:rsidR="0099215F">
        <w:rPr>
          <w:noProof/>
        </w:rPr>
        <w:pict>
          <v:shape id="_x0000_i1025" type="#_x0000_t75" style="width:168.4pt;height:166.1pt">
            <v:imagedata r:id="rId20" o:title=""/>
          </v:shape>
        </w:pict>
      </w:r>
    </w:p>
    <w:p w:rsidR="00581E26" w:rsidRDefault="00581E26">
      <w:pPr>
        <w:spacing w:before="6" w:line="160" w:lineRule="exact"/>
        <w:rPr>
          <w:sz w:val="16"/>
          <w:szCs w:val="16"/>
        </w:rPr>
      </w:pPr>
    </w:p>
    <w:p w:rsidR="00581E26" w:rsidRDefault="00581E26">
      <w:pPr>
        <w:spacing w:line="200" w:lineRule="exact"/>
      </w:pPr>
    </w:p>
    <w:p w:rsidR="00581E26" w:rsidRDefault="00581E26">
      <w:pPr>
        <w:spacing w:line="200" w:lineRule="exact"/>
      </w:pPr>
    </w:p>
    <w:p w:rsidR="00581E26" w:rsidRDefault="00B40E6C">
      <w:pPr>
        <w:spacing w:line="275" w:lineRule="auto"/>
        <w:ind w:left="885" w:right="803"/>
        <w:jc w:val="center"/>
        <w:rPr>
          <w:rFonts w:ascii="Cambria" w:eastAsia="Cambria" w:hAnsi="Cambria" w:cs="Cambria"/>
          <w:sz w:val="36"/>
          <w:szCs w:val="36"/>
        </w:rPr>
      </w:pPr>
      <w:r>
        <w:rPr>
          <w:rFonts w:ascii="Cambria" w:eastAsia="Cambria" w:hAnsi="Cambria" w:cs="Cambria"/>
          <w:b/>
          <w:sz w:val="36"/>
          <w:szCs w:val="36"/>
        </w:rPr>
        <w:t>DEPARTMENT OF COMPUTER SCIENCE AND ENGINEERING</w:t>
      </w:r>
    </w:p>
    <w:p w:rsidR="00581E26" w:rsidRDefault="00581E26">
      <w:pPr>
        <w:spacing w:before="8" w:line="120" w:lineRule="exact"/>
        <w:rPr>
          <w:sz w:val="12"/>
          <w:szCs w:val="12"/>
        </w:rPr>
      </w:pPr>
    </w:p>
    <w:p w:rsidR="00581E26" w:rsidRDefault="00581E26">
      <w:pPr>
        <w:spacing w:line="200" w:lineRule="exact"/>
      </w:pPr>
    </w:p>
    <w:p w:rsidR="00581E26" w:rsidRDefault="00581E26">
      <w:pPr>
        <w:spacing w:line="200" w:lineRule="exact"/>
      </w:pPr>
    </w:p>
    <w:p w:rsidR="00581E26" w:rsidRDefault="00B40E6C">
      <w:pPr>
        <w:ind w:left="2036" w:right="1745"/>
        <w:jc w:val="center"/>
        <w:rPr>
          <w:rFonts w:ascii="Cambria" w:eastAsia="Cambria" w:hAnsi="Cambria" w:cs="Cambria"/>
          <w:sz w:val="36"/>
          <w:szCs w:val="36"/>
        </w:rPr>
      </w:pPr>
      <w:r>
        <w:rPr>
          <w:rFonts w:ascii="Cambria" w:eastAsia="Cambria" w:hAnsi="Cambria" w:cs="Cambria"/>
          <w:b/>
          <w:sz w:val="36"/>
          <w:szCs w:val="36"/>
        </w:rPr>
        <w:t>CS23231 – DATA STRUCTURES</w:t>
      </w:r>
    </w:p>
    <w:p w:rsidR="00581E26" w:rsidRDefault="00581E26">
      <w:pPr>
        <w:spacing w:before="3" w:line="100" w:lineRule="exact"/>
        <w:rPr>
          <w:sz w:val="10"/>
          <w:szCs w:val="10"/>
        </w:rPr>
      </w:pPr>
    </w:p>
    <w:p w:rsidR="00581E26" w:rsidRDefault="00581E26">
      <w:pPr>
        <w:spacing w:line="200" w:lineRule="exact"/>
      </w:pPr>
    </w:p>
    <w:p w:rsidR="00581E26" w:rsidRDefault="00B40E6C">
      <w:pPr>
        <w:ind w:left="3141" w:right="2848"/>
        <w:jc w:val="center"/>
        <w:rPr>
          <w:rFonts w:ascii="Cambria" w:eastAsia="Cambria" w:hAnsi="Cambria" w:cs="Cambria"/>
          <w:sz w:val="28"/>
          <w:szCs w:val="28"/>
        </w:rPr>
      </w:pPr>
      <w:r>
        <w:rPr>
          <w:rFonts w:ascii="Cambria" w:eastAsia="Cambria" w:hAnsi="Cambria" w:cs="Cambria"/>
          <w:b/>
          <w:sz w:val="28"/>
          <w:szCs w:val="28"/>
        </w:rPr>
        <w:t>(</w:t>
      </w:r>
      <w:r>
        <w:rPr>
          <w:rFonts w:ascii="Verdana" w:eastAsia="Verdana" w:hAnsi="Verdana" w:cs="Verdana"/>
          <w:b/>
          <w:i/>
          <w:sz w:val="28"/>
          <w:szCs w:val="28"/>
        </w:rPr>
        <w:t>Regulation 2023</w:t>
      </w:r>
      <w:r>
        <w:rPr>
          <w:rFonts w:ascii="Cambria" w:eastAsia="Cambria" w:hAnsi="Cambria" w:cs="Cambria"/>
          <w:b/>
          <w:sz w:val="28"/>
          <w:szCs w:val="28"/>
        </w:rPr>
        <w:t>)</w:t>
      </w:r>
    </w:p>
    <w:p w:rsidR="00581E26" w:rsidRDefault="00581E26">
      <w:pPr>
        <w:spacing w:before="7" w:line="280" w:lineRule="exact"/>
        <w:rPr>
          <w:sz w:val="28"/>
          <w:szCs w:val="28"/>
        </w:rPr>
      </w:pPr>
    </w:p>
    <w:p w:rsidR="00581E26" w:rsidRDefault="00B40E6C">
      <w:pPr>
        <w:spacing w:line="400" w:lineRule="exact"/>
        <w:ind w:left="3496" w:right="3113"/>
        <w:jc w:val="center"/>
        <w:rPr>
          <w:rFonts w:ascii="Cambria" w:eastAsia="Cambria" w:hAnsi="Cambria" w:cs="Cambria"/>
          <w:sz w:val="36"/>
          <w:szCs w:val="36"/>
        </w:rPr>
      </w:pPr>
      <w:r>
        <w:rPr>
          <w:rFonts w:ascii="Cambria" w:eastAsia="Cambria" w:hAnsi="Cambria" w:cs="Cambria"/>
          <w:b/>
          <w:position w:val="-1"/>
          <w:sz w:val="36"/>
          <w:szCs w:val="36"/>
        </w:rPr>
        <w:t>LAB MANUAL</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20" w:line="260" w:lineRule="exact"/>
        <w:rPr>
          <w:sz w:val="26"/>
          <w:szCs w:val="26"/>
        </w:rPr>
      </w:pPr>
    </w:p>
    <w:p w:rsidR="00581E26" w:rsidRDefault="00B40E6C">
      <w:pPr>
        <w:spacing w:before="36" w:line="300" w:lineRule="exact"/>
        <w:ind w:left="117"/>
        <w:rPr>
          <w:rFonts w:ascii="Cambria" w:eastAsia="Cambria" w:hAnsi="Cambria" w:cs="Cambria"/>
          <w:sz w:val="24"/>
          <w:szCs w:val="24"/>
        </w:rPr>
      </w:pPr>
      <w:r>
        <w:rPr>
          <w:rFonts w:ascii="Cambria" w:eastAsia="Cambria" w:hAnsi="Cambria" w:cs="Cambria"/>
          <w:b/>
          <w:position w:val="-2"/>
          <w:sz w:val="24"/>
          <w:szCs w:val="24"/>
        </w:rPr>
        <w:t xml:space="preserve">Name                                           </w:t>
      </w:r>
      <w:r>
        <w:rPr>
          <w:rFonts w:ascii="Cambria" w:eastAsia="Cambria" w:hAnsi="Cambria" w:cs="Cambria"/>
          <w:position w:val="-2"/>
          <w:sz w:val="24"/>
          <w:szCs w:val="24"/>
        </w:rPr>
        <w:t xml:space="preserve">: </w:t>
      </w:r>
      <w:r w:rsidR="00604880">
        <w:rPr>
          <w:rFonts w:ascii="Cambria" w:eastAsia="Cambria" w:hAnsi="Cambria" w:cs="Cambria"/>
          <w:position w:val="-2"/>
          <w:sz w:val="24"/>
          <w:szCs w:val="24"/>
        </w:rPr>
        <w:t xml:space="preserve">  S </w:t>
      </w:r>
      <w:r w:rsidR="0099215F">
        <w:rPr>
          <w:rFonts w:ascii="Cambria" w:eastAsia="Cambria" w:hAnsi="Cambria" w:cs="Cambria"/>
          <w:position w:val="-2"/>
          <w:sz w:val="24"/>
          <w:szCs w:val="24"/>
        </w:rPr>
        <w:t>KEERTHNA</w:t>
      </w:r>
    </w:p>
    <w:p w:rsidR="00581E26" w:rsidRDefault="00581E26">
      <w:pPr>
        <w:spacing w:before="1" w:line="180" w:lineRule="exact"/>
        <w:rPr>
          <w:sz w:val="18"/>
          <w:szCs w:val="18"/>
        </w:rPr>
      </w:pPr>
    </w:p>
    <w:p w:rsidR="00581E26" w:rsidRDefault="00581E26">
      <w:pPr>
        <w:spacing w:line="200" w:lineRule="exact"/>
      </w:pPr>
    </w:p>
    <w:p w:rsidR="00581E26" w:rsidRDefault="00B40E6C">
      <w:pPr>
        <w:spacing w:before="31" w:line="300" w:lineRule="exact"/>
        <w:ind w:left="117"/>
        <w:rPr>
          <w:rFonts w:ascii="Cambria" w:eastAsia="Cambria" w:hAnsi="Cambria" w:cs="Cambria"/>
          <w:sz w:val="24"/>
          <w:szCs w:val="24"/>
        </w:rPr>
      </w:pPr>
      <w:r>
        <w:rPr>
          <w:rFonts w:ascii="Cambria" w:eastAsia="Cambria" w:hAnsi="Cambria" w:cs="Cambria"/>
          <w:b/>
          <w:position w:val="-2"/>
          <w:sz w:val="24"/>
          <w:szCs w:val="24"/>
        </w:rPr>
        <w:t>Register No</w:t>
      </w:r>
      <w:r>
        <w:rPr>
          <w:rFonts w:ascii="Cambria" w:eastAsia="Cambria" w:hAnsi="Cambria" w:cs="Cambria"/>
          <w:position w:val="-2"/>
          <w:sz w:val="24"/>
          <w:szCs w:val="24"/>
        </w:rPr>
        <w:t>.                             :</w:t>
      </w:r>
      <w:r w:rsidR="00E817DA">
        <w:rPr>
          <w:rFonts w:ascii="Cambria" w:eastAsia="Cambria" w:hAnsi="Cambria" w:cs="Cambria"/>
          <w:position w:val="-2"/>
          <w:sz w:val="24"/>
          <w:szCs w:val="24"/>
        </w:rPr>
        <w:t xml:space="preserve">    2116231</w:t>
      </w:r>
      <w:r w:rsidR="0099215F">
        <w:rPr>
          <w:rFonts w:ascii="Cambria" w:eastAsia="Cambria" w:hAnsi="Cambria" w:cs="Cambria"/>
          <w:position w:val="-2"/>
          <w:sz w:val="24"/>
          <w:szCs w:val="24"/>
        </w:rPr>
        <w:t>801083</w:t>
      </w:r>
    </w:p>
    <w:p w:rsidR="00581E26" w:rsidRDefault="00581E26">
      <w:pPr>
        <w:spacing w:before="6" w:line="180" w:lineRule="exact"/>
        <w:rPr>
          <w:sz w:val="19"/>
          <w:szCs w:val="19"/>
        </w:rPr>
      </w:pPr>
    </w:p>
    <w:p w:rsidR="00581E26" w:rsidRDefault="00581E26">
      <w:pPr>
        <w:spacing w:line="200" w:lineRule="exact"/>
      </w:pPr>
    </w:p>
    <w:p w:rsidR="00581E26" w:rsidRDefault="00B40E6C">
      <w:pPr>
        <w:spacing w:before="35" w:line="280" w:lineRule="exact"/>
        <w:ind w:left="117"/>
        <w:rPr>
          <w:rFonts w:ascii="Arial" w:eastAsia="Arial" w:hAnsi="Arial" w:cs="Arial"/>
        </w:rPr>
      </w:pPr>
      <w:r>
        <w:rPr>
          <w:rFonts w:ascii="Cambria" w:eastAsia="Cambria" w:hAnsi="Cambria" w:cs="Cambria"/>
          <w:b/>
          <w:position w:val="-1"/>
          <w:sz w:val="24"/>
          <w:szCs w:val="24"/>
        </w:rPr>
        <w:t>Year / Branch / Section</w:t>
      </w:r>
      <w:r w:rsidR="007F6AC0">
        <w:rPr>
          <w:rFonts w:ascii="Cambria" w:eastAsia="Cambria" w:hAnsi="Cambria" w:cs="Cambria"/>
          <w:b/>
          <w:position w:val="-1"/>
          <w:sz w:val="24"/>
          <w:szCs w:val="24"/>
        </w:rPr>
        <w:t xml:space="preserve">    </w:t>
      </w:r>
      <w:r>
        <w:rPr>
          <w:rFonts w:ascii="Cambria" w:eastAsia="Cambria" w:hAnsi="Cambria" w:cs="Cambria"/>
          <w:b/>
          <w:position w:val="-1"/>
          <w:sz w:val="24"/>
          <w:szCs w:val="24"/>
        </w:rPr>
        <w:t xml:space="preserve"> </w:t>
      </w:r>
      <w:r>
        <w:rPr>
          <w:rFonts w:ascii="Cambria" w:eastAsia="Cambria" w:hAnsi="Cambria" w:cs="Cambria"/>
          <w:position w:val="-1"/>
          <w:sz w:val="24"/>
          <w:szCs w:val="24"/>
        </w:rPr>
        <w:t xml:space="preserve">: </w:t>
      </w:r>
      <w:r>
        <w:rPr>
          <w:rFonts w:ascii="Arial" w:eastAsia="Arial" w:hAnsi="Arial" w:cs="Arial"/>
          <w:position w:val="5"/>
        </w:rPr>
        <w:t>I-YEAR</w:t>
      </w:r>
      <w:r>
        <w:rPr>
          <w:rFonts w:ascii="Cambria" w:eastAsia="Cambria" w:hAnsi="Cambria" w:cs="Cambria"/>
          <w:position w:val="-1"/>
          <w:sz w:val="24"/>
          <w:szCs w:val="24"/>
        </w:rPr>
        <w:t xml:space="preserve"> </w:t>
      </w:r>
      <w:r>
        <w:rPr>
          <w:rFonts w:ascii="Arial" w:eastAsia="Arial" w:hAnsi="Arial" w:cs="Arial"/>
          <w:position w:val="5"/>
        </w:rPr>
        <w:t>-</w:t>
      </w:r>
      <w:r w:rsidR="002607F9">
        <w:rPr>
          <w:rFonts w:ascii="Arial" w:eastAsia="Arial" w:hAnsi="Arial" w:cs="Arial"/>
          <w:position w:val="5"/>
        </w:rPr>
        <w:t xml:space="preserve"> </w:t>
      </w:r>
      <w:r>
        <w:rPr>
          <w:rFonts w:ascii="Arial" w:eastAsia="Arial" w:hAnsi="Arial" w:cs="Arial"/>
          <w:position w:val="5"/>
        </w:rPr>
        <w:t>ARTIFICAL</w:t>
      </w:r>
      <w:r w:rsidR="00925188">
        <w:rPr>
          <w:rFonts w:ascii="Cambria" w:eastAsia="Cambria" w:hAnsi="Cambria" w:cs="Cambria"/>
          <w:position w:val="-1"/>
          <w:sz w:val="24"/>
          <w:szCs w:val="24"/>
        </w:rPr>
        <w:t xml:space="preserve"> </w:t>
      </w:r>
      <w:r>
        <w:rPr>
          <w:rFonts w:ascii="Arial" w:eastAsia="Arial" w:hAnsi="Arial" w:cs="Arial"/>
          <w:position w:val="5"/>
        </w:rPr>
        <w:t>INTEL</w:t>
      </w:r>
      <w:r w:rsidR="00925C21">
        <w:rPr>
          <w:rFonts w:ascii="Arial" w:eastAsia="Arial" w:hAnsi="Arial" w:cs="Arial"/>
          <w:position w:val="5"/>
        </w:rPr>
        <w:t>L</w:t>
      </w:r>
      <w:r>
        <w:rPr>
          <w:rFonts w:ascii="Arial" w:eastAsia="Arial" w:hAnsi="Arial" w:cs="Arial"/>
          <w:position w:val="5"/>
        </w:rPr>
        <w:t>IGNCE</w:t>
      </w:r>
      <w:r w:rsidR="002545C1">
        <w:rPr>
          <w:rFonts w:ascii="Cambria" w:eastAsia="Cambria" w:hAnsi="Cambria" w:cs="Cambria"/>
          <w:position w:val="-1"/>
          <w:sz w:val="24"/>
          <w:szCs w:val="24"/>
        </w:rPr>
        <w:t xml:space="preserve"> </w:t>
      </w:r>
      <w:r>
        <w:rPr>
          <w:rFonts w:ascii="Arial" w:eastAsia="Arial" w:hAnsi="Arial" w:cs="Arial"/>
          <w:position w:val="5"/>
        </w:rPr>
        <w:t>AND</w:t>
      </w:r>
      <w:r w:rsidR="00E14BDB">
        <w:rPr>
          <w:rFonts w:ascii="Cambria" w:eastAsia="Cambria" w:hAnsi="Cambria" w:cs="Cambria"/>
          <w:position w:val="-1"/>
          <w:sz w:val="24"/>
          <w:szCs w:val="24"/>
        </w:rPr>
        <w:t xml:space="preserve"> </w:t>
      </w:r>
      <w:r>
        <w:rPr>
          <w:rFonts w:ascii="Arial" w:eastAsia="Arial" w:hAnsi="Arial" w:cs="Arial"/>
          <w:position w:val="5"/>
        </w:rPr>
        <w:t>DATA</w:t>
      </w:r>
      <w:r w:rsidR="00E14BDB">
        <w:rPr>
          <w:rFonts w:ascii="Cambria" w:eastAsia="Cambria" w:hAnsi="Cambria" w:cs="Cambria"/>
          <w:position w:val="-1"/>
          <w:sz w:val="24"/>
          <w:szCs w:val="24"/>
        </w:rPr>
        <w:t xml:space="preserve"> </w:t>
      </w:r>
      <w:r w:rsidR="00E14BDB">
        <w:rPr>
          <w:rFonts w:ascii="Arial" w:eastAsia="Arial" w:hAnsi="Arial" w:cs="Arial"/>
          <w:position w:val="5"/>
        </w:rPr>
        <w:t>SCIENCE</w:t>
      </w:r>
    </w:p>
    <w:p w:rsidR="00581E26" w:rsidRDefault="00581E26">
      <w:pPr>
        <w:spacing w:line="200" w:lineRule="exact"/>
      </w:pPr>
    </w:p>
    <w:p w:rsidR="00581E26" w:rsidRDefault="00581E26">
      <w:pPr>
        <w:spacing w:before="2" w:line="220" w:lineRule="exact"/>
        <w:rPr>
          <w:sz w:val="22"/>
          <w:szCs w:val="22"/>
        </w:rPr>
      </w:pPr>
    </w:p>
    <w:p w:rsidR="00581E26" w:rsidRDefault="00B40E6C">
      <w:pPr>
        <w:spacing w:before="26" w:line="260" w:lineRule="exact"/>
        <w:ind w:left="117"/>
        <w:rPr>
          <w:rFonts w:ascii="Cambria" w:eastAsia="Cambria" w:hAnsi="Cambria" w:cs="Cambria"/>
          <w:sz w:val="24"/>
          <w:szCs w:val="24"/>
        </w:rPr>
      </w:pPr>
      <w:r>
        <w:rPr>
          <w:rFonts w:ascii="Cambria" w:eastAsia="Cambria" w:hAnsi="Cambria" w:cs="Cambria"/>
          <w:b/>
          <w:position w:val="-1"/>
          <w:sz w:val="24"/>
          <w:szCs w:val="24"/>
        </w:rPr>
        <w:t xml:space="preserve">Semester                                   </w:t>
      </w:r>
      <w:r>
        <w:rPr>
          <w:rFonts w:ascii="Cambria" w:eastAsia="Cambria" w:hAnsi="Cambria" w:cs="Cambria"/>
          <w:position w:val="-1"/>
          <w:sz w:val="24"/>
          <w:szCs w:val="24"/>
        </w:rPr>
        <w:t xml:space="preserve">: </w:t>
      </w:r>
      <w:r w:rsidR="007F6AC0">
        <w:rPr>
          <w:rFonts w:ascii="Cambria" w:eastAsia="Cambria" w:hAnsi="Cambria" w:cs="Cambria"/>
          <w:position w:val="-1"/>
          <w:sz w:val="24"/>
          <w:szCs w:val="24"/>
        </w:rPr>
        <w:t xml:space="preserve">  II</w:t>
      </w:r>
    </w:p>
    <w:p w:rsidR="00581E26" w:rsidRDefault="00581E26">
      <w:pPr>
        <w:spacing w:before="6" w:line="180" w:lineRule="exact"/>
        <w:rPr>
          <w:sz w:val="19"/>
          <w:szCs w:val="19"/>
        </w:rPr>
      </w:pPr>
    </w:p>
    <w:p w:rsidR="00581E26" w:rsidRDefault="00581E26">
      <w:pPr>
        <w:spacing w:line="200" w:lineRule="exact"/>
      </w:pPr>
    </w:p>
    <w:p w:rsidR="00581E26" w:rsidRDefault="00B40E6C">
      <w:pPr>
        <w:spacing w:before="26"/>
        <w:ind w:left="117"/>
        <w:rPr>
          <w:rFonts w:ascii="Cambria" w:eastAsia="Cambria" w:hAnsi="Cambria" w:cs="Cambria"/>
          <w:sz w:val="24"/>
          <w:szCs w:val="24"/>
        </w:rPr>
        <w:sectPr w:rsidR="00581E26">
          <w:pgSz w:w="11920" w:h="16860"/>
          <w:pgMar w:top="1360" w:right="1540" w:bottom="280" w:left="1460" w:header="720" w:footer="720" w:gutter="0"/>
          <w:cols w:space="720"/>
        </w:sectPr>
      </w:pPr>
      <w:r>
        <w:rPr>
          <w:rFonts w:ascii="Cambria" w:eastAsia="Cambria" w:hAnsi="Cambria" w:cs="Cambria"/>
          <w:b/>
          <w:position w:val="-3"/>
          <w:sz w:val="24"/>
          <w:szCs w:val="24"/>
        </w:rPr>
        <w:t xml:space="preserve">Academic Year                        </w:t>
      </w:r>
      <w:r>
        <w:rPr>
          <w:rFonts w:ascii="Cambria" w:eastAsia="Cambria" w:hAnsi="Cambria" w:cs="Cambria"/>
          <w:sz w:val="24"/>
          <w:szCs w:val="24"/>
        </w:rPr>
        <w:t>: 2023-2024</w:t>
      </w:r>
    </w:p>
    <w:p w:rsidR="00581E26" w:rsidRDefault="0099215F">
      <w:pPr>
        <w:spacing w:line="200" w:lineRule="exact"/>
        <w:sectPr w:rsidR="00581E26">
          <w:pgSz w:w="11920" w:h="16860"/>
          <w:pgMar w:top="1580" w:right="1680" w:bottom="280" w:left="1680" w:header="720" w:footer="720" w:gutter="0"/>
          <w:cols w:space="720"/>
        </w:sectPr>
      </w:pPr>
      <w:r>
        <w:rPr>
          <w:noProof/>
        </w:rPr>
        <w:lastRenderedPageBreak/>
      </w:r>
      <w:r w:rsidR="0099215F">
        <w:rPr>
          <w:noProof/>
        </w:rPr>
        <w:pict>
          <v:group id="_x0000_s1410" style="position:absolute;margin-left:70pt;margin-top:82.5pt;width:454.25pt;height:0;z-index:-251658240;mso-position-horizontal-relative:page;mso-position-vertical-relative:page" coordorigin="1400,1650" coordsize="9085,0">
            <v:shape id="_x0000_s1411" style="position:absolute;left:1400;top:1650;width:9085;height:0" coordorigin="1400,1650" coordsize="9085,0" path="m1400,1650r9085,e" filled="f" strokecolor="#d9d9d9" strokeweight=".37389mm">
              <v:path arrowok="t"/>
            </v:shape>
            <w10:wrap anchorx="page" anchory="page"/>
          </v:group>
        </w:pict>
      </w:r>
    </w:p>
    <w:p w:rsidR="00581E26" w:rsidRDefault="00B40E6C">
      <w:pPr>
        <w:spacing w:before="49" w:line="400" w:lineRule="exact"/>
        <w:ind w:left="3265" w:right="3303"/>
        <w:jc w:val="center"/>
        <w:rPr>
          <w:rFonts w:ascii="Cambria" w:eastAsia="Cambria" w:hAnsi="Cambria" w:cs="Cambria"/>
          <w:sz w:val="36"/>
          <w:szCs w:val="36"/>
        </w:rPr>
      </w:pPr>
      <w:r>
        <w:rPr>
          <w:rFonts w:ascii="Cambria" w:eastAsia="Cambria" w:hAnsi="Cambria" w:cs="Cambria"/>
          <w:b/>
          <w:position w:val="-1"/>
          <w:sz w:val="36"/>
          <w:szCs w:val="36"/>
        </w:rPr>
        <w:lastRenderedPageBreak/>
        <w:t>LESSON PLAN</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sectPr w:rsidR="00581E26">
          <w:pgSz w:w="11920" w:h="16860"/>
          <w:pgMar w:top="1360" w:right="1480" w:bottom="280" w:left="1520" w:header="720" w:footer="720" w:gutter="0"/>
          <w:cols w:space="720"/>
        </w:sectPr>
      </w:pPr>
    </w:p>
    <w:p w:rsidR="00581E26" w:rsidRDefault="00B40E6C">
      <w:pPr>
        <w:spacing w:before="26"/>
        <w:ind w:left="355"/>
        <w:rPr>
          <w:rFonts w:ascii="Cambria" w:eastAsia="Cambria" w:hAnsi="Cambria" w:cs="Cambria"/>
          <w:sz w:val="24"/>
          <w:szCs w:val="24"/>
        </w:rPr>
      </w:pPr>
      <w:r>
        <w:rPr>
          <w:rFonts w:ascii="Cambria" w:eastAsia="Cambria" w:hAnsi="Cambria" w:cs="Cambria"/>
          <w:b/>
          <w:sz w:val="24"/>
          <w:szCs w:val="24"/>
        </w:rPr>
        <w:t>Course Code                                          Course Title</w:t>
      </w:r>
    </w:p>
    <w:p w:rsidR="00581E26" w:rsidRDefault="00B40E6C">
      <w:pPr>
        <w:spacing w:before="1" w:line="220" w:lineRule="exact"/>
        <w:ind w:left="2813" w:right="-50"/>
        <w:rPr>
          <w:rFonts w:ascii="Cambria" w:eastAsia="Cambria" w:hAnsi="Cambria" w:cs="Cambria"/>
        </w:rPr>
      </w:pPr>
      <w:r>
        <w:rPr>
          <w:rFonts w:ascii="Cambria" w:eastAsia="Cambria" w:hAnsi="Cambria" w:cs="Cambria"/>
          <w:b/>
          <w:w w:val="99"/>
          <w:position w:val="-1"/>
        </w:rPr>
        <w:t>(Laboratory</w:t>
      </w:r>
      <w:r>
        <w:rPr>
          <w:rFonts w:ascii="Cambria" w:eastAsia="Cambria" w:hAnsi="Cambria" w:cs="Cambria"/>
          <w:b/>
          <w:position w:val="-1"/>
        </w:rPr>
        <w:t xml:space="preserve"> </w:t>
      </w:r>
      <w:r>
        <w:rPr>
          <w:rFonts w:ascii="Cambria" w:eastAsia="Cambria" w:hAnsi="Cambria" w:cs="Cambria"/>
          <w:b/>
          <w:w w:val="99"/>
          <w:position w:val="-1"/>
        </w:rPr>
        <w:t>Integrated</w:t>
      </w:r>
      <w:r>
        <w:rPr>
          <w:rFonts w:ascii="Cambria" w:eastAsia="Cambria" w:hAnsi="Cambria" w:cs="Cambria"/>
          <w:b/>
          <w:position w:val="-1"/>
        </w:rPr>
        <w:t xml:space="preserve"> </w:t>
      </w:r>
      <w:r>
        <w:rPr>
          <w:rFonts w:ascii="Cambria" w:eastAsia="Cambria" w:hAnsi="Cambria" w:cs="Cambria"/>
          <w:b/>
          <w:w w:val="99"/>
          <w:position w:val="-1"/>
        </w:rPr>
        <w:t>Theory</w:t>
      </w:r>
      <w:r>
        <w:rPr>
          <w:rFonts w:ascii="Cambria" w:eastAsia="Cambria" w:hAnsi="Cambria" w:cs="Cambria"/>
          <w:b/>
          <w:position w:val="-1"/>
        </w:rPr>
        <w:t xml:space="preserve"> </w:t>
      </w:r>
      <w:r>
        <w:rPr>
          <w:rFonts w:ascii="Cambria" w:eastAsia="Cambria" w:hAnsi="Cambria" w:cs="Cambria"/>
          <w:b/>
          <w:w w:val="99"/>
          <w:position w:val="-1"/>
        </w:rPr>
        <w:t>Course)</w:t>
      </w:r>
    </w:p>
    <w:p w:rsidR="00581E26" w:rsidRDefault="00B40E6C">
      <w:pPr>
        <w:spacing w:before="26"/>
        <w:rPr>
          <w:rFonts w:ascii="Cambria" w:eastAsia="Cambria" w:hAnsi="Cambria" w:cs="Cambria"/>
          <w:sz w:val="24"/>
          <w:szCs w:val="24"/>
        </w:rPr>
        <w:sectPr w:rsidR="00581E26">
          <w:type w:val="continuous"/>
          <w:pgSz w:w="11920" w:h="16860"/>
          <w:pgMar w:top="1580" w:right="1480" w:bottom="280" w:left="1520" w:header="720" w:footer="720" w:gutter="0"/>
          <w:cols w:num="2" w:space="720" w:equalWidth="0">
            <w:col w:w="6415" w:space="872"/>
            <w:col w:w="1633"/>
          </w:cols>
        </w:sectPr>
      </w:pPr>
      <w:r>
        <w:br w:type="column"/>
      </w:r>
      <w:r>
        <w:rPr>
          <w:rFonts w:ascii="Cambria" w:eastAsia="Cambria" w:hAnsi="Cambria" w:cs="Cambria"/>
          <w:b/>
          <w:sz w:val="24"/>
          <w:szCs w:val="24"/>
        </w:rPr>
        <w:t>L      T      P      C</w:t>
      </w:r>
    </w:p>
    <w:p w:rsidR="00581E26" w:rsidRDefault="0099215F">
      <w:pPr>
        <w:spacing w:before="14" w:line="200" w:lineRule="exact"/>
      </w:pPr>
      <w:r>
        <w:rPr>
          <w:noProof/>
        </w:rPr>
      </w:r>
      <w:r w:rsidR="0099215F">
        <w:rPr>
          <w:noProof/>
        </w:rPr>
        <w:pict>
          <v:group id="_x0000_s1408" style="position:absolute;margin-left:70pt;margin-top:790.55pt;width:454.25pt;height:0;z-index:-251658240;mso-position-horizontal-relative:page;mso-position-vertical-relative:page" coordorigin="1400,15811" coordsize="9085,0">
            <v:shape id="_x0000_s1409" style="position:absolute;left:1400;top:15811;width:9085;height:0" coordorigin="1400,15811" coordsize="9085,0" path="m1400,15811r9085,e" filled="f" strokecolor="#d9d9d9" strokeweight=".37389mm">
              <v:path arrowok="t"/>
            </v:shape>
            <w10:wrap anchorx="page" anchory="page"/>
          </v:group>
        </w:pict>
      </w:r>
      <w:r>
        <w:rPr>
          <w:noProof/>
        </w:rPr>
      </w:r>
      <w:r w:rsidR="0099215F">
        <w:rPr>
          <w:noProof/>
        </w:rPr>
        <w:pict>
          <v:group id="_x0000_s1365" style="position:absolute;margin-left:72.55pt;margin-top:195.8pt;width:468.2pt;height:550.4pt;z-index:-251658240;mso-position-horizontal-relative:page;mso-position-vertical-relative:page" coordorigin="1451,3916" coordsize="9364,11008">
            <v:shape id="_x0000_s1407" style="position:absolute;left:1472;top:3936;width:9324;height:0" coordorigin="1472,3936" coordsize="9324,0" path="m1472,3936r9323,e" filled="f" strokeweight="1.06pt">
              <v:path arrowok="t"/>
            </v:shape>
            <v:shape id="_x0000_s1406" style="position:absolute;left:1472;top:4438;width:1118;height:0" coordorigin="1472,4438" coordsize="1118,0" path="m1472,4438r1118,e" filled="f" strokeweight="1.06pt">
              <v:path arrowok="t"/>
            </v:shape>
            <v:shape id="_x0000_s1405" style="position:absolute;left:2609;top:4438;width:8186;height:0" coordorigin="2609,4438" coordsize="8186,0" path="m2609,4438r8186,e" filled="f" strokeweight="1.06pt">
              <v:path arrowok="t"/>
            </v:shape>
            <v:shape id="_x0000_s1404" style="position:absolute;left:1472;top:4916;width:1118;height:0" coordorigin="1472,4916" coordsize="1118,0" path="m1472,4916r1118,e" filled="f" strokeweight="1.06pt">
              <v:path arrowok="t"/>
            </v:shape>
            <v:shape id="_x0000_s1403" style="position:absolute;left:2609;top:4916;width:8186;height:0" coordorigin="2609,4916" coordsize="8186,0" path="m2609,4916r8186,e" filled="f" strokeweight="1.06pt">
              <v:path arrowok="t"/>
            </v:shape>
            <v:shape id="_x0000_s1402" style="position:absolute;left:1472;top:5473;width:1118;height:0" coordorigin="1472,5473" coordsize="1118,0" path="m1472,5473r1118,e" filled="f" strokeweight="1.06pt">
              <v:path arrowok="t"/>
            </v:shape>
            <v:shape id="_x0000_s1401" style="position:absolute;left:2609;top:5473;width:8186;height:0" coordorigin="2609,5473" coordsize="8186,0" path="m2609,5473r8186,e" filled="f" strokeweight="1.06pt">
              <v:path arrowok="t"/>
            </v:shape>
            <v:shape id="_x0000_s1400" style="position:absolute;left:1472;top:6030;width:1118;height:0" coordorigin="1472,6030" coordsize="1118,0" path="m1472,6030r1118,e" filled="f" strokeweight="1.06pt">
              <v:path arrowok="t"/>
            </v:shape>
            <v:shape id="_x0000_s1399" style="position:absolute;left:2609;top:6030;width:8186;height:0" coordorigin="2609,6030" coordsize="8186,0" path="m2609,6030r8186,e" filled="f" strokeweight="1.06pt">
              <v:path arrowok="t"/>
            </v:shape>
            <v:shape id="_x0000_s1398" style="position:absolute;left:1472;top:6764;width:1118;height:0" coordorigin="1472,6764" coordsize="1118,0" path="m1472,6764r1118,e" filled="f" strokeweight="1.06pt">
              <v:path arrowok="t"/>
            </v:shape>
            <v:shape id="_x0000_s1397" style="position:absolute;left:2609;top:6764;width:8186;height:0" coordorigin="2609,6764" coordsize="8186,0" path="m2609,6764r8186,e" filled="f" strokeweight="1.06pt">
              <v:path arrowok="t"/>
            </v:shape>
            <v:shape id="_x0000_s1396" style="position:absolute;left:1472;top:7319;width:1118;height:0" coordorigin="1472,7319" coordsize="1118,0" path="m1472,7319r1118,e" filled="f" strokeweight="1.06pt">
              <v:path arrowok="t"/>
            </v:shape>
            <v:shape id="_x0000_s1395" style="position:absolute;left:2609;top:7319;width:8186;height:0" coordorigin="2609,7319" coordsize="8186,0" path="m2609,7319r8186,e" filled="f" strokeweight="1.06pt">
              <v:path arrowok="t"/>
            </v:shape>
            <v:shape id="_x0000_s1394" style="position:absolute;left:1472;top:7875;width:1118;height:0" coordorigin="1472,7875" coordsize="1118,0" path="m1472,7875r1118,e" filled="f" strokeweight="1.06pt">
              <v:path arrowok="t"/>
            </v:shape>
            <v:shape id="_x0000_s1393" style="position:absolute;left:2609;top:7875;width:8186;height:0" coordorigin="2609,7875" coordsize="8186,0" path="m2609,7875r8186,e" filled="f" strokeweight="1.06pt">
              <v:path arrowok="t"/>
            </v:shape>
            <v:shape id="_x0000_s1392" style="position:absolute;left:1472;top:8610;width:1118;height:0" coordorigin="1472,8610" coordsize="1118,0" path="m1472,8610r1118,e" filled="f" strokeweight="1.06pt">
              <v:path arrowok="t"/>
            </v:shape>
            <v:shape id="_x0000_s1391" style="position:absolute;left:2609;top:8610;width:8186;height:0" coordorigin="2609,8610" coordsize="8186,0" path="m2609,8610r8186,e" filled="f" strokeweight="1.06pt">
              <v:path arrowok="t"/>
            </v:shape>
            <v:shape id="_x0000_s1390" style="position:absolute;left:1472;top:9167;width:1118;height:0" coordorigin="1472,9167" coordsize="1118,0" path="m1472,9167r1118,e" filled="f" strokeweight="1.06pt">
              <v:path arrowok="t"/>
            </v:shape>
            <v:shape id="_x0000_s1389" style="position:absolute;left:2609;top:9167;width:8186;height:0" coordorigin="2609,9167" coordsize="8186,0" path="m2609,9167r8186,e" filled="f" strokeweight="1.06pt">
              <v:path arrowok="t"/>
            </v:shape>
            <v:shape id="_x0000_s1388" style="position:absolute;left:1472;top:9721;width:1118;height:0" coordorigin="1472,9721" coordsize="1118,0" path="m1472,9721r1118,e" filled="f" strokeweight="1.06pt">
              <v:path arrowok="t"/>
            </v:shape>
            <v:shape id="_x0000_s1387" style="position:absolute;left:2609;top:9721;width:8186;height:0" coordorigin="2609,9721" coordsize="8186,0" path="m2609,9721r8186,e" filled="f" strokeweight="1.06pt">
              <v:path arrowok="t"/>
            </v:shape>
            <v:shape id="_x0000_s1386" style="position:absolute;left:1472;top:10278;width:1118;height:0" coordorigin="1472,10278" coordsize="1118,0" path="m1472,10278r1118,e" filled="f" strokeweight="1.06pt">
              <v:path arrowok="t"/>
            </v:shape>
            <v:shape id="_x0000_s1385" style="position:absolute;left:2609;top:10278;width:8186;height:0" coordorigin="2609,10278" coordsize="8186,0" path="m2609,10278r8186,e" filled="f" strokeweight="1.06pt">
              <v:path arrowok="t"/>
            </v:shape>
            <v:shape id="_x0000_s1384" style="position:absolute;left:1472;top:10835;width:1118;height:0" coordorigin="1472,10835" coordsize="1118,0" path="m1472,10835r1118,e" filled="f" strokeweight=".37392mm">
              <v:path arrowok="t"/>
            </v:shape>
            <v:shape id="_x0000_s1383" style="position:absolute;left:2609;top:10835;width:8186;height:0" coordorigin="2609,10835" coordsize="8186,0" path="m2609,10835r8186,e" filled="f" strokeweight=".37392mm">
              <v:path arrowok="t"/>
            </v:shape>
            <v:shape id="_x0000_s1382" style="position:absolute;left:1472;top:11387;width:1118;height:0" coordorigin="1472,11387" coordsize="1118,0" path="m1472,11387r1118,e" filled="f" strokeweight="1.06pt">
              <v:path arrowok="t"/>
            </v:shape>
            <v:shape id="_x0000_s1381" style="position:absolute;left:2609;top:11387;width:8186;height:0" coordorigin="2609,11387" coordsize="8186,0" path="m2609,11387r8186,e" filled="f" strokeweight="1.06pt">
              <v:path arrowok="t"/>
            </v:shape>
            <v:shape id="_x0000_s1380" style="position:absolute;left:1472;top:11944;width:1118;height:0" coordorigin="1472,11944" coordsize="1118,0" path="m1472,11944r1118,e" filled="f" strokeweight=".37392mm">
              <v:path arrowok="t"/>
            </v:shape>
            <v:shape id="_x0000_s1379" style="position:absolute;left:2609;top:11944;width:8186;height:0" coordorigin="2609,11944" coordsize="8186,0" path="m2609,11944r8186,e" filled="f" strokeweight=".37392mm">
              <v:path arrowok="t"/>
            </v:shape>
            <v:shape id="_x0000_s1378" style="position:absolute;left:1472;top:12501;width:1118;height:0" coordorigin="1472,12501" coordsize="1118,0" path="m1472,12501r1118,e" filled="f" strokeweight="1.06pt">
              <v:path arrowok="t"/>
            </v:shape>
            <v:shape id="_x0000_s1377" style="position:absolute;left:2609;top:12501;width:8186;height:0" coordorigin="2609,12501" coordsize="8186,0" path="m2609,12501r8186,e" filled="f" strokeweight="1.06pt">
              <v:path arrowok="t"/>
            </v:shape>
            <v:shape id="_x0000_s1376" style="position:absolute;left:1472;top:13056;width:1118;height:0" coordorigin="1472,13056" coordsize="1118,0" path="m1472,13056r1118,e" filled="f" strokeweight=".37392mm">
              <v:path arrowok="t"/>
            </v:shape>
            <v:shape id="_x0000_s1375" style="position:absolute;left:2609;top:13056;width:8186;height:0" coordorigin="2609,13056" coordsize="8186,0" path="m2609,13056r8186,e" filled="f" strokeweight=".37392mm">
              <v:path arrowok="t"/>
            </v:shape>
            <v:shape id="_x0000_s1374" style="position:absolute;left:1472;top:13612;width:1118;height:0" coordorigin="1472,13612" coordsize="1118,0" path="m1472,13612r1118,e" filled="f" strokeweight="1.06pt">
              <v:path arrowok="t"/>
            </v:shape>
            <v:shape id="_x0000_s1373" style="position:absolute;left:2609;top:13612;width:8186;height:0" coordorigin="2609,13612" coordsize="8186,0" path="m2609,13612r8186,e" filled="f" strokeweight="1.06pt">
              <v:path arrowok="t"/>
            </v:shape>
            <v:shape id="_x0000_s1372" style="position:absolute;left:1472;top:14167;width:1118;height:0" coordorigin="1472,14167" coordsize="1118,0" path="m1472,14167r1118,e" filled="f" strokeweight=".37392mm">
              <v:path arrowok="t"/>
            </v:shape>
            <v:shape id="_x0000_s1371" style="position:absolute;left:2609;top:14167;width:8186;height:0" coordorigin="2609,14167" coordsize="8186,0" path="m2609,14167r8186,e" filled="f" strokeweight=".37392mm">
              <v:path arrowok="t"/>
            </v:shape>
            <v:shape id="_x0000_s1370" style="position:absolute;left:1462;top:3927;width:0;height:10986" coordorigin="1462,3927" coordsize="0,10986" path="m1462,3927r,10986e" filled="f" strokeweight="1.06pt">
              <v:path arrowok="t"/>
            </v:shape>
            <v:shape id="_x0000_s1369" style="position:absolute;left:1472;top:14904;width:1118;height:0" coordorigin="1472,14904" coordsize="1118,0" path="m1472,14904r1118,e" filled="f" strokeweight="1.06pt">
              <v:path arrowok="t"/>
            </v:shape>
            <v:shape id="_x0000_s1368" style="position:absolute;left:2600;top:4428;width:0;height:10485" coordorigin="2600,4428" coordsize="0,10485" path="m2600,4428r,10485e" filled="f" strokeweight="1.06pt">
              <v:path arrowok="t"/>
            </v:shape>
            <v:shape id="_x0000_s1367" style="position:absolute;left:2609;top:14904;width:8186;height:0" coordorigin="2609,14904" coordsize="8186,0" path="m2609,14904r8186,e" filled="f" strokeweight="1.06pt">
              <v:path arrowok="t"/>
            </v:shape>
            <v:shape id="_x0000_s1366" style="position:absolute;left:10805;top:3927;width:0;height:10986" coordorigin="10805,3927" coordsize="0,10986" path="m10805,3927r,10986e" filled="f" strokeweight="1.06pt">
              <v:path arrowok="t"/>
            </v:shape>
            <w10:wrap anchorx="page" anchory="page"/>
          </v:group>
        </w:pict>
      </w:r>
      <w:r>
        <w:rPr>
          <w:noProof/>
        </w:rPr>
      </w:r>
      <w:r w:rsidR="0099215F">
        <w:rPr>
          <w:noProof/>
        </w:rPr>
        <w:pict>
          <v:group id="_x0000_s1339" style="position:absolute;margin-left:73.05pt;margin-top:113.95pt;width:451.65pt;height:64.9pt;z-index:-251658240;mso-position-horizontal-relative:page;mso-position-vertical-relative:page" coordorigin="1461,2279" coordsize="9033,1298">
            <v:shape id="_x0000_s1364" style="position:absolute;left:1481;top:2300;width:2132;height:0" coordorigin="1481,2300" coordsize="2132,0" path="m1481,2300r2132,e" filled="f" strokeweight="1.06pt">
              <v:path arrowok="t"/>
            </v:shape>
            <v:shape id="_x0000_s1363" style="position:absolute;left:3632;top:2300;width:5005;height:0" coordorigin="3632,2300" coordsize="5005,0" path="m3632,2300r5005,e" filled="f" strokeweight="1.06pt">
              <v:path arrowok="t"/>
            </v:shape>
            <v:shape id="_x0000_s1362" style="position:absolute;left:8656;top:2300;width:425;height:0" coordorigin="8656,2300" coordsize="425,0" path="m8656,2300r425,e" filled="f" strokeweight="1.06pt">
              <v:path arrowok="t"/>
            </v:shape>
            <v:shape id="_x0000_s1361" style="position:absolute;left:9100;top:2300;width:434;height:0" coordorigin="9100,2300" coordsize="434,0" path="m9100,2300r435,e" filled="f" strokeweight="1.06pt">
              <v:path arrowok="t"/>
            </v:shape>
            <v:shape id="_x0000_s1360" style="position:absolute;left:9554;top:2300;width:434;height:0" coordorigin="9554,2300" coordsize="434,0" path="m9554,2300r434,e" filled="f" strokeweight="1.06pt">
              <v:path arrowok="t"/>
            </v:shape>
            <v:shape id="_x0000_s1359" style="position:absolute;left:10008;top:2300;width:466;height:0" coordorigin="10008,2300" coordsize="466,0" path="m10008,2300r466,e" filled="f" strokeweight="1.06pt">
              <v:path arrowok="t"/>
            </v:shape>
            <v:shape id="_x0000_s1358" style="position:absolute;left:1481;top:3051;width:2132;height:0" coordorigin="1481,3051" coordsize="2132,0" path="m1481,3051r2132,e" filled="f" strokeweight="1.06pt">
              <v:path arrowok="t"/>
            </v:shape>
            <v:shape id="_x0000_s1357" style="position:absolute;left:3632;top:3051;width:5005;height:0" coordorigin="3632,3051" coordsize="5005,0" path="m3632,3051r5005,e" filled="f" strokeweight="1.06pt">
              <v:path arrowok="t"/>
            </v:shape>
            <v:shape id="_x0000_s1356" style="position:absolute;left:8656;top:3051;width:425;height:0" coordorigin="8656,3051" coordsize="425,0" path="m8656,3051r425,e" filled="f" strokeweight="1.06pt">
              <v:path arrowok="t"/>
            </v:shape>
            <v:shape id="_x0000_s1355" style="position:absolute;left:9100;top:3051;width:434;height:0" coordorigin="9100,3051" coordsize="434,0" path="m9100,3051r435,e" filled="f" strokeweight="1.06pt">
              <v:path arrowok="t"/>
            </v:shape>
            <v:shape id="_x0000_s1354" style="position:absolute;left:9554;top:3051;width:434;height:0" coordorigin="9554,3051" coordsize="434,0" path="m9554,3051r434,e" filled="f" strokeweight="1.06pt">
              <v:path arrowok="t"/>
            </v:shape>
            <v:shape id="_x0000_s1353" style="position:absolute;left:10008;top:3051;width:466;height:0" coordorigin="10008,3051" coordsize="466,0" path="m10008,3051r466,e" filled="f" strokeweight="1.06pt">
              <v:path arrowok="t"/>
            </v:shape>
            <v:shape id="_x0000_s1352" style="position:absolute;left:1472;top:2290;width:0;height:1277" coordorigin="1472,2290" coordsize="0,1277" path="m1472,2290r,1277e" filled="f" strokeweight="1.06pt">
              <v:path arrowok="t"/>
            </v:shape>
            <v:shape id="_x0000_s1351" style="position:absolute;left:1481;top:3557;width:2132;height:0" coordorigin="1481,3557" coordsize="2132,0" path="m1481,3557r2132,e" filled="f" strokeweight="1.06pt">
              <v:path arrowok="t"/>
            </v:shape>
            <v:shape id="_x0000_s1350" style="position:absolute;left:3623;top:2290;width:0;height:1277" coordorigin="3623,2290" coordsize="0,1277" path="m3623,2290r,1277e" filled="f" strokeweight="1.06pt">
              <v:path arrowok="t"/>
            </v:shape>
            <v:shape id="_x0000_s1349" style="position:absolute;left:3632;top:3557;width:5005;height:0" coordorigin="3632,3557" coordsize="5005,0" path="m3632,3557r5005,e" filled="f" strokeweight="1.06pt">
              <v:path arrowok="t"/>
            </v:shape>
            <v:shape id="_x0000_s1348" style="position:absolute;left:8647;top:2290;width:0;height:1277" coordorigin="8647,2290" coordsize="0,1277" path="m8647,2290r,1277e" filled="f" strokeweight="1.06pt">
              <v:path arrowok="t"/>
            </v:shape>
            <v:shape id="_x0000_s1347" style="position:absolute;left:8656;top:3557;width:425;height:0" coordorigin="8656,3557" coordsize="425,0" path="m8656,3557r425,e" filled="f" strokeweight="1.06pt">
              <v:path arrowok="t"/>
            </v:shape>
            <v:shape id="_x0000_s1346" style="position:absolute;left:9091;top:2290;width:0;height:1277" coordorigin="9091,2290" coordsize="0,1277" path="m9091,2290r,1277e" filled="f" strokeweight="1.06pt">
              <v:path arrowok="t"/>
            </v:shape>
            <v:shape id="_x0000_s1345" style="position:absolute;left:9100;top:3557;width:434;height:0" coordorigin="9100,3557" coordsize="434,0" path="m9100,3557r435,e" filled="f" strokeweight="1.06pt">
              <v:path arrowok="t"/>
            </v:shape>
            <v:shape id="_x0000_s1344" style="position:absolute;left:9544;top:2290;width:0;height:1277" coordorigin="9544,2290" coordsize="0,1277" path="m9544,2290r,1277e" filled="f" strokeweight="1.06pt">
              <v:path arrowok="t"/>
            </v:shape>
            <v:shape id="_x0000_s1343" style="position:absolute;left:9554;top:3557;width:434;height:0" coordorigin="9554,3557" coordsize="434,0" path="m9554,3557r434,e" filled="f" strokeweight="1.06pt">
              <v:path arrowok="t"/>
            </v:shape>
            <v:shape id="_x0000_s1342" style="position:absolute;left:9998;top:2290;width:0;height:1277" coordorigin="9998,2290" coordsize="0,1277" path="m9998,2290r,1277e" filled="f" strokeweight="1.06pt">
              <v:path arrowok="t"/>
            </v:shape>
            <v:shape id="_x0000_s1341" style="position:absolute;left:10008;top:3557;width:466;height:0" coordorigin="10008,3557" coordsize="466,0" path="m10008,3557r466,e" filled="f" strokeweight="1.06pt">
              <v:path arrowok="t"/>
            </v:shape>
            <v:shape id="_x0000_s1340" style="position:absolute;left:10483;top:2290;width:0;height:1277" coordorigin="10483,2290" coordsize="0,1277" path="m10483,2290r,1277e" filled="f" strokeweight="1.06pt">
              <v:path arrowok="t"/>
            </v:shape>
            <w10:wrap anchorx="page" anchory="page"/>
          </v:group>
        </w:pict>
      </w:r>
    </w:p>
    <w:p w:rsidR="00581E26" w:rsidRDefault="00B40E6C">
      <w:pPr>
        <w:spacing w:before="26" w:line="260" w:lineRule="exact"/>
        <w:ind w:left="549"/>
        <w:rPr>
          <w:rFonts w:ascii="Cambria" w:eastAsia="Cambria" w:hAnsi="Cambria" w:cs="Cambria"/>
          <w:sz w:val="24"/>
          <w:szCs w:val="24"/>
        </w:rPr>
      </w:pPr>
      <w:r>
        <w:rPr>
          <w:rFonts w:ascii="Cambria" w:eastAsia="Cambria" w:hAnsi="Cambria" w:cs="Cambria"/>
          <w:b/>
          <w:position w:val="-1"/>
          <w:sz w:val="24"/>
          <w:szCs w:val="24"/>
        </w:rPr>
        <w:t>CS23231                                  Data Structures                                           3      0      4      5</w:t>
      </w:r>
    </w:p>
    <w:p w:rsidR="00581E26" w:rsidRDefault="00581E26">
      <w:pPr>
        <w:spacing w:before="6" w:line="180" w:lineRule="exact"/>
        <w:rPr>
          <w:sz w:val="18"/>
          <w:szCs w:val="18"/>
        </w:rPr>
      </w:pPr>
    </w:p>
    <w:p w:rsidR="00581E26" w:rsidRDefault="00581E26">
      <w:pPr>
        <w:spacing w:line="200" w:lineRule="exact"/>
      </w:pPr>
    </w:p>
    <w:p w:rsidR="00581E26" w:rsidRDefault="00581E26">
      <w:pPr>
        <w:spacing w:line="200" w:lineRule="exact"/>
      </w:pPr>
    </w:p>
    <w:p w:rsidR="00581E26" w:rsidRDefault="00B40E6C">
      <w:pPr>
        <w:spacing w:before="26" w:line="260" w:lineRule="exact"/>
        <w:ind w:left="3337" w:right="3005"/>
        <w:jc w:val="center"/>
        <w:rPr>
          <w:rFonts w:ascii="Cambria" w:eastAsia="Cambria" w:hAnsi="Cambria" w:cs="Cambria"/>
          <w:sz w:val="24"/>
          <w:szCs w:val="24"/>
        </w:rPr>
      </w:pPr>
      <w:r>
        <w:rPr>
          <w:rFonts w:ascii="Cambria" w:eastAsia="Cambria" w:hAnsi="Cambria" w:cs="Cambria"/>
          <w:b/>
          <w:position w:val="-1"/>
          <w:sz w:val="24"/>
          <w:szCs w:val="24"/>
        </w:rPr>
        <w:t>LIST OF EXPERIMENTS</w:t>
      </w:r>
    </w:p>
    <w:p w:rsidR="00581E26" w:rsidRDefault="00581E26">
      <w:pPr>
        <w:spacing w:before="8" w:line="180" w:lineRule="exact"/>
        <w:rPr>
          <w:sz w:val="19"/>
          <w:szCs w:val="19"/>
        </w:rPr>
      </w:pPr>
    </w:p>
    <w:p w:rsidR="00581E26" w:rsidRDefault="00B40E6C">
      <w:pPr>
        <w:spacing w:before="30" w:line="240" w:lineRule="exact"/>
        <w:ind w:left="242"/>
        <w:rPr>
          <w:rFonts w:ascii="Cambria" w:eastAsia="Cambria" w:hAnsi="Cambria" w:cs="Cambria"/>
          <w:sz w:val="22"/>
          <w:szCs w:val="22"/>
        </w:rPr>
      </w:pPr>
      <w:r>
        <w:rPr>
          <w:rFonts w:ascii="Cambria" w:eastAsia="Cambria" w:hAnsi="Cambria" w:cs="Cambria"/>
          <w:b/>
          <w:position w:val="-1"/>
          <w:sz w:val="22"/>
          <w:szCs w:val="22"/>
        </w:rPr>
        <w:t>Sl. No                                                                  Name of the experiment</w:t>
      </w:r>
    </w:p>
    <w:p w:rsidR="00581E26" w:rsidRDefault="00581E26">
      <w:pPr>
        <w:spacing w:before="4" w:line="220" w:lineRule="exact"/>
        <w:rPr>
          <w:sz w:val="22"/>
          <w:szCs w:val="22"/>
        </w:rPr>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1                     </w:t>
      </w:r>
      <w:r>
        <w:rPr>
          <w:rFonts w:ascii="Cambria" w:eastAsia="Cambria" w:hAnsi="Cambria" w:cs="Cambria"/>
          <w:sz w:val="22"/>
          <w:szCs w:val="22"/>
        </w:rPr>
        <w:t>Implementation of Single Linked List (Insertion, Deletion and Display)</w:t>
      </w:r>
    </w:p>
    <w:p w:rsidR="00581E26" w:rsidRDefault="00581E26">
      <w:pPr>
        <w:spacing w:before="2" w:line="260" w:lineRule="exact"/>
        <w:rPr>
          <w:sz w:val="26"/>
          <w:szCs w:val="26"/>
        </w:rPr>
      </w:pPr>
    </w:p>
    <w:p w:rsidR="00581E26" w:rsidRDefault="00B40E6C">
      <w:pPr>
        <w:spacing w:before="34"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2                    </w:t>
      </w:r>
      <w:r>
        <w:rPr>
          <w:rFonts w:ascii="Cambria" w:eastAsia="Cambria" w:hAnsi="Cambria" w:cs="Cambria"/>
          <w:sz w:val="22"/>
          <w:szCs w:val="22"/>
        </w:rPr>
        <w:t>Implementation of Doubly Linked List (Insertion, Deletion and Display)</w:t>
      </w:r>
    </w:p>
    <w:p w:rsidR="00581E26" w:rsidRDefault="00581E26">
      <w:pPr>
        <w:spacing w:before="3" w:line="140" w:lineRule="exact"/>
        <w:rPr>
          <w:sz w:val="15"/>
          <w:szCs w:val="15"/>
        </w:rPr>
      </w:pPr>
    </w:p>
    <w:p w:rsidR="00581E26" w:rsidRDefault="00581E26">
      <w:pPr>
        <w:spacing w:line="200" w:lineRule="exact"/>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3                              </w:t>
      </w:r>
      <w:r>
        <w:rPr>
          <w:rFonts w:ascii="Cambria" w:eastAsia="Cambria" w:hAnsi="Cambria" w:cs="Cambria"/>
          <w:sz w:val="22"/>
          <w:szCs w:val="22"/>
        </w:rPr>
        <w:t>Applications of Singly Linked List (Polynomial Manipulation)</w:t>
      </w:r>
    </w:p>
    <w:p w:rsidR="00581E26" w:rsidRDefault="00581E26">
      <w:pPr>
        <w:spacing w:before="3" w:line="140" w:lineRule="exact"/>
        <w:rPr>
          <w:sz w:val="15"/>
          <w:szCs w:val="15"/>
        </w:rPr>
      </w:pPr>
    </w:p>
    <w:p w:rsidR="00581E26" w:rsidRDefault="00581E26">
      <w:pPr>
        <w:spacing w:line="200" w:lineRule="exact"/>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4                      </w:t>
      </w:r>
      <w:r>
        <w:rPr>
          <w:rFonts w:ascii="Cambria" w:eastAsia="Cambria" w:hAnsi="Cambria" w:cs="Cambria"/>
          <w:sz w:val="22"/>
          <w:szCs w:val="22"/>
        </w:rPr>
        <w:t>Implementation of Stack using Array and Linked List implementation</w:t>
      </w:r>
    </w:p>
    <w:p w:rsidR="00581E26" w:rsidRDefault="00581E26">
      <w:pPr>
        <w:spacing w:before="2" w:line="260" w:lineRule="exact"/>
        <w:rPr>
          <w:sz w:val="26"/>
          <w:szCs w:val="26"/>
        </w:rPr>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5                                                     </w:t>
      </w:r>
      <w:r>
        <w:rPr>
          <w:rFonts w:ascii="Cambria" w:eastAsia="Cambria" w:hAnsi="Cambria" w:cs="Cambria"/>
          <w:sz w:val="22"/>
          <w:szCs w:val="22"/>
        </w:rPr>
        <w:t>Applications of Stack (Infix to Postfix)</w:t>
      </w:r>
    </w:p>
    <w:p w:rsidR="00581E26" w:rsidRDefault="00581E26">
      <w:pPr>
        <w:spacing w:before="3" w:line="140" w:lineRule="exact"/>
        <w:rPr>
          <w:sz w:val="15"/>
          <w:szCs w:val="15"/>
        </w:rPr>
      </w:pPr>
    </w:p>
    <w:p w:rsidR="00581E26" w:rsidRDefault="00581E26">
      <w:pPr>
        <w:spacing w:line="200" w:lineRule="exact"/>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6                                  </w:t>
      </w:r>
      <w:r>
        <w:rPr>
          <w:rFonts w:ascii="Cambria" w:eastAsia="Cambria" w:hAnsi="Cambria" w:cs="Cambria"/>
          <w:sz w:val="22"/>
          <w:szCs w:val="22"/>
        </w:rPr>
        <w:t>Applications of Stack (Evaluating Arithmetic Expression)</w:t>
      </w:r>
    </w:p>
    <w:p w:rsidR="00581E26" w:rsidRDefault="00581E26">
      <w:pPr>
        <w:spacing w:before="3" w:line="140" w:lineRule="exact"/>
        <w:rPr>
          <w:sz w:val="15"/>
          <w:szCs w:val="15"/>
        </w:rPr>
      </w:pPr>
    </w:p>
    <w:p w:rsidR="00581E26" w:rsidRDefault="00581E26">
      <w:pPr>
        <w:spacing w:line="200" w:lineRule="exact"/>
      </w:pPr>
    </w:p>
    <w:p w:rsidR="00581E26" w:rsidRDefault="00B40E6C">
      <w:pPr>
        <w:spacing w:before="34"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7                     </w:t>
      </w:r>
      <w:r>
        <w:rPr>
          <w:rFonts w:ascii="Cambria" w:eastAsia="Cambria" w:hAnsi="Cambria" w:cs="Cambria"/>
          <w:sz w:val="22"/>
          <w:szCs w:val="22"/>
        </w:rPr>
        <w:t>Implementation of Queue using Array and Linked List implementation</w:t>
      </w:r>
    </w:p>
    <w:p w:rsidR="00581E26" w:rsidRDefault="00581E26">
      <w:pPr>
        <w:spacing w:before="2" w:line="260" w:lineRule="exact"/>
        <w:rPr>
          <w:sz w:val="26"/>
          <w:szCs w:val="26"/>
        </w:rPr>
      </w:pPr>
    </w:p>
    <w:p w:rsidR="00581E26" w:rsidRDefault="00B40E6C">
      <w:pPr>
        <w:spacing w:before="32"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8                                                    </w:t>
      </w:r>
      <w:r>
        <w:rPr>
          <w:rFonts w:ascii="Cambria" w:eastAsia="Cambria" w:hAnsi="Cambria" w:cs="Cambria"/>
          <w:sz w:val="22"/>
          <w:szCs w:val="22"/>
        </w:rPr>
        <w:t>Implementation of Binary Search Tree</w:t>
      </w:r>
    </w:p>
    <w:p w:rsidR="00581E26" w:rsidRDefault="00581E26">
      <w:pPr>
        <w:spacing w:before="2" w:line="260" w:lineRule="exact"/>
        <w:rPr>
          <w:sz w:val="26"/>
          <w:szCs w:val="26"/>
        </w:rPr>
      </w:pPr>
    </w:p>
    <w:p w:rsidR="00581E26" w:rsidRDefault="00B40E6C">
      <w:pPr>
        <w:spacing w:before="34" w:line="260" w:lineRule="exact"/>
        <w:ind w:left="168"/>
        <w:rPr>
          <w:rFonts w:ascii="Cambria" w:eastAsia="Cambria" w:hAnsi="Cambria" w:cs="Cambria"/>
          <w:sz w:val="22"/>
          <w:szCs w:val="22"/>
        </w:rPr>
      </w:pPr>
      <w:r>
        <w:rPr>
          <w:rFonts w:ascii="Cambria" w:eastAsia="Cambria" w:hAnsi="Cambria" w:cs="Cambria"/>
          <w:position w:val="-1"/>
          <w:sz w:val="22"/>
          <w:szCs w:val="22"/>
        </w:rPr>
        <w:t xml:space="preserve">Week 9                                                    </w:t>
      </w:r>
      <w:r>
        <w:rPr>
          <w:rFonts w:ascii="Cambria" w:eastAsia="Cambria" w:hAnsi="Cambria" w:cs="Cambria"/>
          <w:sz w:val="22"/>
          <w:szCs w:val="22"/>
        </w:rPr>
        <w:t xml:space="preserve">Performing Tree </w:t>
      </w:r>
      <w:r>
        <w:rPr>
          <w:rFonts w:ascii="Cambria" w:eastAsia="Cambria" w:hAnsi="Cambria" w:cs="Cambria"/>
          <w:sz w:val="22"/>
          <w:szCs w:val="22"/>
        </w:rPr>
        <w:t>Traversal Techniques</w:t>
      </w:r>
    </w:p>
    <w:p w:rsidR="00581E26" w:rsidRDefault="00581E26">
      <w:pPr>
        <w:spacing w:before="19" w:line="240" w:lineRule="exact"/>
        <w:rPr>
          <w:sz w:val="24"/>
          <w:szCs w:val="24"/>
        </w:rPr>
      </w:pPr>
    </w:p>
    <w:p w:rsidR="00581E26" w:rsidRDefault="00B40E6C">
      <w:pPr>
        <w:spacing w:before="34"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10                                                            </w:t>
      </w:r>
      <w:r>
        <w:rPr>
          <w:rFonts w:ascii="Cambria" w:eastAsia="Cambria" w:hAnsi="Cambria" w:cs="Cambria"/>
          <w:sz w:val="22"/>
          <w:szCs w:val="22"/>
        </w:rPr>
        <w:t>Implementation of AVL Tree</w:t>
      </w:r>
    </w:p>
    <w:p w:rsidR="00581E26" w:rsidRDefault="00581E26">
      <w:pPr>
        <w:spacing w:before="2" w:line="260" w:lineRule="exact"/>
        <w:rPr>
          <w:sz w:val="26"/>
          <w:szCs w:val="26"/>
        </w:rPr>
      </w:pPr>
    </w:p>
    <w:p w:rsidR="00581E26" w:rsidRDefault="00B40E6C">
      <w:pPr>
        <w:spacing w:before="32"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11                                                         </w:t>
      </w:r>
      <w:r>
        <w:rPr>
          <w:rFonts w:ascii="Cambria" w:eastAsia="Cambria" w:hAnsi="Cambria" w:cs="Cambria"/>
          <w:sz w:val="22"/>
          <w:szCs w:val="22"/>
        </w:rPr>
        <w:t>Performing Topological Sorting</w:t>
      </w:r>
    </w:p>
    <w:p w:rsidR="00581E26" w:rsidRDefault="00581E26">
      <w:pPr>
        <w:spacing w:before="2" w:line="260" w:lineRule="exact"/>
        <w:rPr>
          <w:sz w:val="26"/>
          <w:szCs w:val="26"/>
        </w:rPr>
      </w:pPr>
    </w:p>
    <w:p w:rsidR="00581E26" w:rsidRDefault="00B40E6C">
      <w:pPr>
        <w:spacing w:before="34"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12                                                             </w:t>
      </w:r>
      <w:r>
        <w:rPr>
          <w:rFonts w:ascii="Cambria" w:eastAsia="Cambria" w:hAnsi="Cambria" w:cs="Cambria"/>
          <w:sz w:val="22"/>
          <w:szCs w:val="22"/>
        </w:rPr>
        <w:t>Implementation of BFS, DFS</w:t>
      </w:r>
    </w:p>
    <w:p w:rsidR="00581E26" w:rsidRDefault="00581E26">
      <w:pPr>
        <w:spacing w:before="20" w:line="240" w:lineRule="exact"/>
        <w:rPr>
          <w:sz w:val="24"/>
          <w:szCs w:val="24"/>
        </w:rPr>
      </w:pPr>
    </w:p>
    <w:p w:rsidR="00581E26" w:rsidRDefault="00B40E6C">
      <w:pPr>
        <w:spacing w:before="34"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13                                                     </w:t>
      </w:r>
      <w:r>
        <w:rPr>
          <w:rFonts w:ascii="Cambria" w:eastAsia="Cambria" w:hAnsi="Cambria" w:cs="Cambria"/>
          <w:sz w:val="22"/>
          <w:szCs w:val="22"/>
        </w:rPr>
        <w:t>Implementation of Prim’s Algorithm</w:t>
      </w:r>
    </w:p>
    <w:p w:rsidR="00581E26" w:rsidRDefault="00581E26">
      <w:pPr>
        <w:spacing w:before="4" w:line="260" w:lineRule="exact"/>
        <w:rPr>
          <w:sz w:val="26"/>
          <w:szCs w:val="26"/>
        </w:rPr>
      </w:pPr>
    </w:p>
    <w:p w:rsidR="00581E26" w:rsidRDefault="00B40E6C">
      <w:pPr>
        <w:spacing w:before="32"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14                                                  </w:t>
      </w:r>
      <w:r>
        <w:rPr>
          <w:rFonts w:ascii="Cambria" w:eastAsia="Cambria" w:hAnsi="Cambria" w:cs="Cambria"/>
          <w:sz w:val="22"/>
          <w:szCs w:val="22"/>
        </w:rPr>
        <w:t>Implementation of Dijkstra’s Algorithm</w:t>
      </w:r>
    </w:p>
    <w:p w:rsidR="00581E26" w:rsidRDefault="00581E26">
      <w:pPr>
        <w:spacing w:before="19" w:line="240" w:lineRule="exact"/>
        <w:rPr>
          <w:sz w:val="24"/>
          <w:szCs w:val="24"/>
        </w:rPr>
      </w:pPr>
    </w:p>
    <w:p w:rsidR="00581E26" w:rsidRDefault="00B40E6C">
      <w:pPr>
        <w:spacing w:before="34"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15                                                             </w:t>
      </w:r>
      <w:r>
        <w:rPr>
          <w:rFonts w:ascii="Cambria" w:eastAsia="Cambria" w:hAnsi="Cambria" w:cs="Cambria"/>
          <w:sz w:val="22"/>
          <w:szCs w:val="22"/>
        </w:rPr>
        <w:t>Program to perform Sorting</w:t>
      </w:r>
    </w:p>
    <w:p w:rsidR="00581E26" w:rsidRDefault="00581E26">
      <w:pPr>
        <w:spacing w:before="2" w:line="260" w:lineRule="exact"/>
        <w:rPr>
          <w:sz w:val="26"/>
          <w:szCs w:val="26"/>
        </w:rPr>
      </w:pPr>
    </w:p>
    <w:p w:rsidR="00581E26" w:rsidRDefault="00B40E6C">
      <w:pPr>
        <w:spacing w:before="34" w:line="260" w:lineRule="exact"/>
        <w:ind w:left="108"/>
        <w:rPr>
          <w:rFonts w:ascii="Cambria" w:eastAsia="Cambria" w:hAnsi="Cambria" w:cs="Cambria"/>
          <w:sz w:val="22"/>
          <w:szCs w:val="22"/>
        </w:rPr>
      </w:pPr>
      <w:r>
        <w:rPr>
          <w:rFonts w:ascii="Cambria" w:eastAsia="Cambria" w:hAnsi="Cambria" w:cs="Cambria"/>
          <w:position w:val="-1"/>
          <w:sz w:val="22"/>
          <w:szCs w:val="22"/>
        </w:rPr>
        <w:t xml:space="preserve">Week 16              </w:t>
      </w:r>
      <w:r>
        <w:rPr>
          <w:rFonts w:ascii="Cambria" w:eastAsia="Cambria" w:hAnsi="Cambria" w:cs="Cambria"/>
          <w:sz w:val="22"/>
          <w:szCs w:val="22"/>
        </w:rPr>
        <w:t>Implementation of Open Addressing (Linear Probing and Quadratic Probing)</w:t>
      </w:r>
    </w:p>
    <w:p w:rsidR="00581E26" w:rsidRDefault="00581E26">
      <w:pPr>
        <w:spacing w:line="140" w:lineRule="exact"/>
        <w:rPr>
          <w:sz w:val="15"/>
          <w:szCs w:val="15"/>
        </w:rPr>
      </w:pPr>
    </w:p>
    <w:p w:rsidR="00581E26" w:rsidRDefault="00581E26">
      <w:pPr>
        <w:spacing w:line="200" w:lineRule="exact"/>
      </w:pPr>
    </w:p>
    <w:p w:rsidR="00581E26" w:rsidRDefault="00B40E6C">
      <w:pPr>
        <w:spacing w:before="34"/>
        <w:ind w:left="108"/>
        <w:rPr>
          <w:rFonts w:ascii="Cambria" w:eastAsia="Cambria" w:hAnsi="Cambria" w:cs="Cambria"/>
          <w:sz w:val="22"/>
          <w:szCs w:val="22"/>
        </w:rPr>
        <w:sectPr w:rsidR="00581E26">
          <w:type w:val="continuous"/>
          <w:pgSz w:w="11920" w:h="16860"/>
          <w:pgMar w:top="1580" w:right="1480" w:bottom="280" w:left="1520" w:header="720" w:footer="720" w:gutter="0"/>
          <w:cols w:space="720"/>
        </w:sectPr>
      </w:pPr>
      <w:r>
        <w:rPr>
          <w:rFonts w:ascii="Cambria" w:eastAsia="Cambria" w:hAnsi="Cambria" w:cs="Cambria"/>
          <w:sz w:val="22"/>
          <w:szCs w:val="22"/>
        </w:rPr>
        <w:t xml:space="preserve">Week 17                                                           </w:t>
      </w:r>
      <w:r>
        <w:rPr>
          <w:rFonts w:ascii="Cambria" w:eastAsia="Cambria" w:hAnsi="Cambria" w:cs="Cambria"/>
          <w:position w:val="1"/>
          <w:sz w:val="22"/>
          <w:szCs w:val="22"/>
        </w:rPr>
        <w:t>Implementation of Rehashing</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spacing w:before="9" w:line="400" w:lineRule="exact"/>
        <w:ind w:left="4043" w:right="4499"/>
        <w:jc w:val="center"/>
        <w:rPr>
          <w:rFonts w:ascii="Cambria" w:eastAsia="Cambria" w:hAnsi="Cambria" w:cs="Cambria"/>
          <w:sz w:val="36"/>
          <w:szCs w:val="36"/>
        </w:rPr>
      </w:pPr>
      <w:r>
        <w:rPr>
          <w:rFonts w:ascii="Cambria" w:eastAsia="Cambria" w:hAnsi="Cambria" w:cs="Cambria"/>
          <w:b/>
          <w:position w:val="-1"/>
          <w:sz w:val="36"/>
          <w:szCs w:val="36"/>
        </w:rPr>
        <w:t>INDEX</w:t>
      </w:r>
    </w:p>
    <w:p w:rsidR="00581E26" w:rsidRDefault="00581E26">
      <w:pPr>
        <w:spacing w:before="9" w:line="160" w:lineRule="exact"/>
        <w:rPr>
          <w:sz w:val="16"/>
          <w:szCs w:val="16"/>
        </w:rPr>
      </w:pPr>
    </w:p>
    <w:p w:rsidR="00581E26" w:rsidRDefault="00581E26">
      <w:pPr>
        <w:spacing w:line="200" w:lineRule="exact"/>
      </w:pPr>
    </w:p>
    <w:p w:rsidR="00581E26" w:rsidRDefault="00581E26">
      <w:pPr>
        <w:spacing w:line="200" w:lineRule="exact"/>
        <w:sectPr w:rsidR="00581E26">
          <w:headerReference w:type="default" r:id="rId21"/>
          <w:pgSz w:w="11920" w:h="16860"/>
          <w:pgMar w:top="740" w:right="880" w:bottom="280" w:left="1340" w:header="738" w:footer="0" w:gutter="0"/>
          <w:pgNumType w:start="5"/>
          <w:cols w:space="720"/>
        </w:sectPr>
      </w:pPr>
    </w:p>
    <w:p w:rsidR="00581E26" w:rsidRDefault="00B40E6C">
      <w:pPr>
        <w:spacing w:before="30" w:line="320" w:lineRule="exact"/>
        <w:jc w:val="right"/>
        <w:rPr>
          <w:rFonts w:ascii="Cambria" w:eastAsia="Cambria" w:hAnsi="Cambria" w:cs="Cambria"/>
          <w:sz w:val="22"/>
          <w:szCs w:val="22"/>
        </w:rPr>
      </w:pPr>
      <w:r>
        <w:rPr>
          <w:rFonts w:ascii="Cambria" w:eastAsia="Cambria" w:hAnsi="Cambria" w:cs="Cambria"/>
          <w:b/>
          <w:position w:val="-7"/>
          <w:sz w:val="22"/>
          <w:szCs w:val="22"/>
        </w:rPr>
        <w:t xml:space="preserve">S. No.                            </w:t>
      </w:r>
      <w:r>
        <w:rPr>
          <w:rFonts w:ascii="Cambria" w:eastAsia="Cambria" w:hAnsi="Cambria" w:cs="Cambria"/>
          <w:b/>
          <w:position w:val="2"/>
          <w:sz w:val="22"/>
          <w:szCs w:val="22"/>
        </w:rPr>
        <w:t xml:space="preserve">Name of the Experiment                                </w:t>
      </w:r>
      <w:r>
        <w:rPr>
          <w:rFonts w:ascii="Cambria" w:eastAsia="Cambria" w:hAnsi="Cambria" w:cs="Cambria"/>
          <w:b/>
          <w:position w:val="6"/>
          <w:sz w:val="22"/>
          <w:szCs w:val="22"/>
        </w:rPr>
        <w:t>Expt.</w:t>
      </w:r>
    </w:p>
    <w:p w:rsidR="00581E26" w:rsidRDefault="00B40E6C">
      <w:pPr>
        <w:spacing w:line="160" w:lineRule="exact"/>
        <w:ind w:right="6"/>
        <w:jc w:val="right"/>
        <w:rPr>
          <w:rFonts w:ascii="Cambria" w:eastAsia="Cambria" w:hAnsi="Cambria" w:cs="Cambria"/>
          <w:sz w:val="22"/>
          <w:szCs w:val="22"/>
        </w:rPr>
      </w:pPr>
      <w:r>
        <w:rPr>
          <w:rFonts w:ascii="Cambria" w:eastAsia="Cambria" w:hAnsi="Cambria" w:cs="Cambria"/>
          <w:b/>
          <w:position w:val="1"/>
          <w:sz w:val="22"/>
          <w:szCs w:val="22"/>
        </w:rPr>
        <w:t>Date</w:t>
      </w:r>
    </w:p>
    <w:p w:rsidR="00581E26" w:rsidRDefault="00B40E6C">
      <w:pPr>
        <w:spacing w:before="30"/>
        <w:ind w:left="-39" w:right="-39"/>
        <w:jc w:val="center"/>
        <w:rPr>
          <w:rFonts w:ascii="Cambria" w:eastAsia="Cambria" w:hAnsi="Cambria" w:cs="Cambria"/>
          <w:sz w:val="22"/>
          <w:szCs w:val="22"/>
        </w:rPr>
      </w:pPr>
      <w:r>
        <w:br w:type="column"/>
      </w:r>
      <w:r>
        <w:rPr>
          <w:rFonts w:ascii="Cambria" w:eastAsia="Cambria" w:hAnsi="Cambria" w:cs="Cambria"/>
          <w:b/>
          <w:sz w:val="22"/>
          <w:szCs w:val="22"/>
        </w:rPr>
        <w:t>Page</w:t>
      </w:r>
    </w:p>
    <w:p w:rsidR="00581E26" w:rsidRDefault="00B40E6C">
      <w:pPr>
        <w:spacing w:line="240" w:lineRule="exact"/>
        <w:ind w:left="83" w:right="55"/>
        <w:jc w:val="center"/>
        <w:rPr>
          <w:rFonts w:ascii="Cambria" w:eastAsia="Cambria" w:hAnsi="Cambria" w:cs="Cambria"/>
          <w:sz w:val="22"/>
          <w:szCs w:val="22"/>
        </w:rPr>
      </w:pPr>
      <w:r>
        <w:rPr>
          <w:rFonts w:ascii="Cambria" w:eastAsia="Cambria" w:hAnsi="Cambria" w:cs="Cambria"/>
          <w:b/>
          <w:position w:val="-1"/>
          <w:sz w:val="22"/>
          <w:szCs w:val="22"/>
        </w:rPr>
        <w:t>No</w:t>
      </w:r>
    </w:p>
    <w:p w:rsidR="00581E26" w:rsidRDefault="00B40E6C">
      <w:pPr>
        <w:spacing w:before="30"/>
        <w:ind w:left="-39" w:right="724"/>
        <w:jc w:val="center"/>
        <w:rPr>
          <w:rFonts w:ascii="Cambria" w:eastAsia="Cambria" w:hAnsi="Cambria" w:cs="Cambria"/>
          <w:sz w:val="22"/>
          <w:szCs w:val="22"/>
        </w:rPr>
      </w:pPr>
      <w:r>
        <w:br w:type="column"/>
      </w:r>
      <w:r>
        <w:rPr>
          <w:rFonts w:ascii="Cambria" w:eastAsia="Cambria" w:hAnsi="Cambria" w:cs="Cambria"/>
          <w:b/>
          <w:sz w:val="22"/>
          <w:szCs w:val="22"/>
        </w:rPr>
        <w:t>Faculty</w:t>
      </w:r>
    </w:p>
    <w:p w:rsidR="00581E26" w:rsidRDefault="00B40E6C">
      <w:pPr>
        <w:spacing w:line="240" w:lineRule="exact"/>
        <w:ind w:left="136" w:right="863"/>
        <w:jc w:val="center"/>
        <w:rPr>
          <w:rFonts w:ascii="Cambria" w:eastAsia="Cambria" w:hAnsi="Cambria" w:cs="Cambria"/>
          <w:sz w:val="22"/>
          <w:szCs w:val="22"/>
        </w:rPr>
        <w:sectPr w:rsidR="00581E26">
          <w:type w:val="continuous"/>
          <w:pgSz w:w="11920" w:h="16860"/>
          <w:pgMar w:top="1580" w:right="880" w:bottom="280" w:left="1340" w:header="720" w:footer="720" w:gutter="0"/>
          <w:cols w:num="3" w:space="720" w:equalWidth="0">
            <w:col w:w="6791" w:space="566"/>
            <w:col w:w="485" w:space="345"/>
            <w:col w:w="1513"/>
          </w:cols>
        </w:sectPr>
      </w:pPr>
      <w:r>
        <w:rPr>
          <w:rFonts w:ascii="Cambria" w:eastAsia="Cambria" w:hAnsi="Cambria" w:cs="Cambria"/>
          <w:b/>
          <w:position w:val="-1"/>
          <w:sz w:val="22"/>
          <w:szCs w:val="22"/>
        </w:rPr>
        <w:t>Sign</w:t>
      </w:r>
    </w:p>
    <w:p w:rsidR="00581E26" w:rsidRDefault="00B40E6C">
      <w:pPr>
        <w:spacing w:before="17" w:line="260" w:lineRule="exact"/>
        <w:ind w:left="619"/>
        <w:rPr>
          <w:rFonts w:ascii="Cambria" w:eastAsia="Cambria" w:hAnsi="Cambria" w:cs="Cambria"/>
          <w:sz w:val="22"/>
          <w:szCs w:val="22"/>
        </w:rPr>
      </w:pPr>
      <w:r>
        <w:rPr>
          <w:rFonts w:ascii="Cambria" w:eastAsia="Cambria" w:hAnsi="Cambria" w:cs="Cambria"/>
          <w:position w:val="-1"/>
          <w:sz w:val="22"/>
          <w:szCs w:val="22"/>
        </w:rPr>
        <w:t xml:space="preserve">1             </w:t>
      </w:r>
      <w:r>
        <w:rPr>
          <w:rFonts w:ascii="Cambria" w:eastAsia="Cambria" w:hAnsi="Cambria" w:cs="Cambria"/>
          <w:sz w:val="22"/>
          <w:szCs w:val="22"/>
        </w:rPr>
        <w:t>Implementation of Single Linked List (Insertion,</w:t>
      </w:r>
    </w:p>
    <w:p w:rsidR="00581E26" w:rsidRDefault="00B40E6C">
      <w:pPr>
        <w:spacing w:line="260" w:lineRule="exact"/>
        <w:ind w:left="1356"/>
      </w:pPr>
      <w:r>
        <w:rPr>
          <w:rFonts w:ascii="Cambria" w:eastAsia="Cambria" w:hAnsi="Cambria" w:cs="Cambria"/>
          <w:position w:val="-1"/>
          <w:sz w:val="22"/>
          <w:szCs w:val="22"/>
        </w:rPr>
        <w:t xml:space="preserve">Deletion and Display)                                                         </w:t>
      </w:r>
      <w:r>
        <w:rPr>
          <w:w w:val="99"/>
          <w:position w:val="7"/>
        </w:rPr>
        <w:t>29/02/2024</w:t>
      </w:r>
      <w:r>
        <w:rPr>
          <w:position w:val="7"/>
        </w:rPr>
        <w:t xml:space="preserve">        </w:t>
      </w:r>
      <w:r>
        <w:rPr>
          <w:w w:val="99"/>
          <w:position w:val="7"/>
        </w:rPr>
        <w:t>6</w:t>
      </w:r>
    </w:p>
    <w:p w:rsidR="00581E26" w:rsidRDefault="00B40E6C">
      <w:pPr>
        <w:spacing w:before="39" w:line="240" w:lineRule="exact"/>
        <w:ind w:left="621"/>
        <w:rPr>
          <w:rFonts w:ascii="Cambria" w:eastAsia="Cambria" w:hAnsi="Cambria" w:cs="Cambria"/>
          <w:sz w:val="22"/>
          <w:szCs w:val="22"/>
        </w:rPr>
      </w:pPr>
      <w:r>
        <w:rPr>
          <w:rFonts w:ascii="Cambria" w:eastAsia="Cambria" w:hAnsi="Cambria" w:cs="Cambria"/>
          <w:position w:val="-1"/>
          <w:sz w:val="22"/>
          <w:szCs w:val="22"/>
        </w:rPr>
        <w:t>2             Implementation of Doubly Linked List (Insertion,</w:t>
      </w:r>
    </w:p>
    <w:p w:rsidR="00581E26" w:rsidRDefault="00B40E6C">
      <w:pPr>
        <w:spacing w:line="260" w:lineRule="exact"/>
        <w:ind w:left="1356"/>
        <w:rPr>
          <w:sz w:val="18"/>
          <w:szCs w:val="18"/>
        </w:rPr>
      </w:pPr>
      <w:r>
        <w:rPr>
          <w:rFonts w:ascii="Cambria" w:eastAsia="Cambria" w:hAnsi="Cambria" w:cs="Cambria"/>
          <w:position w:val="-1"/>
          <w:sz w:val="22"/>
          <w:szCs w:val="22"/>
        </w:rPr>
        <w:t xml:space="preserve">Deletion and Display)                                                        </w:t>
      </w:r>
      <w:r>
        <w:rPr>
          <w:position w:val="9"/>
          <w:sz w:val="18"/>
          <w:szCs w:val="18"/>
        </w:rPr>
        <w:t>07/03/2024           16</w:t>
      </w:r>
    </w:p>
    <w:p w:rsidR="00581E26" w:rsidRDefault="00B40E6C">
      <w:pPr>
        <w:spacing w:before="61" w:line="240" w:lineRule="exact"/>
        <w:ind w:left="624"/>
        <w:rPr>
          <w:rFonts w:ascii="Cambria" w:eastAsia="Cambria" w:hAnsi="Cambria" w:cs="Cambria"/>
          <w:sz w:val="22"/>
          <w:szCs w:val="22"/>
        </w:rPr>
      </w:pPr>
      <w:r>
        <w:rPr>
          <w:rFonts w:ascii="Cambria" w:eastAsia="Cambria" w:hAnsi="Cambria" w:cs="Cambria"/>
          <w:position w:val="-1"/>
          <w:sz w:val="22"/>
          <w:szCs w:val="22"/>
        </w:rPr>
        <w:t>3             Applications  of  Singly  Linked  List  (Polynomial</w:t>
      </w:r>
    </w:p>
    <w:p w:rsidR="00581E26" w:rsidRDefault="00B40E6C">
      <w:pPr>
        <w:spacing w:line="260" w:lineRule="exact"/>
        <w:ind w:left="1356"/>
        <w:rPr>
          <w:sz w:val="18"/>
          <w:szCs w:val="18"/>
        </w:rPr>
      </w:pPr>
      <w:r>
        <w:rPr>
          <w:rFonts w:ascii="Cambria" w:eastAsia="Cambria" w:hAnsi="Cambria" w:cs="Cambria"/>
          <w:position w:val="-1"/>
          <w:sz w:val="22"/>
          <w:szCs w:val="22"/>
        </w:rPr>
        <w:t xml:space="preserve">Manipulation)                                                                      </w:t>
      </w:r>
      <w:r>
        <w:rPr>
          <w:position w:val="8"/>
          <w:sz w:val="18"/>
          <w:szCs w:val="18"/>
        </w:rPr>
        <w:t>14/03/2024           23</w:t>
      </w:r>
    </w:p>
    <w:p w:rsidR="00581E26" w:rsidRDefault="00B40E6C">
      <w:pPr>
        <w:spacing w:before="63" w:line="240" w:lineRule="exact"/>
        <w:ind w:left="621"/>
        <w:rPr>
          <w:rFonts w:ascii="Cambria" w:eastAsia="Cambria" w:hAnsi="Cambria" w:cs="Cambria"/>
          <w:sz w:val="22"/>
          <w:szCs w:val="22"/>
        </w:rPr>
      </w:pPr>
      <w:r>
        <w:rPr>
          <w:rFonts w:ascii="Cambria" w:eastAsia="Cambria" w:hAnsi="Cambria" w:cs="Cambria"/>
          <w:position w:val="-1"/>
          <w:sz w:val="22"/>
          <w:szCs w:val="22"/>
        </w:rPr>
        <w:t>4             Implementation of Stack using Array and Linked</w:t>
      </w:r>
    </w:p>
    <w:p w:rsidR="00581E26" w:rsidRDefault="00B40E6C">
      <w:pPr>
        <w:spacing w:line="260" w:lineRule="exact"/>
        <w:ind w:left="1356"/>
        <w:rPr>
          <w:sz w:val="18"/>
          <w:szCs w:val="18"/>
        </w:rPr>
      </w:pPr>
      <w:r>
        <w:rPr>
          <w:rFonts w:ascii="Cambria" w:eastAsia="Cambria" w:hAnsi="Cambria" w:cs="Cambria"/>
          <w:position w:val="-1"/>
          <w:sz w:val="22"/>
          <w:szCs w:val="22"/>
        </w:rPr>
        <w:t xml:space="preserve">List implementation                                                           </w:t>
      </w:r>
      <w:r>
        <w:rPr>
          <w:position w:val="9"/>
          <w:sz w:val="18"/>
          <w:szCs w:val="18"/>
        </w:rPr>
        <w:t>21/03/2024           32</w:t>
      </w:r>
    </w:p>
    <w:p w:rsidR="00581E26" w:rsidRDefault="00B40E6C">
      <w:pPr>
        <w:spacing w:before="61" w:line="220" w:lineRule="exact"/>
        <w:ind w:left="621"/>
        <w:rPr>
          <w:rFonts w:ascii="Cambria" w:eastAsia="Cambria" w:hAnsi="Cambria" w:cs="Cambria"/>
          <w:sz w:val="22"/>
          <w:szCs w:val="22"/>
        </w:rPr>
        <w:sectPr w:rsidR="00581E26">
          <w:type w:val="continuous"/>
          <w:pgSz w:w="11920" w:h="16860"/>
          <w:pgMar w:top="1580" w:right="880" w:bottom="280" w:left="1340" w:header="720" w:footer="720" w:gutter="0"/>
          <w:cols w:space="720"/>
        </w:sectPr>
      </w:pPr>
      <w:r>
        <w:rPr>
          <w:rFonts w:ascii="Cambria" w:eastAsia="Cambria" w:hAnsi="Cambria" w:cs="Cambria"/>
          <w:position w:val="-3"/>
          <w:sz w:val="22"/>
          <w:szCs w:val="22"/>
        </w:rPr>
        <w:t>5             Applications of Stack (Infix to Postfix)</w:t>
      </w:r>
    </w:p>
    <w:p w:rsidR="00581E26" w:rsidRDefault="00581E26">
      <w:pPr>
        <w:spacing w:before="9" w:line="140" w:lineRule="exact"/>
        <w:rPr>
          <w:sz w:val="14"/>
          <w:szCs w:val="14"/>
        </w:rPr>
      </w:pPr>
    </w:p>
    <w:p w:rsidR="00581E26" w:rsidRDefault="00581E26">
      <w:pPr>
        <w:spacing w:line="200" w:lineRule="exact"/>
      </w:pPr>
    </w:p>
    <w:p w:rsidR="00581E26" w:rsidRDefault="00B40E6C">
      <w:pPr>
        <w:spacing w:line="220" w:lineRule="exact"/>
        <w:ind w:left="621" w:right="-53"/>
        <w:rPr>
          <w:rFonts w:ascii="Cambria" w:eastAsia="Cambria" w:hAnsi="Cambria" w:cs="Cambria"/>
          <w:sz w:val="22"/>
          <w:szCs w:val="22"/>
        </w:rPr>
      </w:pPr>
      <w:r>
        <w:rPr>
          <w:rFonts w:ascii="Cambria" w:eastAsia="Cambria" w:hAnsi="Cambria" w:cs="Cambria"/>
          <w:position w:val="-3"/>
          <w:sz w:val="22"/>
          <w:szCs w:val="22"/>
        </w:rPr>
        <w:t>6             Applications   of   Stack   (Evaluating   Arithmetic</w:t>
      </w:r>
    </w:p>
    <w:p w:rsidR="00581E26" w:rsidRDefault="00B40E6C">
      <w:pPr>
        <w:spacing w:line="180" w:lineRule="exact"/>
        <w:rPr>
          <w:sz w:val="18"/>
          <w:szCs w:val="18"/>
        </w:rPr>
        <w:sectPr w:rsidR="00581E26">
          <w:type w:val="continuous"/>
          <w:pgSz w:w="11920" w:h="16860"/>
          <w:pgMar w:top="1580" w:right="880" w:bottom="280" w:left="1340" w:header="720" w:footer="720" w:gutter="0"/>
          <w:cols w:num="2" w:space="720" w:equalWidth="0">
            <w:col w:w="5918" w:space="193"/>
            <w:col w:w="3589"/>
          </w:cols>
        </w:sectPr>
      </w:pPr>
      <w:r>
        <w:br w:type="column"/>
      </w:r>
      <w:r>
        <w:rPr>
          <w:sz w:val="18"/>
          <w:szCs w:val="18"/>
        </w:rPr>
        <w:t>28/03/2024           39</w:t>
      </w:r>
    </w:p>
    <w:p w:rsidR="00581E26" w:rsidRDefault="00B40E6C">
      <w:pPr>
        <w:spacing w:line="280" w:lineRule="exact"/>
        <w:ind w:left="1356"/>
        <w:rPr>
          <w:sz w:val="18"/>
          <w:szCs w:val="18"/>
        </w:rPr>
      </w:pPr>
      <w:r>
        <w:rPr>
          <w:rFonts w:ascii="Cambria" w:eastAsia="Cambria" w:hAnsi="Cambria" w:cs="Cambria"/>
          <w:position w:val="-1"/>
          <w:sz w:val="22"/>
          <w:szCs w:val="22"/>
        </w:rPr>
        <w:t xml:space="preserve">Expression)                                                                            </w:t>
      </w:r>
      <w:r>
        <w:rPr>
          <w:position w:val="8"/>
          <w:sz w:val="18"/>
          <w:szCs w:val="18"/>
        </w:rPr>
        <w:t>04/04/2024          44</w:t>
      </w:r>
    </w:p>
    <w:p w:rsidR="00581E26" w:rsidRDefault="00B40E6C">
      <w:pPr>
        <w:spacing w:before="62" w:line="240" w:lineRule="exact"/>
        <w:ind w:left="621"/>
        <w:rPr>
          <w:rFonts w:ascii="Cambria" w:eastAsia="Cambria" w:hAnsi="Cambria" w:cs="Cambria"/>
          <w:sz w:val="22"/>
          <w:szCs w:val="22"/>
        </w:rPr>
      </w:pPr>
      <w:r>
        <w:rPr>
          <w:rFonts w:ascii="Cambria" w:eastAsia="Cambria" w:hAnsi="Cambria" w:cs="Cambria"/>
          <w:position w:val="-1"/>
          <w:sz w:val="22"/>
          <w:szCs w:val="22"/>
        </w:rPr>
        <w:t xml:space="preserve">7             </w:t>
      </w:r>
      <w:r>
        <w:rPr>
          <w:rFonts w:ascii="Cambria" w:eastAsia="Cambria" w:hAnsi="Cambria" w:cs="Cambria"/>
          <w:position w:val="-1"/>
          <w:sz w:val="22"/>
          <w:szCs w:val="22"/>
        </w:rPr>
        <w:t>Implementation of Queue using Array and Linked</w:t>
      </w:r>
    </w:p>
    <w:p w:rsidR="00581E26" w:rsidRDefault="00B40E6C">
      <w:pPr>
        <w:spacing w:line="260" w:lineRule="exact"/>
        <w:ind w:left="1356"/>
        <w:rPr>
          <w:sz w:val="18"/>
          <w:szCs w:val="18"/>
        </w:rPr>
      </w:pPr>
      <w:r>
        <w:rPr>
          <w:rFonts w:ascii="Cambria" w:eastAsia="Cambria" w:hAnsi="Cambria" w:cs="Cambria"/>
          <w:position w:val="-1"/>
          <w:sz w:val="22"/>
          <w:szCs w:val="22"/>
        </w:rPr>
        <w:t xml:space="preserve">List implementation                                                           </w:t>
      </w:r>
      <w:r>
        <w:rPr>
          <w:position w:val="9"/>
          <w:sz w:val="18"/>
          <w:szCs w:val="18"/>
        </w:rPr>
        <w:t>11/04/2024           48</w:t>
      </w:r>
    </w:p>
    <w:p w:rsidR="00581E26" w:rsidRDefault="00581E26">
      <w:pPr>
        <w:spacing w:before="6" w:line="100" w:lineRule="exact"/>
        <w:rPr>
          <w:sz w:val="11"/>
          <w:szCs w:val="11"/>
        </w:rPr>
      </w:pPr>
    </w:p>
    <w:p w:rsidR="00581E26" w:rsidRDefault="0099215F">
      <w:pPr>
        <w:spacing w:line="220" w:lineRule="exact"/>
        <w:ind w:left="621"/>
        <w:rPr>
          <w:rFonts w:ascii="Cambria" w:eastAsia="Cambria" w:hAnsi="Cambria" w:cs="Cambria"/>
          <w:sz w:val="22"/>
          <w:szCs w:val="22"/>
        </w:rPr>
        <w:sectPr w:rsidR="00581E26">
          <w:type w:val="continuous"/>
          <w:pgSz w:w="11920" w:h="16860"/>
          <w:pgMar w:top="1580" w:right="880" w:bottom="280" w:left="1340" w:header="720" w:footer="720" w:gutter="0"/>
          <w:cols w:space="720"/>
        </w:sectPr>
      </w:pPr>
      <w:r>
        <w:rPr>
          <w:noProof/>
        </w:rPr>
      </w:r>
      <w:r w:rsidR="0099215F">
        <w:rPr>
          <w:noProof/>
        </w:rPr>
        <w:pict>
          <v:group id="_x0000_s1242" style="position:absolute;left:0;text-align:left;margin-left:72.55pt;margin-top:114.45pt;width:451.4pt;height:497.95pt;z-index:-251658240;mso-position-horizontal-relative:page;mso-position-vertical-relative:page" coordorigin="1451,2289" coordsize="9028,9959">
            <v:shape id="_x0000_s1338" style="position:absolute;left:1462;top:2300;width:1118;height:0" coordorigin="1462,2300" coordsize="1118,0" path="m1462,2300r1118,e" filled="f" strokeweight=".58pt">
              <v:path arrowok="t"/>
            </v:shape>
            <v:shape id="_x0000_s1337" style="position:absolute;left:2590;top:2300;width:4671;height:0" coordorigin="2590,2300" coordsize="4671,0" path="m2590,2300r4671,e" filled="f" strokeweight=".58pt">
              <v:path arrowok="t"/>
            </v:shape>
            <v:shape id="_x0000_s1336" style="position:absolute;left:7271;top:2300;width:1263;height:0" coordorigin="7271,2300" coordsize="1263,0" path="m7271,2300r1263,e" filled="f" strokeweight=".58pt">
              <v:path arrowok="t"/>
            </v:shape>
            <v:shape id="_x0000_s1335" style="position:absolute;left:8544;top:2300;width:842;height:0" coordorigin="8544,2300" coordsize="842,0" path="m8544,2300r842,e" filled="f" strokeweight=".58pt">
              <v:path arrowok="t"/>
            </v:shape>
            <v:shape id="_x0000_s1334" style="position:absolute;left:9396;top:2300;width:1073;height:0" coordorigin="9396,2300" coordsize="1073,0" path="m9396,2300r1073,e" filled="f" strokeweight=".58pt">
              <v:path arrowok="t"/>
            </v:shape>
            <v:shape id="_x0000_s1333" style="position:absolute;left:1462;top:2948;width:1118;height:0" coordorigin="1462,2948" coordsize="1118,0" path="m1462,2948r1118,e" filled="f" strokeweight=".58pt">
              <v:path arrowok="t"/>
            </v:shape>
            <v:shape id="_x0000_s1332" style="position:absolute;left:2590;top:2948;width:4671;height:0" coordorigin="2590,2948" coordsize="4671,0" path="m2590,2948r4671,e" filled="f" strokeweight=".58pt">
              <v:path arrowok="t"/>
            </v:shape>
            <v:shape id="_x0000_s1331" style="position:absolute;left:7271;top:2948;width:1263;height:0" coordorigin="7271,2948" coordsize="1263,0" path="m7271,2948r1263,e" filled="f" strokeweight=".58pt">
              <v:path arrowok="t"/>
            </v:shape>
            <v:shape id="_x0000_s1330" style="position:absolute;left:8544;top:2948;width:842;height:0" coordorigin="8544,2948" coordsize="842,0" path="m8544,2948r842,e" filled="f" strokeweight=".58pt">
              <v:path arrowok="t"/>
            </v:shape>
            <v:shape id="_x0000_s1329" style="position:absolute;left:9396;top:2948;width:1073;height:0" coordorigin="9396,2948" coordsize="1073,0" path="m9396,2948r1073,e" filled="f" strokeweight=".58pt">
              <v:path arrowok="t"/>
            </v:shape>
            <v:shape id="_x0000_s1328" style="position:absolute;left:1462;top:3526;width:1118;height:0" coordorigin="1462,3526" coordsize="1118,0" path="m1462,3526r1118,e" filled="f" strokeweight=".58pt">
              <v:path arrowok="t"/>
            </v:shape>
            <v:shape id="_x0000_s1327" style="position:absolute;left:2590;top:3526;width:4671;height:0" coordorigin="2590,3526" coordsize="4671,0" path="m2590,3526r4671,e" filled="f" strokeweight=".58pt">
              <v:path arrowok="t"/>
            </v:shape>
            <v:shape id="_x0000_s1326" style="position:absolute;left:7271;top:3526;width:1263;height:0" coordorigin="7271,3526" coordsize="1263,0" path="m7271,3526r1263,e" filled="f" strokeweight=".58pt">
              <v:path arrowok="t"/>
            </v:shape>
            <v:shape id="_x0000_s1325" style="position:absolute;left:8544;top:3526;width:842;height:0" coordorigin="8544,3526" coordsize="842,0" path="m8544,3526r842,e" filled="f" strokeweight=".58pt">
              <v:path arrowok="t"/>
            </v:shape>
            <v:shape id="_x0000_s1324" style="position:absolute;left:9396;top:3526;width:1073;height:0" coordorigin="9396,3526" coordsize="1073,0" path="m9396,3526r1073,e" filled="f" strokeweight=".58pt">
              <v:path arrowok="t"/>
            </v:shape>
            <v:shape id="_x0000_s1323" style="position:absolute;left:1462;top:4102;width:1118;height:0" coordorigin="1462,4102" coordsize="1118,0" path="m1462,4102r1118,e" filled="f" strokeweight=".58pt">
              <v:path arrowok="t"/>
            </v:shape>
            <v:shape id="_x0000_s1322" style="position:absolute;left:2590;top:4102;width:4671;height:0" coordorigin="2590,4102" coordsize="4671,0" path="m2590,4102r4671,e" filled="f" strokeweight=".58pt">
              <v:path arrowok="t"/>
            </v:shape>
            <v:shape id="_x0000_s1321" style="position:absolute;left:7271;top:4102;width:1263;height:0" coordorigin="7271,4102" coordsize="1263,0" path="m7271,4102r1263,e" filled="f" strokeweight=".58pt">
              <v:path arrowok="t"/>
            </v:shape>
            <v:shape id="_x0000_s1320" style="position:absolute;left:8544;top:4102;width:842;height:0" coordorigin="8544,4102" coordsize="842,0" path="m8544,4102r842,e" filled="f" strokeweight=".58pt">
              <v:path arrowok="t"/>
            </v:shape>
            <v:shape id="_x0000_s1319" style="position:absolute;left:9396;top:4102;width:1073;height:0" coordorigin="9396,4102" coordsize="1073,0" path="m9396,4102r1073,e" filled="f" strokeweight=".58pt">
              <v:path arrowok="t"/>
            </v:shape>
            <v:shape id="_x0000_s1318" style="position:absolute;left:1462;top:4680;width:1118;height:0" coordorigin="1462,4680" coordsize="1118,0" path="m1462,4680r1118,e" filled="f" strokeweight=".58pt">
              <v:path arrowok="t"/>
            </v:shape>
            <v:shape id="_x0000_s1317" style="position:absolute;left:2590;top:4680;width:4671;height:0" coordorigin="2590,4680" coordsize="4671,0" path="m2590,4680r4671,e" filled="f" strokeweight=".58pt">
              <v:path arrowok="t"/>
            </v:shape>
            <v:shape id="_x0000_s1316" style="position:absolute;left:7271;top:4680;width:1263;height:0" coordorigin="7271,4680" coordsize="1263,0" path="m7271,4680r1263,e" filled="f" strokeweight=".58pt">
              <v:path arrowok="t"/>
            </v:shape>
            <v:shape id="_x0000_s1315" style="position:absolute;left:8544;top:4680;width:842;height:0" coordorigin="8544,4680" coordsize="842,0" path="m8544,4680r842,e" filled="f" strokeweight=".58pt">
              <v:path arrowok="t"/>
            </v:shape>
            <v:shape id="_x0000_s1314" style="position:absolute;left:9396;top:4680;width:1073;height:0" coordorigin="9396,4680" coordsize="1073,0" path="m9396,4680r1073,e" filled="f" strokeweight=".58pt">
              <v:path arrowok="t"/>
            </v:shape>
            <v:shape id="_x0000_s1313" style="position:absolute;left:1462;top:5257;width:1118;height:0" coordorigin="1462,5257" coordsize="1118,0" path="m1462,5257r1118,e" filled="f" strokeweight=".58pt">
              <v:path arrowok="t"/>
            </v:shape>
            <v:shape id="_x0000_s1312" style="position:absolute;left:2590;top:5257;width:4671;height:0" coordorigin="2590,5257" coordsize="4671,0" path="m2590,5257r4671,e" filled="f" strokeweight=".58pt">
              <v:path arrowok="t"/>
            </v:shape>
            <v:shape id="_x0000_s1311" style="position:absolute;left:7271;top:5257;width:1263;height:0" coordorigin="7271,5257" coordsize="1263,0" path="m7271,5257r1263,e" filled="f" strokeweight=".58pt">
              <v:path arrowok="t"/>
            </v:shape>
            <v:shape id="_x0000_s1310" style="position:absolute;left:8544;top:5257;width:842;height:0" coordorigin="8544,5257" coordsize="842,0" path="m8544,5257r842,e" filled="f" strokeweight=".58pt">
              <v:path arrowok="t"/>
            </v:shape>
            <v:shape id="_x0000_s1309" style="position:absolute;left:9396;top:5257;width:1073;height:0" coordorigin="9396,5257" coordsize="1073,0" path="m9396,5257r1073,e" filled="f" strokeweight=".58pt">
              <v:path arrowok="t"/>
            </v:shape>
            <v:shape id="_x0000_s1308" style="position:absolute;left:1462;top:5833;width:1118;height:0" coordorigin="1462,5833" coordsize="1118,0" path="m1462,5833r1118,e" filled="f" strokeweight=".58pt">
              <v:path arrowok="t"/>
            </v:shape>
            <v:shape id="_x0000_s1307" style="position:absolute;left:2590;top:5833;width:4671;height:0" coordorigin="2590,5833" coordsize="4671,0" path="m2590,5833r4671,e" filled="f" strokeweight=".58pt">
              <v:path arrowok="t"/>
            </v:shape>
            <v:shape id="_x0000_s1306" style="position:absolute;left:7271;top:5833;width:1263;height:0" coordorigin="7271,5833" coordsize="1263,0" path="m7271,5833r1263,e" filled="f" strokeweight=".58pt">
              <v:path arrowok="t"/>
            </v:shape>
            <v:shape id="_x0000_s1305" style="position:absolute;left:8544;top:5833;width:842;height:0" coordorigin="8544,5833" coordsize="842,0" path="m8544,5833r842,e" filled="f" strokeweight=".58pt">
              <v:path arrowok="t"/>
            </v:shape>
            <v:shape id="_x0000_s1304" style="position:absolute;left:9396;top:5833;width:1073;height:0" coordorigin="9396,5833" coordsize="1073,0" path="m9396,5833r1073,e" filled="f" strokeweight=".58pt">
              <v:path arrowok="t"/>
            </v:shape>
            <v:shape id="_x0000_s1303" style="position:absolute;left:1462;top:6411;width:1118;height:0" coordorigin="1462,6411" coordsize="1118,0" path="m1462,6411r1118,e" filled="f" strokeweight=".58pt">
              <v:path arrowok="t"/>
            </v:shape>
            <v:shape id="_x0000_s1302" style="position:absolute;left:2590;top:6411;width:4671;height:0" coordorigin="2590,6411" coordsize="4671,0" path="m2590,6411r4671,e" filled="f" strokeweight=".58pt">
              <v:path arrowok="t"/>
            </v:shape>
            <v:shape id="_x0000_s1301" style="position:absolute;left:7271;top:6411;width:1263;height:0" coordorigin="7271,6411" coordsize="1263,0" path="m7271,6411r1263,e" filled="f" strokeweight=".58pt">
              <v:path arrowok="t"/>
            </v:shape>
            <v:shape id="_x0000_s1300" style="position:absolute;left:8544;top:6411;width:842;height:0" coordorigin="8544,6411" coordsize="842,0" path="m8544,6411r842,e" filled="f" strokeweight=".58pt">
              <v:path arrowok="t"/>
            </v:shape>
            <v:shape id="_x0000_s1299" style="position:absolute;left:9396;top:6411;width:1073;height:0" coordorigin="9396,6411" coordsize="1073,0" path="m9396,6411r1073,e" filled="f" strokeweight=".58pt">
              <v:path arrowok="t"/>
            </v:shape>
            <v:shape id="_x0000_s1298" style="position:absolute;left:1462;top:7043;width:1118;height:0" coordorigin="1462,7043" coordsize="1118,0" path="m1462,7043r1118,e" filled="f" strokeweight=".58pt">
              <v:path arrowok="t"/>
            </v:shape>
            <v:shape id="_x0000_s1297" style="position:absolute;left:2590;top:7043;width:4671;height:0" coordorigin="2590,7043" coordsize="4671,0" path="m2590,7043r4671,e" filled="f" strokeweight=".58pt">
              <v:path arrowok="t"/>
            </v:shape>
            <v:shape id="_x0000_s1296" style="position:absolute;left:7271;top:7043;width:1263;height:0" coordorigin="7271,7043" coordsize="1263,0" path="m7271,7043r1263,e" filled="f" strokeweight=".58pt">
              <v:path arrowok="t"/>
            </v:shape>
            <v:shape id="_x0000_s1295" style="position:absolute;left:8544;top:7043;width:842;height:0" coordorigin="8544,7043" coordsize="842,0" path="m8544,7043r842,e" filled="f" strokeweight=".58pt">
              <v:path arrowok="t"/>
            </v:shape>
            <v:shape id="_x0000_s1294" style="position:absolute;left:9396;top:7043;width:1073;height:0" coordorigin="9396,7043" coordsize="1073,0" path="m9396,7043r1073,e" filled="f" strokeweight=".58pt">
              <v:path arrowok="t"/>
            </v:shape>
            <v:shape id="_x0000_s1293" style="position:absolute;left:1462;top:7619;width:1118;height:0" coordorigin="1462,7619" coordsize="1118,0" path="m1462,7619r1118,e" filled="f" strokeweight=".58pt">
              <v:path arrowok="t"/>
            </v:shape>
            <v:shape id="_x0000_s1292" style="position:absolute;left:2590;top:7619;width:4671;height:0" coordorigin="2590,7619" coordsize="4671,0" path="m2590,7619r4671,e" filled="f" strokeweight=".58pt">
              <v:path arrowok="t"/>
            </v:shape>
            <v:shape id="_x0000_s1291" style="position:absolute;left:7271;top:7619;width:1263;height:0" coordorigin="7271,7619" coordsize="1263,0" path="m7271,7619r1263,e" filled="f" strokeweight=".58pt">
              <v:path arrowok="t"/>
            </v:shape>
            <v:shape id="_x0000_s1290" style="position:absolute;left:8544;top:7619;width:842;height:0" coordorigin="8544,7619" coordsize="842,0" path="m8544,7619r842,e" filled="f" strokeweight=".58pt">
              <v:path arrowok="t"/>
            </v:shape>
            <v:shape id="_x0000_s1289" style="position:absolute;left:9396;top:7619;width:1073;height:0" coordorigin="9396,7619" coordsize="1073,0" path="m9396,7619r1073,e" filled="f" strokeweight=".58pt">
              <v:path arrowok="t"/>
            </v:shape>
            <v:shape id="_x0000_s1288" style="position:absolute;left:1462;top:8197;width:1118;height:0" coordorigin="1462,8197" coordsize="1118,0" path="m1462,8197r1118,e" filled="f" strokeweight=".58pt">
              <v:path arrowok="t"/>
            </v:shape>
            <v:shape id="_x0000_s1287" style="position:absolute;left:2590;top:8197;width:4671;height:0" coordorigin="2590,8197" coordsize="4671,0" path="m2590,8197r4671,e" filled="f" strokeweight=".58pt">
              <v:path arrowok="t"/>
            </v:shape>
            <v:shape id="_x0000_s1286" style="position:absolute;left:7271;top:8197;width:1263;height:0" coordorigin="7271,8197" coordsize="1263,0" path="m7271,8197r1263,e" filled="f" strokeweight=".58pt">
              <v:path arrowok="t"/>
            </v:shape>
            <v:shape id="_x0000_s1285" style="position:absolute;left:8544;top:8197;width:842;height:0" coordorigin="8544,8197" coordsize="842,0" path="m8544,8197r842,e" filled="f" strokeweight=".58pt">
              <v:path arrowok="t"/>
            </v:shape>
            <v:shape id="_x0000_s1284" style="position:absolute;left:9396;top:8197;width:1073;height:0" coordorigin="9396,8197" coordsize="1073,0" path="m9396,8197r1073,e" filled="f" strokeweight=".58pt">
              <v:path arrowok="t"/>
            </v:shape>
            <v:shape id="_x0000_s1283" style="position:absolute;left:1462;top:8773;width:1118;height:0" coordorigin="1462,8773" coordsize="1118,0" path="m1462,8773r1118,e" filled="f" strokeweight=".58pt">
              <v:path arrowok="t"/>
            </v:shape>
            <v:shape id="_x0000_s1282" style="position:absolute;left:2590;top:8773;width:4671;height:0" coordorigin="2590,8773" coordsize="4671,0" path="m2590,8773r4671,e" filled="f" strokeweight=".58pt">
              <v:path arrowok="t"/>
            </v:shape>
            <v:shape id="_x0000_s1281" style="position:absolute;left:7271;top:8773;width:1263;height:0" coordorigin="7271,8773" coordsize="1263,0" path="m7271,8773r1263,e" filled="f" strokeweight=".58pt">
              <v:path arrowok="t"/>
            </v:shape>
            <v:shape id="_x0000_s1280" style="position:absolute;left:8544;top:8773;width:842;height:0" coordorigin="8544,8773" coordsize="842,0" path="m8544,8773r842,e" filled="f" strokeweight=".58pt">
              <v:path arrowok="t"/>
            </v:shape>
            <v:shape id="_x0000_s1279" style="position:absolute;left:9396;top:8773;width:1073;height:0" coordorigin="9396,8773" coordsize="1073,0" path="m9396,8773r1073,e" filled="f" strokeweight=".58pt">
              <v:path arrowok="t"/>
            </v:shape>
            <v:shape id="_x0000_s1278" style="position:absolute;left:1462;top:9349;width:1118;height:0" coordorigin="1462,9349" coordsize="1118,0" path="m1462,9349r1118,e" filled="f" strokeweight=".58pt">
              <v:path arrowok="t"/>
            </v:shape>
            <v:shape id="_x0000_s1277" style="position:absolute;left:2590;top:9349;width:4671;height:0" coordorigin="2590,9349" coordsize="4671,0" path="m2590,9349r4671,e" filled="f" strokeweight=".58pt">
              <v:path arrowok="t"/>
            </v:shape>
            <v:shape id="_x0000_s1276" style="position:absolute;left:7271;top:9349;width:1263;height:0" coordorigin="7271,9349" coordsize="1263,0" path="m7271,9349r1263,e" filled="f" strokeweight=".58pt">
              <v:path arrowok="t"/>
            </v:shape>
            <v:shape id="_x0000_s1275" style="position:absolute;left:8544;top:9349;width:842;height:0" coordorigin="8544,9349" coordsize="842,0" path="m8544,9349r842,e" filled="f" strokeweight=".58pt">
              <v:path arrowok="t"/>
            </v:shape>
            <v:shape id="_x0000_s1274" style="position:absolute;left:9396;top:9349;width:1073;height:0" coordorigin="9396,9349" coordsize="1073,0" path="m9396,9349r1073,e" filled="f" strokeweight=".58pt">
              <v:path arrowok="t"/>
            </v:shape>
            <v:shape id="_x0000_s1273" style="position:absolute;left:1462;top:9928;width:1118;height:0" coordorigin="1462,9928" coordsize="1118,0" path="m1462,9928r1118,e" filled="f" strokeweight=".58pt">
              <v:path arrowok="t"/>
            </v:shape>
            <v:shape id="_x0000_s1272" style="position:absolute;left:2590;top:9928;width:4671;height:0" coordorigin="2590,9928" coordsize="4671,0" path="m2590,9928r4671,e" filled="f" strokeweight=".58pt">
              <v:path arrowok="t"/>
            </v:shape>
            <v:shape id="_x0000_s1271" style="position:absolute;left:7271;top:9928;width:1263;height:0" coordorigin="7271,9928" coordsize="1263,0" path="m7271,9928r1263,e" filled="f" strokeweight=".58pt">
              <v:path arrowok="t"/>
            </v:shape>
            <v:shape id="_x0000_s1270" style="position:absolute;left:8544;top:9928;width:842;height:0" coordorigin="8544,9928" coordsize="842,0" path="m8544,9928r842,e" filled="f" strokeweight=".58pt">
              <v:path arrowok="t"/>
            </v:shape>
            <v:shape id="_x0000_s1269" style="position:absolute;left:9396;top:9928;width:1073;height:0" coordorigin="9396,9928" coordsize="1073,0" path="m9396,9928r1073,e" filled="f" strokeweight=".58pt">
              <v:path arrowok="t"/>
            </v:shape>
            <v:shape id="_x0000_s1268" style="position:absolute;left:1462;top:10504;width:1118;height:0" coordorigin="1462,10504" coordsize="1118,0" path="m1462,10504r1118,e" filled="f" strokeweight=".58pt">
              <v:path arrowok="t"/>
            </v:shape>
            <v:shape id="_x0000_s1267" style="position:absolute;left:2590;top:10504;width:4671;height:0" coordorigin="2590,10504" coordsize="4671,0" path="m2590,10504r4671,e" filled="f" strokeweight=".58pt">
              <v:path arrowok="t"/>
            </v:shape>
            <v:shape id="_x0000_s1266" style="position:absolute;left:7271;top:10504;width:1263;height:0" coordorigin="7271,10504" coordsize="1263,0" path="m7271,10504r1263,e" filled="f" strokeweight=".58pt">
              <v:path arrowok="t"/>
            </v:shape>
            <v:shape id="_x0000_s1265" style="position:absolute;left:8544;top:10504;width:842;height:0" coordorigin="8544,10504" coordsize="842,0" path="m8544,10504r842,e" filled="f" strokeweight=".58pt">
              <v:path arrowok="t"/>
            </v:shape>
            <v:shape id="_x0000_s1264" style="position:absolute;left:9396;top:10504;width:1073;height:0" coordorigin="9396,10504" coordsize="1073,0" path="m9396,10504r1073,e" filled="f" strokeweight=".58pt">
              <v:path arrowok="t"/>
            </v:shape>
            <v:shape id="_x0000_s1263" style="position:absolute;left:1462;top:11082;width:1118;height:0" coordorigin="1462,11082" coordsize="1118,0" path="m1462,11082r1118,e" filled="f" strokeweight=".58pt">
              <v:path arrowok="t"/>
            </v:shape>
            <v:shape id="_x0000_s1262" style="position:absolute;left:2590;top:11082;width:4671;height:0" coordorigin="2590,11082" coordsize="4671,0" path="m2590,11082r4671,e" filled="f" strokeweight=".58pt">
              <v:path arrowok="t"/>
            </v:shape>
            <v:shape id="_x0000_s1261" style="position:absolute;left:7271;top:11082;width:1263;height:0" coordorigin="7271,11082" coordsize="1263,0" path="m7271,11082r1263,e" filled="f" strokeweight=".58pt">
              <v:path arrowok="t"/>
            </v:shape>
            <v:shape id="_x0000_s1260" style="position:absolute;left:8544;top:11082;width:842;height:0" coordorigin="8544,11082" coordsize="842,0" path="m8544,11082r842,e" filled="f" strokeweight=".58pt">
              <v:path arrowok="t"/>
            </v:shape>
            <v:shape id="_x0000_s1259" style="position:absolute;left:9396;top:11082;width:1073;height:0" coordorigin="9396,11082" coordsize="1073,0" path="m9396,11082r1073,e" filled="f" strokeweight=".58pt">
              <v:path arrowok="t"/>
            </v:shape>
            <v:shape id="_x0000_s1258" style="position:absolute;left:1462;top:11658;width:1118;height:0" coordorigin="1462,11658" coordsize="1118,0" path="m1462,11658r1118,e" filled="f" strokeweight=".58pt">
              <v:path arrowok="t"/>
            </v:shape>
            <v:shape id="_x0000_s1257" style="position:absolute;left:2590;top:11658;width:4671;height:0" coordorigin="2590,11658" coordsize="4671,0" path="m2590,11658r4671,e" filled="f" strokeweight=".58pt">
              <v:path arrowok="t"/>
            </v:shape>
            <v:shape id="_x0000_s1256" style="position:absolute;left:7271;top:11658;width:1263;height:0" coordorigin="7271,11658" coordsize="1263,0" path="m7271,11658r1263,e" filled="f" strokeweight=".58pt">
              <v:path arrowok="t"/>
            </v:shape>
            <v:shape id="_x0000_s1255" style="position:absolute;left:8544;top:11658;width:842;height:0" coordorigin="8544,11658" coordsize="842,0" path="m8544,11658r842,e" filled="f" strokeweight=".58pt">
              <v:path arrowok="t"/>
            </v:shape>
            <v:shape id="_x0000_s1254" style="position:absolute;left:9396;top:11658;width:1073;height:0" coordorigin="9396,11658" coordsize="1073,0" path="m9396,11658r1073,e" filled="f" strokeweight=".58pt">
              <v:path arrowok="t"/>
            </v:shape>
            <v:shape id="_x0000_s1253" style="position:absolute;left:1457;top:2295;width:0;height:9947" coordorigin="1457,2295" coordsize="0,9947" path="m1457,2295r,9947e" filled="f" strokeweight=".58pt">
              <v:path arrowok="t"/>
            </v:shape>
            <v:shape id="_x0000_s1252" style="position:absolute;left:1462;top:12237;width:1118;height:0" coordorigin="1462,12237" coordsize="1118,0" path="m1462,12237r1118,e" filled="f" strokeweight=".58pt">
              <v:path arrowok="t"/>
            </v:shape>
            <v:shape id="_x0000_s1251" style="position:absolute;left:2585;top:2295;width:0;height:9947" coordorigin="2585,2295" coordsize="0,9947" path="m2585,2295r,9947e" filled="f" strokeweight=".58pt">
              <v:path arrowok="t"/>
            </v:shape>
            <v:shape id="_x0000_s1250" style="position:absolute;left:2590;top:12237;width:4671;height:0" coordorigin="2590,12237" coordsize="4671,0" path="m2590,12237r4671,e" filled="f" strokeweight=".58pt">
              <v:path arrowok="t"/>
            </v:shape>
            <v:shape id="_x0000_s1249" style="position:absolute;left:7266;top:2295;width:0;height:9947" coordorigin="7266,2295" coordsize="0,9947" path="m7266,2295r,9947e" filled="f" strokeweight=".58pt">
              <v:path arrowok="t"/>
            </v:shape>
            <v:shape id="_x0000_s1248" style="position:absolute;left:7271;top:12237;width:1263;height:0" coordorigin="7271,12237" coordsize="1263,0" path="m7271,12237r1263,e" filled="f" strokeweight=".58pt">
              <v:path arrowok="t"/>
            </v:shape>
            <v:shape id="_x0000_s1247" style="position:absolute;left:8539;top:2295;width:0;height:9947" coordorigin="8539,2295" coordsize="0,9947" path="m8539,2295r,9947e" filled="f" strokeweight=".58pt">
              <v:path arrowok="t"/>
            </v:shape>
            <v:shape id="_x0000_s1246" style="position:absolute;left:8544;top:12237;width:842;height:0" coordorigin="8544,12237" coordsize="842,0" path="m8544,12237r842,e" filled="f" strokeweight=".58pt">
              <v:path arrowok="t"/>
            </v:shape>
            <v:shape id="_x0000_s1245" style="position:absolute;left:9391;top:2295;width:0;height:9947" coordorigin="9391,2295" coordsize="0,9947" path="m9391,2295r,9947e" filled="f" strokeweight=".58pt">
              <v:path arrowok="t"/>
            </v:shape>
            <v:shape id="_x0000_s1244" style="position:absolute;left:9396;top:12237;width:1073;height:0" coordorigin="9396,12237" coordsize="1073,0" path="m9396,12237r1073,e" filled="f" strokeweight=".58pt">
              <v:path arrowok="t"/>
            </v:shape>
            <v:shape id="_x0000_s1243" style="position:absolute;left:10474;top:2295;width:0;height:9947" coordorigin="10474,2295" coordsize="0,9947" path="m10474,2295r,9947e" filled="f" strokeweight=".58pt">
              <v:path arrowok="t"/>
            </v:shape>
            <w10:wrap anchorx="page" anchory="page"/>
          </v:group>
        </w:pict>
      </w:r>
      <w:r w:rsidR="00620D82">
        <w:rPr>
          <w:rFonts w:ascii="Cambria" w:eastAsia="Cambria" w:hAnsi="Cambria" w:cs="Cambria"/>
          <w:position w:val="-3"/>
          <w:sz w:val="22"/>
          <w:szCs w:val="22"/>
        </w:rPr>
        <w:t>8             Performing Tree Traversal Techniques</w:t>
      </w:r>
    </w:p>
    <w:p w:rsidR="00581E26" w:rsidRDefault="00581E26">
      <w:pPr>
        <w:spacing w:before="4" w:line="140" w:lineRule="exact"/>
        <w:rPr>
          <w:sz w:val="14"/>
          <w:szCs w:val="14"/>
        </w:rPr>
      </w:pPr>
    </w:p>
    <w:p w:rsidR="00581E26" w:rsidRDefault="00581E26">
      <w:pPr>
        <w:spacing w:line="200" w:lineRule="exact"/>
      </w:pPr>
    </w:p>
    <w:p w:rsidR="00581E26" w:rsidRDefault="00B40E6C">
      <w:pPr>
        <w:ind w:left="621"/>
        <w:rPr>
          <w:rFonts w:ascii="Cambria" w:eastAsia="Cambria" w:hAnsi="Cambria" w:cs="Cambria"/>
          <w:sz w:val="22"/>
          <w:szCs w:val="22"/>
        </w:rPr>
      </w:pPr>
      <w:r>
        <w:rPr>
          <w:rFonts w:ascii="Cambria" w:eastAsia="Cambria" w:hAnsi="Cambria" w:cs="Cambria"/>
          <w:sz w:val="22"/>
          <w:szCs w:val="22"/>
        </w:rPr>
        <w:t>9             Implementation of Binary Search Tree</w:t>
      </w:r>
    </w:p>
    <w:p w:rsidR="00581E26" w:rsidRDefault="00581E26">
      <w:pPr>
        <w:spacing w:before="3" w:line="120" w:lineRule="exact"/>
        <w:rPr>
          <w:sz w:val="12"/>
          <w:szCs w:val="12"/>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10           Implementation of AVL Tree</w:t>
      </w:r>
    </w:p>
    <w:p w:rsidR="00581E26" w:rsidRDefault="00581E26">
      <w:pPr>
        <w:spacing w:before="8" w:line="100" w:lineRule="exact"/>
        <w:rPr>
          <w:sz w:val="11"/>
          <w:szCs w:val="11"/>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11           Performing Topological Sorting</w:t>
      </w:r>
    </w:p>
    <w:p w:rsidR="00581E26" w:rsidRDefault="00581E26">
      <w:pPr>
        <w:spacing w:line="120" w:lineRule="exact"/>
        <w:rPr>
          <w:sz w:val="12"/>
          <w:szCs w:val="12"/>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12           Implementation of BFS, DFS</w:t>
      </w:r>
    </w:p>
    <w:p w:rsidR="00581E26" w:rsidRDefault="00581E26">
      <w:pPr>
        <w:spacing w:before="8" w:line="100" w:lineRule="exact"/>
        <w:rPr>
          <w:sz w:val="11"/>
          <w:szCs w:val="11"/>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 xml:space="preserve">13           </w:t>
      </w:r>
      <w:r>
        <w:rPr>
          <w:rFonts w:ascii="Cambria" w:eastAsia="Cambria" w:hAnsi="Cambria" w:cs="Cambria"/>
          <w:sz w:val="22"/>
          <w:szCs w:val="22"/>
        </w:rPr>
        <w:t>Implementation of Prim’s Algorithm</w:t>
      </w:r>
    </w:p>
    <w:p w:rsidR="00581E26" w:rsidRDefault="00581E26">
      <w:pPr>
        <w:spacing w:before="8" w:line="100" w:lineRule="exact"/>
        <w:rPr>
          <w:sz w:val="11"/>
          <w:szCs w:val="11"/>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14           Implementation of Dijkstra’s Algorithm</w:t>
      </w:r>
    </w:p>
    <w:p w:rsidR="00581E26" w:rsidRDefault="00581E26">
      <w:pPr>
        <w:spacing w:line="120" w:lineRule="exact"/>
        <w:rPr>
          <w:sz w:val="12"/>
          <w:szCs w:val="12"/>
        </w:rPr>
      </w:pPr>
    </w:p>
    <w:p w:rsidR="00581E26" w:rsidRDefault="00581E26">
      <w:pPr>
        <w:spacing w:line="200" w:lineRule="exact"/>
      </w:pPr>
    </w:p>
    <w:p w:rsidR="00581E26" w:rsidRDefault="00B40E6C">
      <w:pPr>
        <w:ind w:left="559"/>
        <w:rPr>
          <w:rFonts w:ascii="Cambria" w:eastAsia="Cambria" w:hAnsi="Cambria" w:cs="Cambria"/>
          <w:sz w:val="22"/>
          <w:szCs w:val="22"/>
        </w:rPr>
      </w:pPr>
      <w:r>
        <w:rPr>
          <w:rFonts w:ascii="Cambria" w:eastAsia="Cambria" w:hAnsi="Cambria" w:cs="Cambria"/>
          <w:sz w:val="22"/>
          <w:szCs w:val="22"/>
        </w:rPr>
        <w:t>15           Program to perform Sorting</w:t>
      </w:r>
    </w:p>
    <w:p w:rsidR="00581E26" w:rsidRDefault="00581E26">
      <w:pPr>
        <w:spacing w:before="9" w:line="100" w:lineRule="exact"/>
        <w:rPr>
          <w:sz w:val="11"/>
          <w:szCs w:val="11"/>
        </w:rPr>
      </w:pPr>
    </w:p>
    <w:p w:rsidR="00581E26" w:rsidRDefault="00581E26">
      <w:pPr>
        <w:spacing w:line="200" w:lineRule="exact"/>
      </w:pPr>
    </w:p>
    <w:p w:rsidR="00581E26" w:rsidRDefault="00B40E6C">
      <w:pPr>
        <w:spacing w:line="220" w:lineRule="exact"/>
        <w:ind w:left="559" w:right="-53"/>
        <w:rPr>
          <w:rFonts w:ascii="Cambria" w:eastAsia="Cambria" w:hAnsi="Cambria" w:cs="Cambria"/>
          <w:sz w:val="22"/>
          <w:szCs w:val="22"/>
        </w:rPr>
      </w:pPr>
      <w:r>
        <w:rPr>
          <w:rFonts w:ascii="Cambria" w:eastAsia="Cambria" w:hAnsi="Cambria" w:cs="Cambria"/>
          <w:position w:val="-2"/>
          <w:sz w:val="22"/>
          <w:szCs w:val="22"/>
        </w:rPr>
        <w:t>16           Implementation       of       Collision       Resolution</w:t>
      </w:r>
    </w:p>
    <w:p w:rsidR="00581E26" w:rsidRDefault="00B40E6C">
      <w:pPr>
        <w:spacing w:line="180" w:lineRule="exact"/>
        <w:rPr>
          <w:sz w:val="18"/>
          <w:szCs w:val="18"/>
        </w:rPr>
      </w:pPr>
      <w:r>
        <w:br w:type="column"/>
      </w:r>
      <w:r>
        <w:rPr>
          <w:sz w:val="18"/>
          <w:szCs w:val="18"/>
        </w:rPr>
        <w:t>18/04/2024           53</w:t>
      </w:r>
    </w:p>
    <w:p w:rsidR="00581E26" w:rsidRDefault="00581E26">
      <w:pPr>
        <w:spacing w:before="1" w:line="160" w:lineRule="exact"/>
        <w:rPr>
          <w:sz w:val="17"/>
          <w:szCs w:val="17"/>
        </w:rPr>
      </w:pPr>
    </w:p>
    <w:p w:rsidR="00581E26" w:rsidRDefault="00581E26">
      <w:pPr>
        <w:spacing w:line="200" w:lineRule="exact"/>
      </w:pPr>
    </w:p>
    <w:p w:rsidR="00581E26" w:rsidRDefault="00B40E6C">
      <w:pPr>
        <w:ind w:left="43"/>
        <w:rPr>
          <w:sz w:val="18"/>
          <w:szCs w:val="18"/>
        </w:rPr>
      </w:pPr>
      <w:r>
        <w:rPr>
          <w:sz w:val="18"/>
          <w:szCs w:val="18"/>
        </w:rPr>
        <w:t>25/04/2024           57</w:t>
      </w:r>
    </w:p>
    <w:p w:rsidR="00581E26" w:rsidRDefault="00581E26">
      <w:pPr>
        <w:spacing w:before="9" w:line="160" w:lineRule="exact"/>
        <w:rPr>
          <w:sz w:val="16"/>
          <w:szCs w:val="16"/>
        </w:rPr>
      </w:pPr>
    </w:p>
    <w:p w:rsidR="00581E26" w:rsidRDefault="00581E26">
      <w:pPr>
        <w:spacing w:line="200" w:lineRule="exact"/>
      </w:pPr>
    </w:p>
    <w:p w:rsidR="00581E26" w:rsidRDefault="00B40E6C">
      <w:pPr>
        <w:rPr>
          <w:sz w:val="18"/>
          <w:szCs w:val="18"/>
        </w:rPr>
      </w:pPr>
      <w:r>
        <w:rPr>
          <w:sz w:val="18"/>
          <w:szCs w:val="18"/>
        </w:rPr>
        <w:t>02/05/2024            64</w:t>
      </w:r>
    </w:p>
    <w:p w:rsidR="00581E26" w:rsidRDefault="00581E26">
      <w:pPr>
        <w:spacing w:before="9" w:line="160" w:lineRule="exact"/>
        <w:rPr>
          <w:sz w:val="16"/>
          <w:szCs w:val="16"/>
        </w:rPr>
      </w:pPr>
    </w:p>
    <w:p w:rsidR="00581E26" w:rsidRDefault="00581E26">
      <w:pPr>
        <w:spacing w:line="200" w:lineRule="exact"/>
      </w:pPr>
    </w:p>
    <w:p w:rsidR="00581E26" w:rsidRDefault="00B40E6C">
      <w:pPr>
        <w:ind w:left="43"/>
        <w:rPr>
          <w:sz w:val="18"/>
          <w:szCs w:val="18"/>
        </w:rPr>
      </w:pPr>
      <w:r>
        <w:rPr>
          <w:sz w:val="18"/>
          <w:szCs w:val="18"/>
        </w:rPr>
        <w:t>09/05/2024          78</w:t>
      </w:r>
    </w:p>
    <w:p w:rsidR="00581E26" w:rsidRDefault="00581E26">
      <w:pPr>
        <w:spacing w:before="1" w:line="160" w:lineRule="exact"/>
        <w:rPr>
          <w:sz w:val="17"/>
          <w:szCs w:val="17"/>
        </w:rPr>
      </w:pPr>
    </w:p>
    <w:p w:rsidR="00581E26" w:rsidRDefault="00581E26">
      <w:pPr>
        <w:spacing w:line="200" w:lineRule="exact"/>
      </w:pPr>
    </w:p>
    <w:p w:rsidR="00581E26" w:rsidRDefault="00B40E6C">
      <w:pPr>
        <w:ind w:left="43"/>
        <w:rPr>
          <w:sz w:val="18"/>
          <w:szCs w:val="18"/>
        </w:rPr>
      </w:pPr>
      <w:r>
        <w:rPr>
          <w:sz w:val="18"/>
          <w:szCs w:val="18"/>
        </w:rPr>
        <w:t>09/05/2024          82</w:t>
      </w:r>
    </w:p>
    <w:p w:rsidR="00581E26" w:rsidRDefault="00581E26">
      <w:pPr>
        <w:spacing w:before="9" w:line="160" w:lineRule="exact"/>
        <w:rPr>
          <w:sz w:val="16"/>
          <w:szCs w:val="16"/>
        </w:rPr>
      </w:pPr>
    </w:p>
    <w:p w:rsidR="00581E26" w:rsidRDefault="00581E26">
      <w:pPr>
        <w:spacing w:line="200" w:lineRule="exact"/>
      </w:pPr>
    </w:p>
    <w:p w:rsidR="00581E26" w:rsidRDefault="00B40E6C">
      <w:pPr>
        <w:ind w:left="43"/>
        <w:rPr>
          <w:sz w:val="18"/>
          <w:szCs w:val="18"/>
        </w:rPr>
      </w:pPr>
      <w:r>
        <w:rPr>
          <w:sz w:val="18"/>
          <w:szCs w:val="18"/>
        </w:rPr>
        <w:t>16/05/2024           89</w:t>
      </w:r>
    </w:p>
    <w:p w:rsidR="00581E26" w:rsidRDefault="00581E26">
      <w:pPr>
        <w:spacing w:before="1" w:line="160" w:lineRule="exact"/>
        <w:rPr>
          <w:sz w:val="17"/>
          <w:szCs w:val="17"/>
        </w:rPr>
      </w:pPr>
    </w:p>
    <w:p w:rsidR="00581E26" w:rsidRDefault="00581E26">
      <w:pPr>
        <w:spacing w:line="200" w:lineRule="exact"/>
      </w:pPr>
    </w:p>
    <w:p w:rsidR="00581E26" w:rsidRDefault="00B40E6C">
      <w:pPr>
        <w:rPr>
          <w:sz w:val="18"/>
          <w:szCs w:val="18"/>
        </w:rPr>
      </w:pPr>
      <w:r>
        <w:rPr>
          <w:sz w:val="18"/>
          <w:szCs w:val="18"/>
        </w:rPr>
        <w:t>16/05/2024            94</w:t>
      </w:r>
    </w:p>
    <w:p w:rsidR="00581E26" w:rsidRDefault="00581E26">
      <w:pPr>
        <w:spacing w:before="9" w:line="160" w:lineRule="exact"/>
        <w:rPr>
          <w:sz w:val="16"/>
          <w:szCs w:val="16"/>
        </w:rPr>
      </w:pPr>
    </w:p>
    <w:p w:rsidR="00581E26" w:rsidRDefault="00581E26">
      <w:pPr>
        <w:spacing w:line="200" w:lineRule="exact"/>
      </w:pPr>
    </w:p>
    <w:p w:rsidR="00581E26" w:rsidRDefault="00B40E6C">
      <w:pPr>
        <w:ind w:left="43"/>
        <w:rPr>
          <w:sz w:val="18"/>
          <w:szCs w:val="18"/>
        </w:rPr>
        <w:sectPr w:rsidR="00581E26">
          <w:type w:val="continuous"/>
          <w:pgSz w:w="11920" w:h="16860"/>
          <w:pgMar w:top="1580" w:right="880" w:bottom="280" w:left="1340" w:header="720" w:footer="720" w:gutter="0"/>
          <w:cols w:num="2" w:space="720" w:equalWidth="0">
            <w:col w:w="5920" w:space="191"/>
            <w:col w:w="3589"/>
          </w:cols>
        </w:sectPr>
      </w:pPr>
      <w:r>
        <w:rPr>
          <w:sz w:val="18"/>
          <w:szCs w:val="18"/>
        </w:rPr>
        <w:t>23/05/2024           98</w:t>
      </w:r>
    </w:p>
    <w:p w:rsidR="00581E26" w:rsidRDefault="00B40E6C">
      <w:pPr>
        <w:spacing w:line="260" w:lineRule="exact"/>
        <w:ind w:left="1356"/>
        <w:rPr>
          <w:sz w:val="18"/>
          <w:szCs w:val="18"/>
        </w:rPr>
      </w:pPr>
      <w:r>
        <w:rPr>
          <w:rFonts w:ascii="Cambria" w:eastAsia="Cambria" w:hAnsi="Cambria" w:cs="Cambria"/>
          <w:position w:val="-1"/>
          <w:sz w:val="22"/>
          <w:szCs w:val="22"/>
        </w:rPr>
        <w:t xml:space="preserve">Techniques                                                                             </w:t>
      </w:r>
      <w:r>
        <w:rPr>
          <w:position w:val="8"/>
          <w:sz w:val="18"/>
          <w:szCs w:val="18"/>
        </w:rPr>
        <w:t>30/05/2024           104</w:t>
      </w:r>
    </w:p>
    <w:p w:rsidR="00581E26" w:rsidRDefault="00581E26">
      <w:pPr>
        <w:spacing w:line="200" w:lineRule="exact"/>
      </w:pPr>
    </w:p>
    <w:p w:rsidR="00581E26" w:rsidRDefault="00581E26">
      <w:pPr>
        <w:spacing w:line="260" w:lineRule="exact"/>
        <w:rPr>
          <w:sz w:val="26"/>
          <w:szCs w:val="26"/>
        </w:rPr>
      </w:pPr>
    </w:p>
    <w:p w:rsidR="00581E26" w:rsidRDefault="00B40E6C">
      <w:pPr>
        <w:spacing w:before="21" w:line="277" w:lineRule="auto"/>
        <w:ind w:left="100" w:right="404"/>
        <w:rPr>
          <w:rFonts w:ascii="Cambria" w:eastAsia="Cambria" w:hAnsi="Cambria" w:cs="Cambria"/>
          <w:sz w:val="28"/>
          <w:szCs w:val="28"/>
        </w:rPr>
        <w:sectPr w:rsidR="00581E26">
          <w:type w:val="continuous"/>
          <w:pgSz w:w="11920" w:h="16860"/>
          <w:pgMar w:top="1580" w:right="880" w:bottom="280" w:left="1340" w:header="720" w:footer="720" w:gutter="0"/>
          <w:cols w:space="720"/>
        </w:sectPr>
      </w:pPr>
      <w:r>
        <w:rPr>
          <w:rFonts w:ascii="Cambria" w:eastAsia="Cambria" w:hAnsi="Cambria" w:cs="Cambria"/>
          <w:b/>
          <w:sz w:val="28"/>
          <w:szCs w:val="28"/>
        </w:rPr>
        <w:t>Note: Students have to write the Algorithms at left side of each problem statements.</w:t>
      </w:r>
    </w:p>
    <w:p w:rsidR="00581E26" w:rsidRDefault="0099215F">
      <w:pPr>
        <w:spacing w:line="200" w:lineRule="exact"/>
      </w:pPr>
      <w:r>
        <w:rPr>
          <w:noProof/>
        </w:rPr>
        <w:lastRenderedPageBreak/>
      </w:r>
      <w:r w:rsidR="0099215F">
        <w:rPr>
          <w:noProof/>
        </w:rPr>
        <w:pict>
          <v:group id="_x0000_s1231" style="position:absolute;margin-left:71.95pt;margin-top:80.25pt;width:479.6pt;height:18.95pt;z-index:-251658240;mso-position-horizontal-relative:page;mso-position-vertical-relative:page" coordorigin="1439,1605" coordsize="9592,379">
            <v:shape id="_x0000_s1241" style="position:absolute;left:1450;top:1616;width:1694;height:0" coordorigin="1450,1616" coordsize="1694,0" path="m1450,1616r1694,e" filled="f" strokeweight=".58pt">
              <v:path arrowok="t"/>
            </v:shape>
            <v:shape id="_x0000_s1240" style="position:absolute;left:3154;top:1616;width:5519;height:0" coordorigin="3154,1616" coordsize="5519,0" path="m3154,1616r5519,e" filled="f" strokeweight=".58pt">
              <v:path arrowok="t"/>
            </v:shape>
            <v:shape id="_x0000_s1239" style="position:absolute;left:8683;top:1616;width:2338;height:0" coordorigin="8683,1616" coordsize="2338,0" path="m8683,1616r2338,e" filled="f" strokeweight=".58pt">
              <v:path arrowok="t"/>
            </v:shape>
            <v:shape id="_x0000_s1238" style="position:absolute;left:1445;top:1611;width:0;height:367" coordorigin="1445,1611" coordsize="0,367" path="m1445,1611r,367e" filled="f" strokeweight=".58pt">
              <v:path arrowok="t"/>
            </v:shape>
            <v:shape id="_x0000_s1237" style="position:absolute;left:1450;top:1973;width:1694;height:0" coordorigin="1450,1973" coordsize="1694,0" path="m1450,1973r1694,e" filled="f" strokeweight=".58pt">
              <v:path arrowok="t"/>
            </v:shape>
            <v:shape id="_x0000_s1236" style="position:absolute;left:3149;top:1611;width:0;height:367" coordorigin="3149,1611" coordsize="0,367" path="m3149,1611r,367e" filled="f" strokeweight=".58pt">
              <v:path arrowok="t"/>
            </v:shape>
            <v:shape id="_x0000_s1235" style="position:absolute;left:3154;top:1973;width:5519;height:0" coordorigin="3154,1973" coordsize="5519,0" path="m3154,1973r5519,e" filled="f" strokeweight=".58pt">
              <v:path arrowok="t"/>
            </v:shape>
            <v:shape id="_x0000_s1234" style="position:absolute;left:8678;top:1611;width:0;height:367" coordorigin="8678,1611" coordsize="0,367" path="m8678,1611r,367e" filled="f" strokeweight=".58pt">
              <v:path arrowok="t"/>
            </v:shape>
            <v:shape id="_x0000_s1233" style="position:absolute;left:8683;top:1973;width:2338;height:0" coordorigin="8683,1973" coordsize="2338,0" path="m8683,1973r2338,e" filled="f" strokeweight=".58pt">
              <v:path arrowok="t"/>
            </v:shape>
            <v:shape id="_x0000_s1232" style="position:absolute;left:11026;top:1611;width:0;height:367" coordorigin="11026,1611" coordsize="0,367" path="m11026,1611r,367e" filled="f" strokeweight=".20464mm">
              <v:path arrowok="t"/>
            </v:shape>
            <w10:wrap anchorx="page" anchory="page"/>
          </v:group>
        </w:pict>
      </w:r>
    </w:p>
    <w:p w:rsidR="00581E26" w:rsidRDefault="00581E26">
      <w:pPr>
        <w:spacing w:line="200" w:lineRule="exact"/>
      </w:pPr>
    </w:p>
    <w:p w:rsidR="00581E26" w:rsidRDefault="00581E26">
      <w:pPr>
        <w:spacing w:before="14" w:line="220" w:lineRule="exact"/>
        <w:rPr>
          <w:sz w:val="22"/>
          <w:szCs w:val="22"/>
        </w:rPr>
      </w:pPr>
    </w:p>
    <w:p w:rsidR="00581E26" w:rsidRDefault="00B40E6C">
      <w:pPr>
        <w:spacing w:before="30" w:line="320" w:lineRule="exact"/>
        <w:ind w:left="353"/>
        <w:rPr>
          <w:rFonts w:ascii="Cambria" w:eastAsia="Cambria" w:hAnsi="Cambria" w:cs="Cambria"/>
          <w:sz w:val="22"/>
          <w:szCs w:val="22"/>
        </w:rPr>
      </w:pPr>
      <w:r>
        <w:rPr>
          <w:rFonts w:ascii="Cambria" w:eastAsia="Cambria" w:hAnsi="Cambria" w:cs="Cambria"/>
          <w:b/>
          <w:position w:val="-3"/>
          <w:sz w:val="22"/>
          <w:szCs w:val="22"/>
        </w:rPr>
        <w:t xml:space="preserve">Ex. No.:01                               </w:t>
      </w:r>
      <w:r>
        <w:rPr>
          <w:rFonts w:ascii="Cambria" w:eastAsia="Cambria" w:hAnsi="Cambria" w:cs="Cambria"/>
          <w:b/>
          <w:position w:val="6"/>
          <w:sz w:val="22"/>
          <w:szCs w:val="22"/>
        </w:rPr>
        <w:t xml:space="preserve">Implementation of Single Linked List                     </w:t>
      </w:r>
      <w:r>
        <w:rPr>
          <w:rFonts w:ascii="Cambria" w:eastAsia="Cambria" w:hAnsi="Cambria" w:cs="Cambria"/>
          <w:b/>
          <w:position w:val="-3"/>
          <w:sz w:val="22"/>
          <w:szCs w:val="22"/>
        </w:rPr>
        <w:t>Date:29/02/2024</w:t>
      </w:r>
    </w:p>
    <w:p w:rsidR="00581E26" w:rsidRDefault="00581E26">
      <w:pPr>
        <w:spacing w:before="4" w:line="120" w:lineRule="exact"/>
        <w:rPr>
          <w:sz w:val="13"/>
          <w:szCs w:val="13"/>
        </w:rPr>
      </w:pPr>
    </w:p>
    <w:p w:rsidR="00581E26" w:rsidRDefault="00581E26">
      <w:pPr>
        <w:spacing w:line="200" w:lineRule="exact"/>
      </w:pPr>
    </w:p>
    <w:p w:rsidR="00581E26" w:rsidRDefault="00B40E6C">
      <w:pPr>
        <w:spacing w:before="30" w:line="359" w:lineRule="auto"/>
        <w:ind w:left="348" w:right="1465"/>
        <w:rPr>
          <w:rFonts w:ascii="Cambria" w:eastAsia="Cambria" w:hAnsi="Cambria" w:cs="Cambria"/>
          <w:sz w:val="22"/>
          <w:szCs w:val="22"/>
        </w:rPr>
      </w:pPr>
      <w:r>
        <w:rPr>
          <w:rFonts w:ascii="Cambria" w:eastAsia="Cambria" w:hAnsi="Cambria" w:cs="Cambria"/>
          <w:b/>
          <w:sz w:val="22"/>
          <w:szCs w:val="22"/>
        </w:rPr>
        <w:t>Write a C program to implement the following operations on Singly Linked List. (i)          Insert a node in the beginning of a list.</w:t>
      </w:r>
    </w:p>
    <w:p w:rsidR="00581E26" w:rsidRDefault="00B40E6C">
      <w:pPr>
        <w:spacing w:before="2"/>
        <w:ind w:left="348"/>
        <w:rPr>
          <w:rFonts w:ascii="Cambria" w:eastAsia="Cambria" w:hAnsi="Cambria" w:cs="Cambria"/>
          <w:sz w:val="22"/>
          <w:szCs w:val="22"/>
        </w:rPr>
      </w:pPr>
      <w:r>
        <w:rPr>
          <w:rFonts w:ascii="Cambria" w:eastAsia="Cambria" w:hAnsi="Cambria" w:cs="Cambria"/>
          <w:b/>
          <w:sz w:val="22"/>
          <w:szCs w:val="22"/>
        </w:rPr>
        <w:t>(ii)        Insert a node after P</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(iii)       Insert a node at the end of a list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(iv)       Find an element in a list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(v)         FindNext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(vi)       FindPrevious</w:t>
      </w:r>
    </w:p>
    <w:p w:rsidR="00581E26" w:rsidRDefault="00581E26">
      <w:pPr>
        <w:spacing w:before="1" w:line="120" w:lineRule="exact"/>
        <w:rPr>
          <w:sz w:val="13"/>
          <w:szCs w:val="13"/>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(vii)      isLast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(viii)    isEmpty</w:t>
      </w:r>
    </w:p>
    <w:p w:rsidR="00581E26" w:rsidRDefault="00581E26">
      <w:pPr>
        <w:spacing w:before="8" w:line="120" w:lineRule="exact"/>
        <w:rPr>
          <w:sz w:val="12"/>
          <w:szCs w:val="12"/>
        </w:rPr>
      </w:pPr>
    </w:p>
    <w:p w:rsidR="00581E26" w:rsidRDefault="00B40E6C">
      <w:pPr>
        <w:spacing w:line="359" w:lineRule="auto"/>
        <w:ind w:left="348" w:right="4830"/>
        <w:rPr>
          <w:rFonts w:ascii="Cambria" w:eastAsia="Cambria" w:hAnsi="Cambria" w:cs="Cambria"/>
          <w:sz w:val="22"/>
          <w:szCs w:val="22"/>
        </w:rPr>
      </w:pPr>
      <w:r>
        <w:rPr>
          <w:rFonts w:ascii="Cambria" w:eastAsia="Cambria" w:hAnsi="Cambria" w:cs="Cambria"/>
          <w:b/>
          <w:sz w:val="22"/>
          <w:szCs w:val="22"/>
        </w:rPr>
        <w:t xml:space="preserve">(ix)       Delete a node in the beginning of a </w:t>
      </w:r>
      <w:r>
        <w:rPr>
          <w:rFonts w:ascii="Cambria" w:eastAsia="Cambria" w:hAnsi="Cambria" w:cs="Cambria"/>
          <w:b/>
          <w:sz w:val="22"/>
          <w:szCs w:val="22"/>
        </w:rPr>
        <w:t>list. (x)         Delete a node after P</w:t>
      </w:r>
    </w:p>
    <w:p w:rsidR="00581E26" w:rsidRDefault="00B40E6C">
      <w:pPr>
        <w:ind w:left="348"/>
        <w:rPr>
          <w:rFonts w:ascii="Cambria" w:eastAsia="Cambria" w:hAnsi="Cambria" w:cs="Cambria"/>
          <w:sz w:val="22"/>
          <w:szCs w:val="22"/>
        </w:rPr>
      </w:pPr>
      <w:r>
        <w:rPr>
          <w:rFonts w:ascii="Cambria" w:eastAsia="Cambria" w:hAnsi="Cambria" w:cs="Cambria"/>
          <w:b/>
          <w:sz w:val="22"/>
          <w:szCs w:val="22"/>
        </w:rPr>
        <w:t>(xi)       Delete a node at the end of a list</w:t>
      </w:r>
    </w:p>
    <w:p w:rsidR="00581E26" w:rsidRDefault="00581E26">
      <w:pPr>
        <w:spacing w:before="1" w:line="120" w:lineRule="exact"/>
        <w:rPr>
          <w:sz w:val="13"/>
          <w:szCs w:val="13"/>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(xii)      Delete the List</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Define a Node structure with data and a pointer to the next Node.</w:t>
      </w:r>
    </w:p>
    <w:p w:rsidR="00581E26" w:rsidRDefault="00B40E6C">
      <w:pPr>
        <w:ind w:left="101"/>
        <w:rPr>
          <w:rFonts w:ascii="Arial" w:eastAsia="Arial" w:hAnsi="Arial" w:cs="Arial"/>
          <w:sz w:val="24"/>
          <w:szCs w:val="24"/>
        </w:rPr>
      </w:pPr>
      <w:r>
        <w:rPr>
          <w:rFonts w:ascii="Arial" w:eastAsia="Arial" w:hAnsi="Arial" w:cs="Arial"/>
          <w:sz w:val="24"/>
          <w:szCs w:val="24"/>
        </w:rPr>
        <w:t>3) Initialize a head pointer to NULL.</w:t>
      </w:r>
    </w:p>
    <w:p w:rsidR="00581E26" w:rsidRDefault="00B40E6C">
      <w:pPr>
        <w:spacing w:line="260" w:lineRule="exact"/>
        <w:ind w:left="101"/>
        <w:rPr>
          <w:rFonts w:ascii="Arial" w:eastAsia="Arial" w:hAnsi="Arial" w:cs="Arial"/>
          <w:sz w:val="24"/>
          <w:szCs w:val="24"/>
        </w:rPr>
      </w:pPr>
      <w:r>
        <w:rPr>
          <w:rFonts w:ascii="Arial" w:eastAsia="Arial" w:hAnsi="Arial" w:cs="Arial"/>
          <w:sz w:val="24"/>
          <w:szCs w:val="24"/>
        </w:rPr>
        <w:t xml:space="preserve">4) </w:t>
      </w:r>
      <w:r>
        <w:rPr>
          <w:rFonts w:ascii="Arial" w:eastAsia="Arial" w:hAnsi="Arial" w:cs="Arial"/>
          <w:sz w:val="24"/>
          <w:szCs w:val="24"/>
        </w:rPr>
        <w:t>Create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a. Insert at the beginning or end:</w:t>
      </w:r>
    </w:p>
    <w:p w:rsidR="00581E26" w:rsidRDefault="00B40E6C">
      <w:pPr>
        <w:ind w:left="101"/>
        <w:rPr>
          <w:rFonts w:ascii="Arial" w:eastAsia="Arial" w:hAnsi="Arial" w:cs="Arial"/>
          <w:sz w:val="24"/>
          <w:szCs w:val="24"/>
        </w:rPr>
      </w:pPr>
      <w:r>
        <w:rPr>
          <w:rFonts w:ascii="Arial" w:eastAsia="Arial" w:hAnsi="Arial" w:cs="Arial"/>
          <w:sz w:val="24"/>
          <w:szCs w:val="24"/>
        </w:rPr>
        <w:t>- Create a new Node with the given data.</w:t>
      </w:r>
    </w:p>
    <w:p w:rsidR="00581E26" w:rsidRDefault="00B40E6C">
      <w:pPr>
        <w:ind w:left="101" w:right="1864"/>
        <w:rPr>
          <w:rFonts w:ascii="Arial" w:eastAsia="Arial" w:hAnsi="Arial" w:cs="Arial"/>
          <w:sz w:val="24"/>
          <w:szCs w:val="24"/>
        </w:rPr>
      </w:pPr>
      <w:r>
        <w:rPr>
          <w:rFonts w:ascii="Arial" w:eastAsia="Arial" w:hAnsi="Arial" w:cs="Arial"/>
          <w:sz w:val="24"/>
          <w:szCs w:val="24"/>
        </w:rPr>
        <w:t>- Traverse the list to the last Node or update the head pointer accordingly. b. Delete from the beginning or end:</w:t>
      </w:r>
    </w:p>
    <w:p w:rsidR="00581E26" w:rsidRDefault="00B40E6C">
      <w:pPr>
        <w:ind w:left="101" w:right="869"/>
        <w:rPr>
          <w:rFonts w:ascii="Arial" w:eastAsia="Arial" w:hAnsi="Arial" w:cs="Arial"/>
          <w:sz w:val="24"/>
          <w:szCs w:val="24"/>
        </w:rPr>
      </w:pPr>
      <w:r>
        <w:rPr>
          <w:rFonts w:ascii="Arial" w:eastAsia="Arial" w:hAnsi="Arial" w:cs="Arial"/>
          <w:sz w:val="24"/>
          <w:szCs w:val="24"/>
        </w:rPr>
        <w:t>- Update the head pointer to the next Node or traverse to the second last Node and update its pointer.</w:t>
      </w:r>
    </w:p>
    <w:p w:rsidR="00581E26" w:rsidRDefault="00B40E6C">
      <w:pPr>
        <w:ind w:left="101"/>
        <w:rPr>
          <w:rFonts w:ascii="Arial" w:eastAsia="Arial" w:hAnsi="Arial" w:cs="Arial"/>
          <w:sz w:val="24"/>
          <w:szCs w:val="24"/>
        </w:rPr>
      </w:pPr>
      <w:r>
        <w:rPr>
          <w:rFonts w:ascii="Arial" w:eastAsia="Arial" w:hAnsi="Arial" w:cs="Arial"/>
          <w:sz w:val="24"/>
          <w:szCs w:val="24"/>
        </w:rPr>
        <w:t>c. Search for a value:</w:t>
      </w:r>
    </w:p>
    <w:p w:rsidR="00581E26" w:rsidRDefault="00B40E6C">
      <w:pPr>
        <w:ind w:left="101"/>
        <w:rPr>
          <w:rFonts w:ascii="Arial" w:eastAsia="Arial" w:hAnsi="Arial" w:cs="Arial"/>
          <w:sz w:val="24"/>
          <w:szCs w:val="24"/>
        </w:rPr>
      </w:pPr>
      <w:r>
        <w:rPr>
          <w:rFonts w:ascii="Arial" w:eastAsia="Arial" w:hAnsi="Arial" w:cs="Arial"/>
          <w:sz w:val="24"/>
          <w:szCs w:val="24"/>
        </w:rPr>
        <w:t>- Traverse the list and compare each Node's data with the given value.</w:t>
      </w:r>
    </w:p>
    <w:p w:rsidR="00581E26" w:rsidRDefault="00B40E6C">
      <w:pPr>
        <w:ind w:left="101"/>
        <w:rPr>
          <w:rFonts w:ascii="Arial" w:eastAsia="Arial" w:hAnsi="Arial" w:cs="Arial"/>
          <w:sz w:val="24"/>
          <w:szCs w:val="24"/>
        </w:rPr>
      </w:pPr>
      <w:r>
        <w:rPr>
          <w:rFonts w:ascii="Arial" w:eastAsia="Arial" w:hAnsi="Arial" w:cs="Arial"/>
          <w:sz w:val="24"/>
          <w:szCs w:val="24"/>
        </w:rPr>
        <w:t>- Return the Node if found, otherwise return NULL.</w:t>
      </w:r>
    </w:p>
    <w:p w:rsidR="00581E26" w:rsidRDefault="00B40E6C">
      <w:pPr>
        <w:ind w:left="101"/>
        <w:rPr>
          <w:rFonts w:ascii="Arial" w:eastAsia="Arial" w:hAnsi="Arial" w:cs="Arial"/>
          <w:sz w:val="24"/>
          <w:szCs w:val="24"/>
        </w:rPr>
      </w:pPr>
      <w:r>
        <w:rPr>
          <w:rFonts w:ascii="Arial" w:eastAsia="Arial" w:hAnsi="Arial" w:cs="Arial"/>
          <w:sz w:val="24"/>
          <w:szCs w:val="24"/>
        </w:rPr>
        <w:t>5) Test the operations by inserting, deleting, and searching for elements in the list.</w:t>
      </w:r>
    </w:p>
    <w:p w:rsidR="00581E26" w:rsidRDefault="00B40E6C">
      <w:pPr>
        <w:ind w:left="101"/>
        <w:rPr>
          <w:rFonts w:ascii="Arial" w:eastAsia="Arial" w:hAnsi="Arial" w:cs="Arial"/>
          <w:sz w:val="24"/>
          <w:szCs w:val="24"/>
        </w:rPr>
        <w:sectPr w:rsidR="00581E26">
          <w:pgSz w:w="11920" w:h="16860"/>
          <w:pgMar w:top="940" w:right="880" w:bottom="280" w:left="1200" w:header="738" w:footer="0" w:gutter="0"/>
          <w:cols w:space="720"/>
        </w:sectPr>
      </w:pPr>
      <w:r>
        <w:rPr>
          <w:rFonts w:ascii="Arial" w:eastAsia="Arial" w:hAnsi="Arial" w:cs="Arial"/>
          <w:sz w:val="24"/>
          <w:szCs w:val="24"/>
        </w:rPr>
        <w:t>6) Stop</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60" w:lineRule="exact"/>
        <w:rPr>
          <w:sz w:val="26"/>
          <w:szCs w:val="26"/>
        </w:rPr>
      </w:pPr>
    </w:p>
    <w:p w:rsidR="00581E26" w:rsidRDefault="00B40E6C">
      <w:pPr>
        <w:spacing w:before="30"/>
        <w:ind w:left="108"/>
        <w:rPr>
          <w:rFonts w:ascii="Cambria" w:eastAsia="Cambria" w:hAnsi="Cambria" w:cs="Cambria"/>
          <w:sz w:val="22"/>
          <w:szCs w:val="22"/>
        </w:rPr>
      </w:pPr>
      <w:r>
        <w:rPr>
          <w:rFonts w:ascii="Cambria" w:eastAsia="Cambria" w:hAnsi="Cambria" w:cs="Cambria"/>
          <w:b/>
          <w:sz w:val="22"/>
          <w:szCs w:val="22"/>
        </w:rPr>
        <w:t>PROGRAM:</w:t>
      </w:r>
    </w:p>
    <w:p w:rsidR="00581E26" w:rsidRDefault="00581E26">
      <w:pPr>
        <w:spacing w:before="19" w:line="240" w:lineRule="exact"/>
        <w:rPr>
          <w:sz w:val="24"/>
          <w:szCs w:val="24"/>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#include &lt;stdio.h&gt;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#include&lt;stdlib.h&gt;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createfnode(int ele);</w:t>
      </w:r>
    </w:p>
    <w:p w:rsidR="00581E26" w:rsidRDefault="00B40E6C">
      <w:pPr>
        <w:spacing w:before="2"/>
        <w:ind w:left="108" w:right="6168"/>
        <w:rPr>
          <w:rFonts w:ascii="Courier New" w:eastAsia="Courier New" w:hAnsi="Courier New" w:cs="Courier New"/>
          <w:sz w:val="21"/>
          <w:szCs w:val="21"/>
        </w:rPr>
      </w:pPr>
      <w:r>
        <w:rPr>
          <w:rFonts w:ascii="Courier New" w:eastAsia="Courier New" w:hAnsi="Courier New" w:cs="Courier New"/>
          <w:b/>
          <w:sz w:val="21"/>
          <w:szCs w:val="21"/>
        </w:rPr>
        <w:t>void insertfront(int ele); void insertend(int ele); void display();</w:t>
      </w:r>
    </w:p>
    <w:p w:rsidR="00581E26" w:rsidRDefault="00B40E6C">
      <w:pPr>
        <w:ind w:left="108" w:right="5916"/>
        <w:rPr>
          <w:rFonts w:ascii="Courier New" w:eastAsia="Courier New" w:hAnsi="Courier New" w:cs="Courier New"/>
          <w:sz w:val="21"/>
          <w:szCs w:val="21"/>
        </w:rPr>
      </w:pPr>
      <w:r>
        <w:rPr>
          <w:rFonts w:ascii="Courier New" w:eastAsia="Courier New" w:hAnsi="Courier New" w:cs="Courier New"/>
          <w:b/>
          <w:sz w:val="21"/>
          <w:szCs w:val="21"/>
        </w:rPr>
        <w:t>//type declaration of a node struct 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data;</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next;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head = 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*newnode;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insertfront(int ele)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newnode=(struct node*)malloc(sizeof(struct 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if(newnode!=NULL)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 newnode-&gt;data=ele;</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if(head!=NULL)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newnode-&gt;next=head;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head=newnode;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581E26">
      <w:pPr>
        <w:spacing w:before="17" w:line="220" w:lineRule="exact"/>
        <w:rPr>
          <w:sz w:val="22"/>
          <w:szCs w:val="22"/>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newnode-&gt;next=NULL;</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head=newnode;</w:t>
      </w:r>
    </w:p>
    <w:p w:rsidR="00581E26" w:rsidRDefault="00581E26">
      <w:pPr>
        <w:spacing w:before="17" w:line="220" w:lineRule="exact"/>
        <w:rPr>
          <w:sz w:val="22"/>
          <w:szCs w:val="22"/>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581E26">
      <w:pPr>
        <w:spacing w:before="17" w:line="220" w:lineRule="exact"/>
        <w:rPr>
          <w:sz w:val="22"/>
          <w:szCs w:val="22"/>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void insertend(int ele)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newnode=(struct node*)malloc(sizeof(struct 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if(newnode!=NULL)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newnode-&gt;data=ele;</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newnode-&gt;next=NULL;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if(head!=NULL)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w:t>
      </w:r>
      <w:r>
        <w:rPr>
          <w:rFonts w:ascii="Courier New" w:eastAsia="Courier New" w:hAnsi="Courier New" w:cs="Courier New"/>
          <w:b/>
          <w:position w:val="2"/>
          <w:sz w:val="21"/>
          <w:szCs w:val="21"/>
        </w:rPr>
        <w:t xml:space="preserve"> node *t;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t=head;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while(t-&gt;next!=NULL)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t=t-&gt;next;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t-&gt;next=newnode;</w:t>
      </w:r>
    </w:p>
    <w:p w:rsidR="00581E26" w:rsidRDefault="00B40E6C">
      <w:pPr>
        <w:spacing w:line="220" w:lineRule="exact"/>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position w:val="2"/>
          <w:sz w:val="21"/>
          <w:szCs w:val="21"/>
        </w:rPr>
        <w:t>}</w:t>
      </w:r>
    </w:p>
    <w:p w:rsidR="00581E26" w:rsidRDefault="00581E26">
      <w:pPr>
        <w:spacing w:before="1" w:line="140" w:lineRule="exact"/>
        <w:rPr>
          <w:sz w:val="14"/>
          <w:szCs w:val="14"/>
        </w:rPr>
      </w:pPr>
    </w:p>
    <w:p w:rsidR="00581E26" w:rsidRDefault="00581E26">
      <w:pPr>
        <w:spacing w:line="200" w:lineRule="exact"/>
      </w:pPr>
    </w:p>
    <w:p w:rsidR="00581E26" w:rsidRDefault="00B40E6C">
      <w:pPr>
        <w:spacing w:before="40"/>
        <w:ind w:left="108"/>
        <w:rPr>
          <w:rFonts w:ascii="Courier New" w:eastAsia="Courier New" w:hAnsi="Courier New" w:cs="Courier New"/>
          <w:sz w:val="21"/>
          <w:szCs w:val="21"/>
        </w:rPr>
      </w:pPr>
      <w:r>
        <w:rPr>
          <w:rFonts w:ascii="Courier New" w:eastAsia="Courier New" w:hAnsi="Courier New" w:cs="Courier New"/>
          <w:b/>
          <w:sz w:val="21"/>
          <w:szCs w:val="21"/>
        </w:rPr>
        <w:t>else</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head=newnode;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listsize()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c=0;</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t=head;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c=c+1;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t=t-&gt;next;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 xml:space="preserve">printf("\n The size of the </w:t>
      </w:r>
      <w:r>
        <w:rPr>
          <w:rFonts w:ascii="Courier New" w:eastAsia="Courier New" w:hAnsi="Courier New" w:cs="Courier New"/>
          <w:b/>
          <w:position w:val="2"/>
          <w:sz w:val="21"/>
          <w:szCs w:val="21"/>
        </w:rPr>
        <w:t>list is %d:\n",c);</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return c;</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insertpos(int ele,int pos)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ls=0;</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ls=listsize();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if(head == NULL &amp;&amp; (pos &lt;= 0 || pos &gt; 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printf("\nInvalid position to insert a node\n");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return;</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ind w:left="108" w:right="1882"/>
        <w:rPr>
          <w:rFonts w:ascii="Courier New" w:eastAsia="Courier New" w:hAnsi="Courier New" w:cs="Courier New"/>
          <w:sz w:val="21"/>
          <w:szCs w:val="21"/>
        </w:rPr>
      </w:pPr>
      <w:r>
        <w:rPr>
          <w:rFonts w:ascii="Courier New" w:eastAsia="Courier New" w:hAnsi="Courier New" w:cs="Courier New"/>
          <w:b/>
          <w:sz w:val="21"/>
          <w:szCs w:val="21"/>
        </w:rPr>
        <w:t xml:space="preserve">// if the list is not empty and the position is out of </w:t>
      </w:r>
      <w:r>
        <w:rPr>
          <w:rFonts w:ascii="Courier New" w:eastAsia="Courier New" w:hAnsi="Courier New" w:cs="Courier New"/>
          <w:b/>
          <w:sz w:val="21"/>
          <w:szCs w:val="21"/>
        </w:rPr>
        <w:t>range if(head != NULL &amp;&amp; (pos &lt;= 0 || pos &gt; ls))</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printf("\nInvalid position to insert a node\n");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return;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newnode = NULL;</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newnode=(struct node*)malloc(sizeof(struct 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if(newnode != 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newnode-&gt;data=ele;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w:t>
      </w:r>
      <w:r>
        <w:rPr>
          <w:rFonts w:ascii="Courier New" w:eastAsia="Courier New" w:hAnsi="Courier New" w:cs="Courier New"/>
          <w:b/>
          <w:position w:val="2"/>
          <w:sz w:val="21"/>
          <w:szCs w:val="21"/>
        </w:rPr>
        <w:t xml:space="preserve"> node* temp = head;</w:t>
      </w:r>
    </w:p>
    <w:p w:rsidR="00581E26" w:rsidRDefault="00B40E6C">
      <w:pPr>
        <w:ind w:left="108" w:right="5789"/>
        <w:rPr>
          <w:rFonts w:ascii="Courier New" w:eastAsia="Courier New" w:hAnsi="Courier New" w:cs="Courier New"/>
          <w:sz w:val="21"/>
          <w:szCs w:val="21"/>
        </w:rPr>
      </w:pPr>
      <w:r>
        <w:rPr>
          <w:rFonts w:ascii="Courier New" w:eastAsia="Courier New" w:hAnsi="Courier New" w:cs="Courier New"/>
          <w:b/>
          <w:sz w:val="21"/>
          <w:szCs w:val="21"/>
        </w:rPr>
        <w:t>//getting the position-1 node int count = 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while(count &lt; pos-1)</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temp = temp -&gt; 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count += 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ight="2640"/>
        <w:rPr>
          <w:rFonts w:ascii="Courier New" w:eastAsia="Courier New" w:hAnsi="Courier New" w:cs="Courier New"/>
          <w:sz w:val="21"/>
          <w:szCs w:val="21"/>
        </w:rPr>
      </w:pPr>
      <w:r>
        <w:rPr>
          <w:rFonts w:ascii="Courier New" w:eastAsia="Courier New" w:hAnsi="Courier New" w:cs="Courier New"/>
          <w:b/>
          <w:sz w:val="21"/>
          <w:szCs w:val="21"/>
        </w:rPr>
        <w:t>//if the position is 1 then insertion at the beginning if(pos == 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newnode-&gt;next = head;</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head = newnode;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newnode</w:t>
      </w:r>
      <w:r>
        <w:rPr>
          <w:rFonts w:ascii="Courier New" w:eastAsia="Courier New" w:hAnsi="Courier New" w:cs="Courier New"/>
          <w:b/>
          <w:position w:val="2"/>
          <w:sz w:val="21"/>
          <w:szCs w:val="21"/>
        </w:rPr>
        <w:t>-&gt;next = temp-&gt;next;</w:t>
      </w:r>
    </w:p>
    <w:p w:rsidR="00581E26" w:rsidRDefault="00B40E6C">
      <w:pPr>
        <w:spacing w:line="220" w:lineRule="exact"/>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position w:val="2"/>
          <w:sz w:val="21"/>
          <w:szCs w:val="21"/>
        </w:rPr>
        <w:t>temp-&gt;next = newnode;</w:t>
      </w:r>
    </w:p>
    <w:p w:rsidR="00581E26" w:rsidRDefault="00581E26">
      <w:pPr>
        <w:spacing w:before="1" w:line="140" w:lineRule="exact"/>
        <w:rPr>
          <w:sz w:val="14"/>
          <w:szCs w:val="14"/>
        </w:rPr>
      </w:pPr>
    </w:p>
    <w:p w:rsidR="00581E26" w:rsidRDefault="00581E26">
      <w:pPr>
        <w:spacing w:line="200" w:lineRule="exact"/>
      </w:pPr>
    </w:p>
    <w:p w:rsidR="00581E26" w:rsidRDefault="00B40E6C">
      <w:pPr>
        <w:spacing w:before="40"/>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findnext(int 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*temp;</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temp=head;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if(temp==NULL&amp;&amp;temp-&gt;next==NULL)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printf("No next element ");</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while(temp-&gt;data!=s)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temp=temp-&gt;next;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printf("\nNext</w:t>
      </w:r>
      <w:r>
        <w:rPr>
          <w:rFonts w:ascii="Courier New" w:eastAsia="Courier New" w:hAnsi="Courier New" w:cs="Courier New"/>
          <w:b/>
          <w:position w:val="2"/>
          <w:sz w:val="21"/>
          <w:szCs w:val="21"/>
        </w:rPr>
        <w:t xml:space="preserve"> Element of %d is %d\n",s,temp-&gt;next-&gt;data);</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findprev(int 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ight="7177"/>
        <w:rPr>
          <w:rFonts w:ascii="Courier New" w:eastAsia="Courier New" w:hAnsi="Courier New" w:cs="Courier New"/>
          <w:sz w:val="21"/>
          <w:szCs w:val="21"/>
        </w:rPr>
      </w:pPr>
      <w:r>
        <w:rPr>
          <w:rFonts w:ascii="Courier New" w:eastAsia="Courier New" w:hAnsi="Courier New" w:cs="Courier New"/>
          <w:b/>
          <w:sz w:val="21"/>
          <w:szCs w:val="21"/>
        </w:rPr>
        <w:t>struct node *temp; temp=head; if(temp==NULL)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printf("List is empty ");</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while(temp-&gt;next-&gt;data!=s)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temp=temp-&gt;next;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The previous ele of %d is %d\n",s,temp-&gt;data);</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find(int 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ight="7177"/>
        <w:rPr>
          <w:rFonts w:ascii="Courier New" w:eastAsia="Courier New" w:hAnsi="Courier New" w:cs="Courier New"/>
          <w:sz w:val="21"/>
          <w:szCs w:val="21"/>
        </w:rPr>
      </w:pPr>
      <w:r>
        <w:rPr>
          <w:rFonts w:ascii="Courier New" w:eastAsia="Courier New" w:hAnsi="Courier New" w:cs="Courier New"/>
          <w:b/>
          <w:sz w:val="21"/>
          <w:szCs w:val="21"/>
        </w:rPr>
        <w:t>struct node *temp; temp=head; if(head==NULL)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printf("\n List is empty");</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while(temp-&gt;data!=s &amp;&amp; temp-&gt;next!=NULL)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temp=temp-&gt;next;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if(temp!=NULL &amp;&amp; temp-&gt;data==s)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Searching ele</w:t>
      </w:r>
      <w:r>
        <w:rPr>
          <w:rFonts w:ascii="Courier New" w:eastAsia="Courier New" w:hAnsi="Courier New" w:cs="Courier New"/>
          <w:b/>
          <w:position w:val="2"/>
          <w:sz w:val="21"/>
          <w:szCs w:val="21"/>
        </w:rPr>
        <w:t xml:space="preserve"> %d is present in the addr of %p",temp-</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&gt;data,temp);</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else</w:t>
      </w:r>
    </w:p>
    <w:p w:rsidR="00581E26" w:rsidRDefault="00B40E6C">
      <w:pPr>
        <w:spacing w:line="220" w:lineRule="exact"/>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position w:val="2"/>
          <w:sz w:val="21"/>
          <w:szCs w:val="21"/>
        </w:rPr>
        <w:t>{</w:t>
      </w:r>
    </w:p>
    <w:p w:rsidR="00581E26" w:rsidRDefault="00581E26">
      <w:pPr>
        <w:spacing w:before="1" w:line="140" w:lineRule="exact"/>
        <w:rPr>
          <w:sz w:val="14"/>
          <w:szCs w:val="14"/>
        </w:rPr>
      </w:pPr>
    </w:p>
    <w:p w:rsidR="00581E26" w:rsidRDefault="00581E26">
      <w:pPr>
        <w:spacing w:line="200" w:lineRule="exact"/>
      </w:pPr>
    </w:p>
    <w:p w:rsidR="00581E26" w:rsidRDefault="00B40E6C">
      <w:pPr>
        <w:spacing w:before="40"/>
        <w:ind w:left="108"/>
        <w:rPr>
          <w:rFonts w:ascii="Courier New" w:eastAsia="Courier New" w:hAnsi="Courier New" w:cs="Courier New"/>
          <w:sz w:val="21"/>
          <w:szCs w:val="21"/>
        </w:rPr>
      </w:pPr>
      <w:r>
        <w:rPr>
          <w:rFonts w:ascii="Courier New" w:eastAsia="Courier New" w:hAnsi="Courier New" w:cs="Courier New"/>
          <w:b/>
          <w:sz w:val="21"/>
          <w:szCs w:val="21"/>
        </w:rPr>
        <w:t>printf("\n Searching elem %d is not present",s);</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isempty()</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if(head==NULL)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printf("\nList is empty\n");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printf("\nList is not empty\n");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581E26">
      <w:pPr>
        <w:spacing w:before="18" w:line="220" w:lineRule="exact"/>
        <w:rPr>
          <w:sz w:val="22"/>
          <w:szCs w:val="22"/>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 xml:space="preserve">void </w:t>
      </w:r>
      <w:r>
        <w:rPr>
          <w:rFonts w:ascii="Courier New" w:eastAsia="Courier New" w:hAnsi="Courier New" w:cs="Courier New"/>
          <w:b/>
          <w:sz w:val="21"/>
          <w:szCs w:val="21"/>
        </w:rPr>
        <w:t>deleteAtBeginning()</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struct node *t;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head=t-&gt;next;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deleteAtEnd()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ight="7177"/>
        <w:rPr>
          <w:rFonts w:ascii="Courier New" w:eastAsia="Courier New" w:hAnsi="Courier New" w:cs="Courier New"/>
          <w:sz w:val="21"/>
          <w:szCs w:val="21"/>
        </w:rPr>
      </w:pPr>
      <w:r>
        <w:rPr>
          <w:rFonts w:ascii="Courier New" w:eastAsia="Courier New" w:hAnsi="Courier New" w:cs="Courier New"/>
          <w:b/>
          <w:sz w:val="21"/>
          <w:szCs w:val="21"/>
        </w:rPr>
        <w:t>struct node *temp; temp=head; if(head==NULL)</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List is empty");</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else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while(temp-&gt;next-&gt;next!=NULL)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temp=temp-&gt;next;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temp-&gt;next=NULL;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581E26">
      <w:pPr>
        <w:spacing w:before="17" w:line="220" w:lineRule="exact"/>
        <w:rPr>
          <w:sz w:val="22"/>
          <w:szCs w:val="22"/>
        </w:rPr>
      </w:pP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 xml:space="preserve">void </w:t>
      </w:r>
      <w:r>
        <w:rPr>
          <w:rFonts w:ascii="Courier New" w:eastAsia="Courier New" w:hAnsi="Courier New" w:cs="Courier New"/>
          <w:b/>
          <w:position w:val="2"/>
          <w:sz w:val="21"/>
          <w:szCs w:val="21"/>
        </w:rPr>
        <w:t>display()</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t=head;</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while(t!=NULL)</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printf("%d\t",t-&gt;data);</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t=t-&gt;next;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void delete(int ele)</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struct node *t;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t=head;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if(t-&gt;data==ele)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head=t-&gt;next;</w:t>
      </w:r>
    </w:p>
    <w:p w:rsidR="00581E26" w:rsidRDefault="00B40E6C">
      <w:pPr>
        <w:spacing w:line="220" w:lineRule="exact"/>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position w:val="2"/>
          <w:sz w:val="21"/>
          <w:szCs w:val="21"/>
        </w:rPr>
        <w:t>}</w:t>
      </w:r>
    </w:p>
    <w:p w:rsidR="00581E26" w:rsidRDefault="00581E26">
      <w:pPr>
        <w:spacing w:before="1" w:line="140" w:lineRule="exact"/>
        <w:rPr>
          <w:sz w:val="14"/>
          <w:szCs w:val="14"/>
        </w:rPr>
      </w:pPr>
    </w:p>
    <w:p w:rsidR="00581E26" w:rsidRDefault="00581E26">
      <w:pPr>
        <w:spacing w:line="200" w:lineRule="exact"/>
      </w:pPr>
    </w:p>
    <w:p w:rsidR="00581E26" w:rsidRDefault="00B40E6C">
      <w:pPr>
        <w:spacing w:before="40"/>
        <w:ind w:left="108"/>
        <w:rPr>
          <w:rFonts w:ascii="Courier New" w:eastAsia="Courier New" w:hAnsi="Courier New" w:cs="Courier New"/>
          <w:sz w:val="21"/>
          <w:szCs w:val="21"/>
        </w:rPr>
      </w:pPr>
      <w:r>
        <w:rPr>
          <w:rFonts w:ascii="Courier New" w:eastAsia="Courier New" w:hAnsi="Courier New" w:cs="Courier New"/>
          <w:b/>
          <w:sz w:val="21"/>
          <w:szCs w:val="21"/>
        </w:rPr>
        <w:t>else</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while(t-&gt;next-&gt;data!=ele)</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t=t-&gt;next;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t-&gt;next=t-&gt;next-&gt;next;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main()</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do</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int ch,a,pos;</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Choose any one operation that you would like to perform\n");</w:t>
      </w:r>
    </w:p>
    <w:p w:rsidR="00581E26" w:rsidRDefault="00B40E6C">
      <w:pPr>
        <w:ind w:left="108" w:right="2892"/>
        <w:rPr>
          <w:rFonts w:ascii="Courier New" w:eastAsia="Courier New" w:hAnsi="Courier New" w:cs="Courier New"/>
          <w:sz w:val="21"/>
          <w:szCs w:val="21"/>
        </w:rPr>
      </w:pPr>
      <w:r>
        <w:rPr>
          <w:rFonts w:ascii="Courier New" w:eastAsia="Courier New" w:hAnsi="Courier New" w:cs="Courier New"/>
          <w:b/>
          <w:sz w:val="21"/>
          <w:szCs w:val="21"/>
        </w:rPr>
        <w:t>printf("\n 1.Insert the element at the beginning"); printf("\n 2.Insert the element at the end"); printf("\n 3. To insert at the specified position"); printf("\n 4. To view list");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5.To view list size");</w:t>
      </w:r>
    </w:p>
    <w:p w:rsidR="00581E26" w:rsidRDefault="00B40E6C">
      <w:pPr>
        <w:ind w:left="108" w:right="4276"/>
        <w:rPr>
          <w:rFonts w:ascii="Courier New" w:eastAsia="Courier New" w:hAnsi="Courier New" w:cs="Courier New"/>
          <w:sz w:val="21"/>
          <w:szCs w:val="21"/>
        </w:rPr>
      </w:pPr>
      <w:r>
        <w:rPr>
          <w:rFonts w:ascii="Courier New" w:eastAsia="Courier New" w:hAnsi="Courier New" w:cs="Courier New"/>
          <w:b/>
          <w:sz w:val="21"/>
          <w:szCs w:val="21"/>
        </w:rPr>
        <w:t>printf("\n 6.To delete first element"); printf("\n 7.To delete last element"); printf("\n 8.To find next element"); printf("\n 9. To find previous element");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10. To find search for an element");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11. To quit");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Enter your choice\n");</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scanf("%d",&amp;ch);</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switch(ch)</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ind w:left="108"/>
        <w:rPr>
          <w:rFonts w:ascii="Courier New" w:eastAsia="Courier New" w:hAnsi="Courier New" w:cs="Courier New"/>
          <w:sz w:val="21"/>
          <w:szCs w:val="21"/>
        </w:rPr>
      </w:pPr>
      <w:r>
        <w:rPr>
          <w:rFonts w:ascii="Courier New" w:eastAsia="Courier New" w:hAnsi="Courier New" w:cs="Courier New"/>
          <w:b/>
          <w:sz w:val="21"/>
          <w:szCs w:val="21"/>
        </w:rPr>
        <w:t>case 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Insert an element to be inserted at the beginning\n");</w:t>
      </w:r>
    </w:p>
    <w:p w:rsidR="00581E26" w:rsidRDefault="00B40E6C">
      <w:pPr>
        <w:ind w:left="108" w:right="7555"/>
        <w:jc w:val="both"/>
        <w:rPr>
          <w:rFonts w:ascii="Courier New" w:eastAsia="Courier New" w:hAnsi="Courier New" w:cs="Courier New"/>
          <w:sz w:val="21"/>
          <w:szCs w:val="21"/>
        </w:rPr>
      </w:pPr>
      <w:r>
        <w:rPr>
          <w:rFonts w:ascii="Courier New" w:eastAsia="Courier New" w:hAnsi="Courier New" w:cs="Courier New"/>
          <w:b/>
          <w:sz w:val="21"/>
          <w:szCs w:val="21"/>
        </w:rPr>
        <w:t>scanf("%d",&amp;a); insertfront(a); break;</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case 2:</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Insert an element to be inserted at the End\n");</w:t>
      </w:r>
    </w:p>
    <w:p w:rsidR="00581E26" w:rsidRDefault="00B40E6C">
      <w:pPr>
        <w:ind w:left="108" w:right="7555"/>
        <w:rPr>
          <w:rFonts w:ascii="Courier New" w:eastAsia="Courier New" w:hAnsi="Courier New" w:cs="Courier New"/>
          <w:sz w:val="21"/>
          <w:szCs w:val="21"/>
        </w:rPr>
      </w:pPr>
      <w:r>
        <w:rPr>
          <w:rFonts w:ascii="Courier New" w:eastAsia="Courier New" w:hAnsi="Courier New" w:cs="Courier New"/>
          <w:b/>
          <w:sz w:val="21"/>
          <w:szCs w:val="21"/>
        </w:rPr>
        <w:t>scanf("%d",&amp;a); insertend(a); break;</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case 3:</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Insert an element and the position to insert in the list\n");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scanf("%d%d",&amp;a,&amp;pos);</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insertpos(a,pos);</w:t>
      </w:r>
    </w:p>
    <w:p w:rsidR="00581E26" w:rsidRDefault="00B40E6C">
      <w:pPr>
        <w:ind w:left="108" w:right="8185"/>
        <w:rPr>
          <w:rFonts w:ascii="Courier New" w:eastAsia="Courier New" w:hAnsi="Courier New" w:cs="Courier New"/>
          <w:sz w:val="21"/>
          <w:szCs w:val="21"/>
        </w:rPr>
      </w:pPr>
      <w:r>
        <w:rPr>
          <w:rFonts w:ascii="Courier New" w:eastAsia="Courier New" w:hAnsi="Courier New" w:cs="Courier New"/>
          <w:b/>
          <w:sz w:val="21"/>
          <w:szCs w:val="21"/>
        </w:rPr>
        <w:t>break; case 4: display(); break;</w:t>
      </w:r>
    </w:p>
    <w:p w:rsidR="00581E26" w:rsidRDefault="00B40E6C">
      <w:pPr>
        <w:ind w:left="108" w:right="8059"/>
        <w:rPr>
          <w:rFonts w:ascii="Courier New" w:eastAsia="Courier New" w:hAnsi="Courier New" w:cs="Courier New"/>
          <w:sz w:val="21"/>
          <w:szCs w:val="21"/>
        </w:rPr>
      </w:pPr>
      <w:r>
        <w:rPr>
          <w:rFonts w:ascii="Courier New" w:eastAsia="Courier New" w:hAnsi="Courier New" w:cs="Courier New"/>
          <w:b/>
          <w:sz w:val="21"/>
          <w:szCs w:val="21"/>
        </w:rPr>
        <w:t>case 5: listsize(); break;</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case 6:</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Delete an element to be in the beginning\n");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deleteAtBeginning();</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break;</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case 7:</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Delete an element to be at the end\n");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deleteAtEnd();</w:t>
      </w:r>
    </w:p>
    <w:p w:rsidR="00581E26" w:rsidRDefault="00B40E6C">
      <w:pPr>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sz w:val="21"/>
          <w:szCs w:val="21"/>
        </w:rPr>
        <w:t>break;</w:t>
      </w:r>
    </w:p>
    <w:p w:rsidR="00581E26" w:rsidRDefault="00581E26">
      <w:pPr>
        <w:spacing w:before="1" w:line="140" w:lineRule="exact"/>
        <w:rPr>
          <w:sz w:val="14"/>
          <w:szCs w:val="14"/>
        </w:rPr>
      </w:pPr>
    </w:p>
    <w:p w:rsidR="00581E26" w:rsidRDefault="00581E26">
      <w:pPr>
        <w:spacing w:line="200" w:lineRule="exact"/>
      </w:pPr>
    </w:p>
    <w:p w:rsidR="00581E26" w:rsidRDefault="00B40E6C">
      <w:pPr>
        <w:spacing w:before="40"/>
        <w:ind w:left="108"/>
        <w:rPr>
          <w:rFonts w:ascii="Courier New" w:eastAsia="Courier New" w:hAnsi="Courier New" w:cs="Courier New"/>
          <w:sz w:val="21"/>
          <w:szCs w:val="21"/>
        </w:rPr>
      </w:pPr>
      <w:r>
        <w:rPr>
          <w:rFonts w:ascii="Courier New" w:eastAsia="Courier New" w:hAnsi="Courier New" w:cs="Courier New"/>
          <w:b/>
          <w:sz w:val="21"/>
          <w:szCs w:val="21"/>
        </w:rPr>
        <w:t>case 8:</w:t>
      </w:r>
    </w:p>
    <w:p w:rsidR="00581E26" w:rsidRDefault="00B40E6C">
      <w:pPr>
        <w:ind w:left="108" w:right="621"/>
        <w:rPr>
          <w:rFonts w:ascii="Courier New" w:eastAsia="Courier New" w:hAnsi="Courier New" w:cs="Courier New"/>
          <w:sz w:val="21"/>
          <w:szCs w:val="21"/>
        </w:rPr>
      </w:pPr>
      <w:r>
        <w:rPr>
          <w:rFonts w:ascii="Courier New" w:eastAsia="Courier New" w:hAnsi="Courier New" w:cs="Courier New"/>
          <w:b/>
          <w:sz w:val="21"/>
          <w:szCs w:val="21"/>
        </w:rPr>
        <w:t>printf</w:t>
      </w:r>
      <w:r>
        <w:rPr>
          <w:rFonts w:ascii="Courier New" w:eastAsia="Courier New" w:hAnsi="Courier New" w:cs="Courier New"/>
          <w:b/>
          <w:sz w:val="21"/>
          <w:szCs w:val="21"/>
        </w:rPr>
        <w:t>("\n enter the element to which you need to find next ele in the list\n");;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scanf("%d",&amp;a);</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findnext(a);</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break;</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case 9:</w:t>
      </w:r>
    </w:p>
    <w:p w:rsidR="00581E26" w:rsidRDefault="00B40E6C">
      <w:pPr>
        <w:ind w:left="108" w:right="622"/>
        <w:rPr>
          <w:rFonts w:ascii="Courier New" w:eastAsia="Courier New" w:hAnsi="Courier New" w:cs="Courier New"/>
          <w:sz w:val="21"/>
          <w:szCs w:val="21"/>
        </w:rPr>
      </w:pPr>
      <w:r>
        <w:rPr>
          <w:rFonts w:ascii="Courier New" w:eastAsia="Courier New" w:hAnsi="Courier New" w:cs="Courier New"/>
          <w:b/>
          <w:sz w:val="21"/>
          <w:szCs w:val="21"/>
        </w:rPr>
        <w:t>printf("\n enter the element to which you need to find prev ele in the list\n");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scanf("%d",&amp;a);</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findprev(a);</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break;</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case 10:</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printf("\n enter the element to find the address of it\n");</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scanf("%d",&amp;a);</w:t>
      </w:r>
    </w:p>
    <w:p w:rsidR="00581E26" w:rsidRDefault="00B40E6C">
      <w:pPr>
        <w:ind w:left="108" w:right="8437"/>
        <w:rPr>
          <w:rFonts w:ascii="Courier New" w:eastAsia="Courier New" w:hAnsi="Courier New" w:cs="Courier New"/>
          <w:sz w:val="21"/>
          <w:szCs w:val="21"/>
        </w:rPr>
      </w:pPr>
      <w:r>
        <w:rPr>
          <w:rFonts w:ascii="Courier New" w:eastAsia="Courier New" w:hAnsi="Courier New" w:cs="Courier New"/>
          <w:b/>
          <w:sz w:val="21"/>
          <w:szCs w:val="21"/>
        </w:rPr>
        <w:t>find(a); break; case 11:</w:t>
      </w:r>
    </w:p>
    <w:p w:rsidR="00581E26" w:rsidRDefault="00B40E6C">
      <w:pPr>
        <w:spacing w:before="2"/>
        <w:ind w:left="108"/>
        <w:rPr>
          <w:rFonts w:ascii="Courier New" w:eastAsia="Courier New" w:hAnsi="Courier New" w:cs="Courier New"/>
          <w:sz w:val="21"/>
          <w:szCs w:val="21"/>
        </w:rPr>
      </w:pPr>
      <w:r>
        <w:rPr>
          <w:rFonts w:ascii="Courier New" w:eastAsia="Courier New" w:hAnsi="Courier New" w:cs="Courier New"/>
          <w:b/>
          <w:sz w:val="21"/>
          <w:szCs w:val="21"/>
        </w:rPr>
        <w:t>printf("Ended");</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exit(0);</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default: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printf("Invalid option is chosen so the process is quit");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}while(1);</w:t>
      </w:r>
    </w:p>
    <w:p w:rsidR="00581E26" w:rsidRDefault="00B40E6C">
      <w:pPr>
        <w:spacing w:line="220" w:lineRule="exact"/>
        <w:ind w:left="108"/>
        <w:rPr>
          <w:rFonts w:ascii="Courier New" w:eastAsia="Courier New" w:hAnsi="Courier New" w:cs="Courier New"/>
          <w:sz w:val="21"/>
          <w:szCs w:val="21"/>
        </w:rPr>
      </w:pPr>
      <w:r>
        <w:rPr>
          <w:rFonts w:ascii="Courier New" w:eastAsia="Courier New" w:hAnsi="Courier New" w:cs="Courier New"/>
          <w:b/>
          <w:position w:val="2"/>
          <w:sz w:val="21"/>
          <w:szCs w:val="21"/>
        </w:rPr>
        <w:t>return 0;</w:t>
      </w:r>
    </w:p>
    <w:p w:rsidR="00581E26" w:rsidRDefault="00B40E6C">
      <w:pPr>
        <w:spacing w:line="220" w:lineRule="exact"/>
        <w:ind w:left="108"/>
        <w:rPr>
          <w:rFonts w:ascii="Courier New" w:eastAsia="Courier New" w:hAnsi="Courier New" w:cs="Courier New"/>
          <w:sz w:val="21"/>
          <w:szCs w:val="21"/>
        </w:rPr>
        <w:sectPr w:rsidR="00581E26">
          <w:pgSz w:w="11920" w:h="16860"/>
          <w:pgMar w:top="940" w:right="880" w:bottom="280" w:left="1440" w:header="738" w:footer="0" w:gutter="0"/>
          <w:cols w:space="720"/>
        </w:sectPr>
      </w:pPr>
      <w:r>
        <w:rPr>
          <w:rFonts w:ascii="Courier New" w:eastAsia="Courier New" w:hAnsi="Courier New" w:cs="Courier New"/>
          <w:b/>
          <w:position w:val="2"/>
          <w:sz w:val="21"/>
          <w:szCs w:val="21"/>
        </w:rPr>
        <w:t>}</w:t>
      </w:r>
    </w:p>
    <w:p w:rsidR="00581E26" w:rsidRDefault="00581E26">
      <w:pPr>
        <w:spacing w:line="140" w:lineRule="exact"/>
        <w:rPr>
          <w:sz w:val="15"/>
          <w:szCs w:val="15"/>
        </w:rPr>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OUTPUT:</w:t>
      </w:r>
    </w:p>
    <w:p w:rsidR="00581E26" w:rsidRDefault="00581E26">
      <w:pPr>
        <w:spacing w:before="19" w:line="240" w:lineRule="exact"/>
        <w:rPr>
          <w:sz w:val="24"/>
          <w:szCs w:val="24"/>
        </w:rPr>
      </w:pPr>
    </w:p>
    <w:p w:rsidR="00581E26" w:rsidRDefault="0099215F">
      <w:pPr>
        <w:ind w:left="100"/>
        <w:sectPr w:rsidR="00581E26">
          <w:pgSz w:w="11920" w:h="16860"/>
          <w:pgMar w:top="940" w:right="880" w:bottom="280" w:left="1200" w:header="738" w:footer="0" w:gutter="0"/>
          <w:cols w:space="720"/>
        </w:sectPr>
      </w:pPr>
      <w:r>
        <w:rPr>
          <w:noProof/>
        </w:rPr>
      </w:r>
      <w:r w:rsidR="0099215F">
        <w:rPr>
          <w:noProof/>
        </w:rPr>
        <w:pict>
          <v:shape id="_x0000_i1026" type="#_x0000_t75" style="width:318.85pt;height:611.05pt">
            <v:imagedata r:id="rId22" o:title=""/>
          </v:shape>
        </w:pict>
      </w:r>
    </w:p>
    <w:p w:rsidR="00581E26" w:rsidRDefault="00581E26">
      <w:pPr>
        <w:spacing w:before="1" w:line="180" w:lineRule="exact"/>
        <w:rPr>
          <w:sz w:val="18"/>
          <w:szCs w:val="18"/>
        </w:rPr>
      </w:pPr>
    </w:p>
    <w:p w:rsidR="00581E26" w:rsidRDefault="00581E26">
      <w:pPr>
        <w:spacing w:line="200" w:lineRule="exact"/>
      </w:pPr>
    </w:p>
    <w:p w:rsidR="00581E26" w:rsidRDefault="00581E26">
      <w:pPr>
        <w:spacing w:line="200" w:lineRule="exact"/>
      </w:pPr>
    </w:p>
    <w:p w:rsidR="00581E26" w:rsidRDefault="0099215F">
      <w:pPr>
        <w:ind w:left="100"/>
        <w:sectPr w:rsidR="00581E26">
          <w:pgSz w:w="11920" w:h="16860"/>
          <w:pgMar w:top="740" w:right="880" w:bottom="280" w:left="1200" w:header="738" w:footer="0" w:gutter="0"/>
          <w:cols w:space="720"/>
        </w:sectPr>
      </w:pPr>
      <w:r>
        <w:rPr>
          <w:noProof/>
        </w:rPr>
      </w:r>
      <w:r w:rsidR="0099215F">
        <w:rPr>
          <w:noProof/>
        </w:rPr>
        <w:pict>
          <v:shape id="_x0000_i1027" type="#_x0000_t75" style="width:283.45pt;height:600.75pt">
            <v:imagedata r:id="rId23" o:title=""/>
          </v:shape>
        </w:pict>
      </w:r>
    </w:p>
    <w:p w:rsidR="00581E26" w:rsidRDefault="00581E26">
      <w:pPr>
        <w:spacing w:before="1" w:line="180" w:lineRule="exact"/>
        <w:rPr>
          <w:sz w:val="18"/>
          <w:szCs w:val="18"/>
        </w:rPr>
      </w:pPr>
    </w:p>
    <w:p w:rsidR="00581E26" w:rsidRDefault="00581E26">
      <w:pPr>
        <w:spacing w:line="200" w:lineRule="exact"/>
      </w:pPr>
    </w:p>
    <w:p w:rsidR="00581E26" w:rsidRDefault="00581E26">
      <w:pPr>
        <w:spacing w:line="200" w:lineRule="exact"/>
      </w:pPr>
    </w:p>
    <w:p w:rsidR="00581E26" w:rsidRDefault="0099215F">
      <w:pPr>
        <w:ind w:left="100"/>
      </w:pPr>
      <w:r>
        <w:rPr>
          <w:noProof/>
        </w:rPr>
      </w:r>
      <w:r w:rsidR="0099215F">
        <w:rPr>
          <w:noProof/>
        </w:rPr>
        <w:pict>
          <v:shape id="_x0000_i1028" type="#_x0000_t75" style="width:233.5pt;height:559.6pt">
            <v:imagedata r:id="rId24" o:title=""/>
          </v:shape>
        </w:pict>
      </w:r>
    </w:p>
    <w:p w:rsidR="00581E26" w:rsidRDefault="00581E26">
      <w:pPr>
        <w:spacing w:before="4" w:line="140" w:lineRule="exact"/>
        <w:rPr>
          <w:sz w:val="14"/>
          <w:szCs w:val="14"/>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before="2" w:line="160" w:lineRule="exact"/>
        <w:rPr>
          <w:sz w:val="16"/>
          <w:szCs w:val="16"/>
        </w:rPr>
      </w:pPr>
      <w:r>
        <w:rPr>
          <w:noProof/>
        </w:rPr>
        <w:lastRenderedPageBreak/>
      </w:r>
      <w:r w:rsidR="0099215F">
        <w:rPr>
          <w:noProof/>
        </w:rPr>
        <w:pict>
          <v:group id="_x0000_s1217" style="position:absolute;margin-left:71.95pt;margin-top:66.65pt;width:479.6pt;height:18.95pt;z-index:-251658240;mso-position-horizontal-relative:page;mso-position-vertical-relative:page" coordorigin="1439,1333" coordsize="9592,379">
            <v:shape id="_x0000_s1227" style="position:absolute;left:1450;top:1344;width:1694;height:0" coordorigin="1450,1344" coordsize="1694,0" path="m1450,1344r1694,e" filled="f" strokeweight=".58pt">
              <v:path arrowok="t"/>
            </v:shape>
            <v:shape id="_x0000_s1226" style="position:absolute;left:3154;top:1344;width:5519;height:0" coordorigin="3154,1344" coordsize="5519,0" path="m3154,1344r5519,e" filled="f" strokeweight=".58pt">
              <v:path arrowok="t"/>
            </v:shape>
            <v:shape id="_x0000_s1225" style="position:absolute;left:8683;top:1344;width:2338;height:0" coordorigin="8683,1344" coordsize="2338,0" path="m8683,1344r2338,e" filled="f" strokeweight=".58pt">
              <v:path arrowok="t"/>
            </v:shape>
            <v:shape id="_x0000_s1224" style="position:absolute;left:1445;top:1339;width:0;height:368" coordorigin="1445,1339" coordsize="0,368" path="m1445,1339r,368e" filled="f" strokeweight=".58pt">
              <v:path arrowok="t"/>
            </v:shape>
            <v:shape id="_x0000_s1223" style="position:absolute;left:1450;top:1702;width:1694;height:0" coordorigin="1450,1702" coordsize="1694,0" path="m1450,1702r1694,e" filled="f" strokeweight=".58pt">
              <v:path arrowok="t"/>
            </v:shape>
            <v:shape id="_x0000_s1222" style="position:absolute;left:3149;top:1339;width:0;height:368" coordorigin="3149,1339" coordsize="0,368" path="m3149,1339r,368e" filled="f" strokeweight=".58pt">
              <v:path arrowok="t"/>
            </v:shape>
            <v:shape id="_x0000_s1221" style="position:absolute;left:3154;top:1702;width:5519;height:0" coordorigin="3154,1702" coordsize="5519,0" path="m3154,1702r5519,e" filled="f" strokeweight=".58pt">
              <v:path arrowok="t"/>
            </v:shape>
            <v:shape id="_x0000_s1220" style="position:absolute;left:8678;top:1339;width:0;height:368" coordorigin="8678,1339" coordsize="0,368" path="m8678,1339r,368e" filled="f" strokeweight=".58pt">
              <v:path arrowok="t"/>
            </v:shape>
            <v:shape id="_x0000_s1219" style="position:absolute;left:8683;top:1702;width:2338;height:0" coordorigin="8683,1702" coordsize="2338,0" path="m8683,1702r2338,e" filled="f" strokeweight=".58pt">
              <v:path arrowok="t"/>
            </v:shape>
            <v:shape id="_x0000_s1218" style="position:absolute;left:11026;top:1339;width:0;height:368" coordorigin="11026,1339" coordsize="0,368" path="m11026,1339r,368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B40E6C">
      <w:pPr>
        <w:spacing w:before="30"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 02                             </w:t>
      </w:r>
      <w:r>
        <w:rPr>
          <w:rFonts w:ascii="Cambria" w:eastAsia="Cambria" w:hAnsi="Cambria" w:cs="Cambria"/>
          <w:b/>
          <w:position w:val="6"/>
          <w:sz w:val="22"/>
          <w:szCs w:val="22"/>
        </w:rPr>
        <w:t xml:space="preserve">Implementation of Doubly Linked List                    </w:t>
      </w:r>
      <w:r>
        <w:rPr>
          <w:rFonts w:ascii="Cambria" w:eastAsia="Cambria" w:hAnsi="Cambria" w:cs="Cambria"/>
          <w:b/>
          <w:position w:val="-3"/>
          <w:sz w:val="22"/>
          <w:szCs w:val="22"/>
        </w:rPr>
        <w:t>Date:07/03/2024</w:t>
      </w:r>
    </w:p>
    <w:p w:rsidR="00581E26" w:rsidRDefault="00581E26">
      <w:pPr>
        <w:spacing w:before="4" w:line="120" w:lineRule="exact"/>
        <w:rPr>
          <w:sz w:val="13"/>
          <w:szCs w:val="13"/>
        </w:rPr>
      </w:pPr>
    </w:p>
    <w:p w:rsidR="00581E26" w:rsidRDefault="00581E26">
      <w:pPr>
        <w:spacing w:line="200" w:lineRule="exact"/>
      </w:pPr>
    </w:p>
    <w:p w:rsidR="00581E26" w:rsidRDefault="00B40E6C">
      <w:pPr>
        <w:spacing w:before="30" w:line="359" w:lineRule="auto"/>
        <w:ind w:left="348" w:right="1350"/>
        <w:rPr>
          <w:rFonts w:ascii="Cambria" w:eastAsia="Cambria" w:hAnsi="Cambria" w:cs="Cambria"/>
          <w:sz w:val="22"/>
          <w:szCs w:val="22"/>
        </w:rPr>
      </w:pPr>
      <w:r>
        <w:rPr>
          <w:rFonts w:ascii="Cambria" w:eastAsia="Cambria" w:hAnsi="Cambria" w:cs="Cambria"/>
          <w:b/>
          <w:sz w:val="22"/>
          <w:szCs w:val="22"/>
        </w:rPr>
        <w:t>Write a C program to implement the following operations on Doubly Linked List. (i)          Insertion</w:t>
      </w:r>
    </w:p>
    <w:p w:rsidR="00581E26" w:rsidRDefault="00B40E6C">
      <w:pPr>
        <w:spacing w:line="360" w:lineRule="auto"/>
        <w:ind w:left="348" w:right="7859"/>
        <w:rPr>
          <w:rFonts w:ascii="Cambria" w:eastAsia="Cambria" w:hAnsi="Cambria" w:cs="Cambria"/>
          <w:sz w:val="22"/>
          <w:szCs w:val="22"/>
        </w:rPr>
      </w:pPr>
      <w:r>
        <w:rPr>
          <w:rFonts w:ascii="Cambria" w:eastAsia="Cambria" w:hAnsi="Cambria" w:cs="Cambria"/>
          <w:b/>
          <w:sz w:val="22"/>
          <w:szCs w:val="22"/>
        </w:rPr>
        <w:t>(ii)        Deletion (iii)       Search (iv)       Display</w:t>
      </w:r>
    </w:p>
    <w:p w:rsidR="00581E26" w:rsidRDefault="00581E26">
      <w:pPr>
        <w:spacing w:before="18" w:line="240" w:lineRule="exact"/>
        <w:rPr>
          <w:sz w:val="24"/>
          <w:szCs w:val="24"/>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 xml:space="preserve">1) </w:t>
      </w:r>
      <w:r>
        <w:rPr>
          <w:rFonts w:ascii="Arial" w:eastAsia="Arial" w:hAnsi="Arial" w:cs="Arial"/>
          <w:sz w:val="24"/>
          <w:szCs w:val="24"/>
        </w:rPr>
        <w:t>Start</w:t>
      </w:r>
    </w:p>
    <w:p w:rsidR="00581E26" w:rsidRDefault="00B40E6C">
      <w:pPr>
        <w:ind w:left="101" w:right="294"/>
        <w:rPr>
          <w:rFonts w:ascii="Arial" w:eastAsia="Arial" w:hAnsi="Arial" w:cs="Arial"/>
          <w:sz w:val="24"/>
          <w:szCs w:val="24"/>
        </w:rPr>
      </w:pPr>
      <w:r>
        <w:rPr>
          <w:rFonts w:ascii="Arial" w:eastAsia="Arial" w:hAnsi="Arial" w:cs="Arial"/>
          <w:sz w:val="24"/>
          <w:szCs w:val="24"/>
        </w:rPr>
        <w:t>2) Define a Node structure with data, a pointer to the previous Node, and a pointer to the next Node.</w:t>
      </w:r>
    </w:p>
    <w:p w:rsidR="00581E26" w:rsidRDefault="00B40E6C">
      <w:pPr>
        <w:ind w:left="101"/>
        <w:rPr>
          <w:rFonts w:ascii="Arial" w:eastAsia="Arial" w:hAnsi="Arial" w:cs="Arial"/>
          <w:sz w:val="24"/>
          <w:szCs w:val="24"/>
        </w:rPr>
      </w:pPr>
      <w:r>
        <w:rPr>
          <w:rFonts w:ascii="Arial" w:eastAsia="Arial" w:hAnsi="Arial" w:cs="Arial"/>
          <w:sz w:val="24"/>
          <w:szCs w:val="24"/>
        </w:rPr>
        <w:t>3) Initialize head and tail pointers to NULL.</w:t>
      </w:r>
    </w:p>
    <w:p w:rsidR="00581E26" w:rsidRDefault="00B40E6C">
      <w:pPr>
        <w:ind w:left="101"/>
        <w:rPr>
          <w:rFonts w:ascii="Arial" w:eastAsia="Arial" w:hAnsi="Arial" w:cs="Arial"/>
          <w:sz w:val="24"/>
          <w:szCs w:val="24"/>
        </w:rPr>
      </w:pPr>
      <w:r>
        <w:rPr>
          <w:rFonts w:ascii="Arial" w:eastAsia="Arial" w:hAnsi="Arial" w:cs="Arial"/>
          <w:sz w:val="24"/>
          <w:szCs w:val="24"/>
        </w:rPr>
        <w:t>4) Create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a. Insert at the beginning or end:</w:t>
      </w:r>
    </w:p>
    <w:p w:rsidR="00581E26" w:rsidRDefault="00B40E6C">
      <w:pPr>
        <w:ind w:left="101"/>
        <w:rPr>
          <w:rFonts w:ascii="Arial" w:eastAsia="Arial" w:hAnsi="Arial" w:cs="Arial"/>
          <w:sz w:val="24"/>
          <w:szCs w:val="24"/>
        </w:rPr>
      </w:pPr>
      <w:r>
        <w:rPr>
          <w:rFonts w:ascii="Arial" w:eastAsia="Arial" w:hAnsi="Arial" w:cs="Arial"/>
          <w:sz w:val="24"/>
          <w:szCs w:val="24"/>
        </w:rPr>
        <w:t xml:space="preserve">- Create a new </w:t>
      </w:r>
      <w:r>
        <w:rPr>
          <w:rFonts w:ascii="Arial" w:eastAsia="Arial" w:hAnsi="Arial" w:cs="Arial"/>
          <w:sz w:val="24"/>
          <w:szCs w:val="24"/>
        </w:rPr>
        <w:t>Node with the given data.</w:t>
      </w:r>
    </w:p>
    <w:p w:rsidR="00581E26" w:rsidRDefault="00B40E6C">
      <w:pPr>
        <w:ind w:left="101"/>
        <w:rPr>
          <w:rFonts w:ascii="Arial" w:eastAsia="Arial" w:hAnsi="Arial" w:cs="Arial"/>
          <w:sz w:val="24"/>
          <w:szCs w:val="24"/>
        </w:rPr>
      </w:pPr>
      <w:r>
        <w:rPr>
          <w:rFonts w:ascii="Arial" w:eastAsia="Arial" w:hAnsi="Arial" w:cs="Arial"/>
          <w:sz w:val="24"/>
          <w:szCs w:val="24"/>
        </w:rPr>
        <w:t>- Update the head or tail pointer accordingly.</w:t>
      </w:r>
    </w:p>
    <w:p w:rsidR="00581E26" w:rsidRDefault="00B40E6C">
      <w:pPr>
        <w:spacing w:line="260" w:lineRule="exact"/>
        <w:ind w:left="101"/>
        <w:rPr>
          <w:rFonts w:ascii="Arial" w:eastAsia="Arial" w:hAnsi="Arial" w:cs="Arial"/>
          <w:sz w:val="24"/>
          <w:szCs w:val="24"/>
        </w:rPr>
      </w:pPr>
      <w:r>
        <w:rPr>
          <w:rFonts w:ascii="Arial" w:eastAsia="Arial" w:hAnsi="Arial" w:cs="Arial"/>
          <w:sz w:val="24"/>
          <w:szCs w:val="24"/>
        </w:rPr>
        <w:t>5) Delete from the beginning or end:</w:t>
      </w:r>
    </w:p>
    <w:p w:rsidR="00581E26" w:rsidRDefault="00B40E6C">
      <w:pPr>
        <w:ind w:left="101"/>
        <w:rPr>
          <w:rFonts w:ascii="Arial" w:eastAsia="Arial" w:hAnsi="Arial" w:cs="Arial"/>
          <w:sz w:val="24"/>
          <w:szCs w:val="24"/>
        </w:rPr>
      </w:pPr>
      <w:r>
        <w:rPr>
          <w:rFonts w:ascii="Arial" w:eastAsia="Arial" w:hAnsi="Arial" w:cs="Arial"/>
          <w:sz w:val="24"/>
          <w:szCs w:val="24"/>
        </w:rPr>
        <w:t>- Update the head or tail pointer to the next or previous Node.</w:t>
      </w:r>
    </w:p>
    <w:p w:rsidR="00581E26" w:rsidRDefault="00B40E6C">
      <w:pPr>
        <w:ind w:left="101"/>
        <w:rPr>
          <w:rFonts w:ascii="Arial" w:eastAsia="Arial" w:hAnsi="Arial" w:cs="Arial"/>
          <w:sz w:val="24"/>
          <w:szCs w:val="24"/>
        </w:rPr>
      </w:pPr>
      <w:r>
        <w:rPr>
          <w:rFonts w:ascii="Arial" w:eastAsia="Arial" w:hAnsi="Arial" w:cs="Arial"/>
          <w:sz w:val="24"/>
          <w:szCs w:val="24"/>
        </w:rPr>
        <w:t>6) Search for a value:</w:t>
      </w:r>
    </w:p>
    <w:p w:rsidR="00581E26" w:rsidRDefault="00B40E6C">
      <w:pPr>
        <w:ind w:left="101" w:right="674"/>
        <w:rPr>
          <w:rFonts w:ascii="Arial" w:eastAsia="Arial" w:hAnsi="Arial" w:cs="Arial"/>
          <w:sz w:val="24"/>
          <w:szCs w:val="24"/>
        </w:rPr>
      </w:pPr>
      <w:r>
        <w:rPr>
          <w:rFonts w:ascii="Arial" w:eastAsia="Arial" w:hAnsi="Arial" w:cs="Arial"/>
          <w:sz w:val="24"/>
          <w:szCs w:val="24"/>
        </w:rPr>
        <w:t>- Traverse the list forward or backward and compare each Node's data with the given value.</w:t>
      </w:r>
    </w:p>
    <w:p w:rsidR="00581E26" w:rsidRDefault="00B40E6C">
      <w:pPr>
        <w:ind w:left="101"/>
        <w:rPr>
          <w:rFonts w:ascii="Arial" w:eastAsia="Arial" w:hAnsi="Arial" w:cs="Arial"/>
          <w:sz w:val="24"/>
          <w:szCs w:val="24"/>
        </w:rPr>
      </w:pPr>
      <w:r>
        <w:rPr>
          <w:rFonts w:ascii="Arial" w:eastAsia="Arial" w:hAnsi="Arial" w:cs="Arial"/>
          <w:sz w:val="24"/>
          <w:szCs w:val="24"/>
        </w:rPr>
        <w:t>- Return the Node if found, otherwise return NULL.</w:t>
      </w:r>
    </w:p>
    <w:p w:rsidR="00581E26" w:rsidRDefault="00B40E6C">
      <w:pPr>
        <w:ind w:left="101"/>
        <w:rPr>
          <w:rFonts w:ascii="Arial" w:eastAsia="Arial" w:hAnsi="Arial" w:cs="Arial"/>
          <w:sz w:val="24"/>
          <w:szCs w:val="24"/>
        </w:rPr>
      </w:pPr>
      <w:r>
        <w:rPr>
          <w:rFonts w:ascii="Arial" w:eastAsia="Arial" w:hAnsi="Arial" w:cs="Arial"/>
          <w:sz w:val="24"/>
          <w:szCs w:val="24"/>
        </w:rPr>
        <w:t>7) Test the operations by inserting, deleting, and searching for elements in the list.</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8) Stop</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PROGRAM:</w:t>
      </w:r>
    </w:p>
    <w:p w:rsidR="00581E26" w:rsidRDefault="00581E26">
      <w:pPr>
        <w:spacing w:before="4" w:line="160" w:lineRule="exact"/>
        <w:rPr>
          <w:sz w:val="17"/>
          <w:szCs w:val="17"/>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pPr>
      <w:r>
        <w:rPr>
          <w:rFonts w:ascii="Cambria" w:eastAsia="Cambria" w:hAnsi="Cambria" w:cs="Cambria"/>
          <w:b/>
          <w:sz w:val="22"/>
          <w:szCs w:val="22"/>
        </w:rPr>
        <w:t>#include &lt;stdio.h&gt;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#include &lt;stdlib.h&gt;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struct node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int data;</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struct node *next;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struct node *prev;</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6"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struct node *newnode;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struct node *head = NULL;</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void insertfront(int ele)</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newnode = (struct node *)malloc(sizeof(struct node));</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ight="6870"/>
        <w:rPr>
          <w:rFonts w:ascii="Cambria" w:eastAsia="Cambria" w:hAnsi="Cambria" w:cs="Cambria"/>
          <w:sz w:val="22"/>
          <w:szCs w:val="22"/>
        </w:rPr>
      </w:pPr>
      <w:r>
        <w:rPr>
          <w:rFonts w:ascii="Cambria" w:eastAsia="Cambria" w:hAnsi="Cambria" w:cs="Cambria"/>
          <w:b/>
          <w:sz w:val="22"/>
          <w:szCs w:val="22"/>
        </w:rPr>
        <w:t>newnode-&gt;data = ele; newnode</w:t>
      </w:r>
      <w:r>
        <w:rPr>
          <w:rFonts w:ascii="Cambria" w:eastAsia="Cambria" w:hAnsi="Cambria" w:cs="Cambria"/>
          <w:b/>
          <w:sz w:val="22"/>
          <w:szCs w:val="22"/>
        </w:rPr>
        <w:t>-&gt;next = NULL; newnode-&gt;prev = NULL; head = newnode;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ight="6916"/>
        <w:rPr>
          <w:rFonts w:ascii="Cambria" w:eastAsia="Cambria" w:hAnsi="Cambria" w:cs="Cambria"/>
          <w:sz w:val="22"/>
          <w:szCs w:val="22"/>
        </w:rPr>
      </w:pPr>
      <w:r>
        <w:rPr>
          <w:rFonts w:ascii="Cambria" w:eastAsia="Cambria" w:hAnsi="Cambria" w:cs="Cambria"/>
          <w:b/>
          <w:sz w:val="22"/>
          <w:szCs w:val="22"/>
        </w:rPr>
        <w:t>newnode-&gt;data = ele; newnode-&gt;next = head; head-&gt;prev = newnode; head = newnode;</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insertend(int ele)</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newnode = (struct node *)malloc(sizeof(struct node));</w:t>
      </w:r>
    </w:p>
    <w:p w:rsidR="00581E26" w:rsidRDefault="00B40E6C">
      <w:pPr>
        <w:spacing w:before="2"/>
        <w:ind w:left="293" w:right="7086"/>
        <w:rPr>
          <w:rFonts w:ascii="Cambria" w:eastAsia="Cambria" w:hAnsi="Cambria" w:cs="Cambria"/>
          <w:sz w:val="22"/>
          <w:szCs w:val="22"/>
        </w:rPr>
      </w:pPr>
      <w:r>
        <w:rPr>
          <w:rFonts w:ascii="Cambria" w:eastAsia="Cambria" w:hAnsi="Cambria" w:cs="Cambria"/>
          <w:b/>
          <w:sz w:val="22"/>
          <w:szCs w:val="22"/>
        </w:rPr>
        <w:t xml:space="preserve">newnode-&gt;data = ele; </w:t>
      </w:r>
      <w:r>
        <w:rPr>
          <w:rFonts w:ascii="Cambria" w:eastAsia="Cambria" w:hAnsi="Cambria" w:cs="Cambria"/>
          <w:b/>
          <w:sz w:val="22"/>
          <w:szCs w:val="22"/>
        </w:rPr>
        <w:t>newnode-&gt;next = NULL; if (head != NULL)</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struct node *t;</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t = head;</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while (t-&gt;next != NULL)</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Pr>
          <w:rFonts w:ascii="Cambria" w:eastAsia="Cambria" w:hAnsi="Cambria" w:cs="Cambria"/>
          <w:sz w:val="22"/>
          <w:szCs w:val="22"/>
        </w:rPr>
      </w:pPr>
      <w:r>
        <w:rPr>
          <w:rFonts w:ascii="Cambria" w:eastAsia="Cambria" w:hAnsi="Cambria" w:cs="Cambria"/>
          <w:b/>
          <w:sz w:val="22"/>
          <w:szCs w:val="22"/>
        </w:rPr>
        <w:t>t = t-&gt;next;</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newnode-&gt;prev = t;</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t-&gt;next = newnode;</w:t>
      </w:r>
    </w:p>
    <w:p w:rsidR="00581E26" w:rsidRDefault="00B40E6C">
      <w:pPr>
        <w:spacing w:line="240" w:lineRule="exact"/>
        <w:ind w:left="293"/>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13" w:right="9243"/>
        <w:jc w:val="center"/>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line="240" w:lineRule="exact"/>
        <w:ind w:left="257" w:right="9415"/>
        <w:jc w:val="center"/>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newnode-&gt;prev = NULL;</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head = newnode;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int listsize()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int c = 0;</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struct node *t;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t = head;</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while (t != 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9"/>
        <w:ind w:left="488"/>
        <w:rPr>
          <w:rFonts w:ascii="Cambria" w:eastAsia="Cambria" w:hAnsi="Cambria" w:cs="Cambria"/>
          <w:sz w:val="22"/>
          <w:szCs w:val="22"/>
        </w:rPr>
      </w:pPr>
      <w:r>
        <w:rPr>
          <w:rFonts w:ascii="Cambria" w:eastAsia="Cambria" w:hAnsi="Cambria" w:cs="Cambria"/>
          <w:b/>
          <w:sz w:val="22"/>
          <w:szCs w:val="22"/>
        </w:rPr>
        <w:t>c++;</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t = t-&gt;next;</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printf("\n The size of the list is %d:\n", c);</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return c;</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insertpos(int ele, int pos)</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int ls = 0;</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struct node *temp;</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ls = listsize();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printf("\nInvalid</w:t>
      </w:r>
      <w:r>
        <w:rPr>
          <w:rFonts w:ascii="Cambria" w:eastAsia="Cambria" w:hAnsi="Cambria" w:cs="Cambria"/>
          <w:b/>
          <w:sz w:val="22"/>
          <w:szCs w:val="22"/>
        </w:rPr>
        <w:t xml:space="preserve"> position to insert a node\n");</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return;</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if (head != NULL &amp;&amp; (pos &lt;= 0 || pos &gt; ls))</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printf("\nInvalid position to insert a node\n");</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return;</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293"/>
        <w:rPr>
          <w:rFonts w:ascii="Cambria" w:eastAsia="Cambria" w:hAnsi="Cambria" w:cs="Cambria"/>
          <w:sz w:val="22"/>
          <w:szCs w:val="22"/>
        </w:rPr>
      </w:pPr>
      <w:r>
        <w:rPr>
          <w:rFonts w:ascii="Cambria" w:eastAsia="Cambria" w:hAnsi="Cambria" w:cs="Cambria"/>
          <w:b/>
          <w:sz w:val="22"/>
          <w:szCs w:val="22"/>
        </w:rPr>
        <w:t>newnode = (struct node *)malloc(sizeof(struct node));</w:t>
      </w:r>
    </w:p>
    <w:p w:rsidR="00581E26" w:rsidRDefault="00581E26">
      <w:pPr>
        <w:spacing w:before="18" w:line="240" w:lineRule="exact"/>
        <w:rPr>
          <w:sz w:val="24"/>
          <w:szCs w:val="24"/>
        </w:rPr>
      </w:pPr>
    </w:p>
    <w:p w:rsidR="00581E26" w:rsidRDefault="00B40E6C">
      <w:pPr>
        <w:ind w:left="293"/>
        <w:rPr>
          <w:rFonts w:ascii="Cambria" w:eastAsia="Cambria" w:hAnsi="Cambria" w:cs="Cambria"/>
          <w:sz w:val="22"/>
          <w:szCs w:val="22"/>
        </w:rPr>
      </w:pPr>
      <w:r>
        <w:rPr>
          <w:rFonts w:ascii="Cambria" w:eastAsia="Cambria" w:hAnsi="Cambria" w:cs="Cambria"/>
          <w:b/>
          <w:sz w:val="22"/>
          <w:szCs w:val="22"/>
        </w:rPr>
        <w:t>if (newnode != 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newnode-&gt;data = ele;</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 xml:space="preserve">temp = </w:t>
      </w:r>
      <w:r>
        <w:rPr>
          <w:rFonts w:ascii="Cambria" w:eastAsia="Cambria" w:hAnsi="Cambria" w:cs="Cambria"/>
          <w:b/>
          <w:sz w:val="22"/>
          <w:szCs w:val="22"/>
        </w:rPr>
        <w:t>head;</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int count = 1;</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while (count &lt; pos - 1)</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680"/>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line="240" w:lineRule="exact"/>
        <w:ind w:left="680"/>
        <w:rPr>
          <w:rFonts w:ascii="Cambria" w:eastAsia="Cambria" w:hAnsi="Cambria" w:cs="Cambria"/>
          <w:sz w:val="22"/>
          <w:szCs w:val="22"/>
        </w:rPr>
      </w:pPr>
      <w:r>
        <w:rPr>
          <w:rFonts w:ascii="Cambria" w:eastAsia="Cambria" w:hAnsi="Cambria" w:cs="Cambria"/>
          <w:b/>
          <w:sz w:val="22"/>
          <w:szCs w:val="22"/>
        </w:rPr>
        <w:t>count++;</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if (pos == 1)</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ight="6720"/>
        <w:jc w:val="both"/>
        <w:rPr>
          <w:rFonts w:ascii="Cambria" w:eastAsia="Cambria" w:hAnsi="Cambria" w:cs="Cambria"/>
          <w:sz w:val="22"/>
          <w:szCs w:val="22"/>
        </w:rPr>
      </w:pPr>
      <w:r>
        <w:rPr>
          <w:rFonts w:ascii="Cambria" w:eastAsia="Cambria" w:hAnsi="Cambria" w:cs="Cambria"/>
          <w:b/>
          <w:sz w:val="22"/>
          <w:szCs w:val="22"/>
        </w:rPr>
        <w:t>newnode-&gt;next = head; head-&gt;prev = newnode; head = newnode;</w:t>
      </w:r>
    </w:p>
    <w:p w:rsidR="00581E26" w:rsidRDefault="00B40E6C">
      <w:pPr>
        <w:spacing w:before="1"/>
        <w:ind w:left="488"/>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sectPr w:rsidR="00581E26">
          <w:pgSz w:w="11920" w:h="16860"/>
          <w:pgMar w:top="740" w:right="880" w:bottom="280" w:left="1200" w:header="738" w:footer="0" w:gutter="0"/>
          <w:cols w:space="720"/>
        </w:sectPr>
      </w:pPr>
    </w:p>
    <w:p w:rsidR="00581E26" w:rsidRDefault="00B40E6C">
      <w:pPr>
        <w:spacing w:before="30"/>
        <w:jc w:val="right"/>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ind w:right="26"/>
        <w:jc w:val="right"/>
        <w:rPr>
          <w:rFonts w:ascii="Cambria" w:eastAsia="Cambria" w:hAnsi="Cambria" w:cs="Cambria"/>
          <w:sz w:val="22"/>
          <w:szCs w:val="22"/>
        </w:rPr>
      </w:pPr>
      <w:r>
        <w:rPr>
          <w:rFonts w:ascii="Cambria" w:eastAsia="Cambria" w:hAnsi="Cambria" w:cs="Cambria"/>
          <w:b/>
          <w:sz w:val="22"/>
          <w:szCs w:val="22"/>
        </w:rPr>
        <w: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80" w:lineRule="exact"/>
        <w:rPr>
          <w:sz w:val="28"/>
          <w:szCs w:val="28"/>
        </w:rPr>
      </w:pPr>
    </w:p>
    <w:p w:rsidR="00581E26" w:rsidRDefault="00B40E6C">
      <w:pPr>
        <w:spacing w:line="240" w:lineRule="exact"/>
        <w:ind w:right="26"/>
        <w:jc w:val="right"/>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line="140" w:lineRule="exact"/>
        <w:rPr>
          <w:sz w:val="14"/>
          <w:szCs w:val="14"/>
        </w:rPr>
      </w:pPr>
      <w:r>
        <w:br w:type="column"/>
      </w:r>
    </w:p>
    <w:p w:rsidR="00581E26" w:rsidRDefault="00581E26">
      <w:pPr>
        <w:spacing w:line="200" w:lineRule="exact"/>
      </w:pPr>
    </w:p>
    <w:p w:rsidR="00581E26" w:rsidRDefault="00581E26">
      <w:pPr>
        <w:spacing w:line="200" w:lineRule="exact"/>
      </w:pPr>
    </w:p>
    <w:p w:rsidR="00581E26" w:rsidRDefault="00B40E6C">
      <w:pPr>
        <w:rPr>
          <w:rFonts w:ascii="Cambria" w:eastAsia="Cambria" w:hAnsi="Cambria" w:cs="Cambria"/>
          <w:sz w:val="22"/>
          <w:szCs w:val="22"/>
        </w:rPr>
      </w:pPr>
      <w:r>
        <w:rPr>
          <w:rFonts w:ascii="Cambria" w:eastAsia="Cambria" w:hAnsi="Cambria" w:cs="Cambria"/>
          <w:b/>
          <w:sz w:val="22"/>
          <w:szCs w:val="22"/>
        </w:rPr>
        <w:t>newnode-&gt;next = temp-&gt;next;</w:t>
      </w:r>
    </w:p>
    <w:p w:rsidR="00581E26" w:rsidRDefault="00B40E6C">
      <w:pPr>
        <w:spacing w:before="1"/>
        <w:rPr>
          <w:rFonts w:ascii="Cambria" w:eastAsia="Cambria" w:hAnsi="Cambria" w:cs="Cambria"/>
          <w:sz w:val="22"/>
          <w:szCs w:val="22"/>
        </w:rPr>
      </w:pPr>
      <w:r>
        <w:rPr>
          <w:rFonts w:ascii="Cambria" w:eastAsia="Cambria" w:hAnsi="Cambria" w:cs="Cambria"/>
          <w:b/>
          <w:sz w:val="22"/>
          <w:szCs w:val="22"/>
        </w:rPr>
        <w:t xml:space="preserve">if </w:t>
      </w:r>
      <w:r>
        <w:rPr>
          <w:rFonts w:ascii="Cambria" w:eastAsia="Cambria" w:hAnsi="Cambria" w:cs="Cambria"/>
          <w:b/>
          <w:sz w:val="22"/>
          <w:szCs w:val="22"/>
        </w:rPr>
        <w:t>(temp-&gt;next != NULL)</w:t>
      </w:r>
    </w:p>
    <w:p w:rsidR="00581E26" w:rsidRDefault="00B40E6C">
      <w:pPr>
        <w:spacing w:line="240" w:lineRule="exact"/>
        <w:ind w:left="194"/>
        <w:rPr>
          <w:rFonts w:ascii="Cambria" w:eastAsia="Cambria" w:hAnsi="Cambria" w:cs="Cambria"/>
          <w:sz w:val="22"/>
          <w:szCs w:val="22"/>
        </w:rPr>
      </w:pPr>
      <w:r>
        <w:rPr>
          <w:rFonts w:ascii="Cambria" w:eastAsia="Cambria" w:hAnsi="Cambria" w:cs="Cambria"/>
          <w:b/>
          <w:sz w:val="22"/>
          <w:szCs w:val="22"/>
        </w:rPr>
        <w:t>temp-&gt;next-&gt;prev = newnode;</w:t>
      </w:r>
    </w:p>
    <w:p w:rsidR="00581E26" w:rsidRDefault="00B40E6C">
      <w:pPr>
        <w:spacing w:before="1"/>
        <w:rPr>
          <w:rFonts w:ascii="Cambria" w:eastAsia="Cambria" w:hAnsi="Cambria" w:cs="Cambria"/>
          <w:sz w:val="22"/>
          <w:szCs w:val="22"/>
        </w:rPr>
      </w:pPr>
      <w:r>
        <w:rPr>
          <w:rFonts w:ascii="Cambria" w:eastAsia="Cambria" w:hAnsi="Cambria" w:cs="Cambria"/>
          <w:b/>
          <w:sz w:val="22"/>
          <w:szCs w:val="22"/>
        </w:rPr>
        <w:t>temp-&gt;next = newnode;</w:t>
      </w:r>
    </w:p>
    <w:p w:rsidR="00581E26" w:rsidRDefault="00B40E6C">
      <w:pPr>
        <w:spacing w:line="240" w:lineRule="exact"/>
        <w:rPr>
          <w:rFonts w:ascii="Cambria" w:eastAsia="Cambria" w:hAnsi="Cambria" w:cs="Cambria"/>
          <w:sz w:val="22"/>
          <w:szCs w:val="22"/>
        </w:rPr>
        <w:sectPr w:rsidR="00581E26">
          <w:type w:val="continuous"/>
          <w:pgSz w:w="11920" w:h="16860"/>
          <w:pgMar w:top="1580" w:right="880" w:bottom="280" w:left="1200" w:header="720" w:footer="720" w:gutter="0"/>
          <w:cols w:num="2" w:space="720" w:equalWidth="0">
            <w:col w:w="600" w:space="79"/>
            <w:col w:w="9161"/>
          </w:cols>
        </w:sectPr>
      </w:pPr>
      <w:r>
        <w:rPr>
          <w:rFonts w:ascii="Cambria" w:eastAsia="Cambria" w:hAnsi="Cambria" w:cs="Cambria"/>
          <w:b/>
          <w:sz w:val="22"/>
          <w:szCs w:val="22"/>
        </w:rPr>
        <w:t>newnode-&gt;prev = temp;</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3"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find(int s)</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int c = 1;</w:t>
      </w:r>
    </w:p>
    <w:p w:rsidR="00581E26" w:rsidRDefault="00B40E6C">
      <w:pPr>
        <w:spacing w:before="2"/>
        <w:ind w:left="293"/>
        <w:rPr>
          <w:rFonts w:ascii="Cambria" w:eastAsia="Cambria" w:hAnsi="Cambria" w:cs="Cambria"/>
          <w:sz w:val="22"/>
          <w:szCs w:val="22"/>
        </w:rPr>
      </w:pPr>
      <w:r>
        <w:rPr>
          <w:rFonts w:ascii="Cambria" w:eastAsia="Cambria" w:hAnsi="Cambria" w:cs="Cambria"/>
          <w:b/>
          <w:sz w:val="22"/>
          <w:szCs w:val="22"/>
        </w:rPr>
        <w:t>struct node *temp;</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temp = head;</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printf("\n List is empty");</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 xml:space="preserve">while </w:t>
      </w:r>
      <w:r>
        <w:rPr>
          <w:rFonts w:ascii="Cambria" w:eastAsia="Cambria" w:hAnsi="Cambria" w:cs="Cambria"/>
          <w:b/>
          <w:sz w:val="22"/>
          <w:szCs w:val="22"/>
        </w:rPr>
        <w:t>(temp-&gt;data != s &amp;&amp; temp-&gt;next != NULL)</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680"/>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line="240" w:lineRule="exact"/>
        <w:ind w:left="680"/>
        <w:rPr>
          <w:rFonts w:ascii="Cambria" w:eastAsia="Cambria" w:hAnsi="Cambria" w:cs="Cambria"/>
          <w:sz w:val="22"/>
          <w:szCs w:val="22"/>
        </w:rPr>
      </w:pPr>
      <w:r>
        <w:rPr>
          <w:rFonts w:ascii="Cambria" w:eastAsia="Cambria" w:hAnsi="Cambria" w:cs="Cambria"/>
          <w:b/>
          <w:sz w:val="22"/>
          <w:szCs w:val="22"/>
        </w:rPr>
        <w:t>c++;</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if (temp != NULL &amp;&amp; temp-&gt;data == s)</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12" w:line="240" w:lineRule="exact"/>
        <w:ind w:left="101" w:right="655" w:firstLine="578"/>
        <w:rPr>
          <w:rFonts w:ascii="Cambria" w:eastAsia="Cambria" w:hAnsi="Cambria" w:cs="Cambria"/>
          <w:sz w:val="22"/>
          <w:szCs w:val="22"/>
        </w:rPr>
      </w:pPr>
      <w:r>
        <w:rPr>
          <w:rFonts w:ascii="Cambria" w:eastAsia="Cambria" w:hAnsi="Cambria" w:cs="Cambria"/>
          <w:b/>
          <w:sz w:val="22"/>
          <w:szCs w:val="22"/>
        </w:rPr>
        <w:t>printf("\n Searching ele %d is present in the addr of %p in the pos%d", temp-&gt;data, temp, c);</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Pr>
          <w:rFonts w:ascii="Cambria" w:eastAsia="Cambria" w:hAnsi="Cambria" w:cs="Cambria"/>
          <w:sz w:val="22"/>
          <w:szCs w:val="22"/>
        </w:rPr>
      </w:pPr>
      <w:r>
        <w:rPr>
          <w:rFonts w:ascii="Cambria" w:eastAsia="Cambria" w:hAnsi="Cambria" w:cs="Cambria"/>
          <w:b/>
          <w:sz w:val="22"/>
          <w:szCs w:val="22"/>
        </w:rPr>
        <w:t>printf("\n Searching elem %d is not present", s);</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findnext(int s)</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struct node *temp;</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temp = head;</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if (temp == NULL || temp-&gt;next == NULL)</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printf("No next element ");</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while (temp-&gt;data != s)</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sectPr w:rsidR="00581E26">
          <w:type w:val="continuous"/>
          <w:pgSz w:w="11920" w:h="16860"/>
          <w:pgMar w:top="1580" w:right="880" w:bottom="280" w:left="1200" w:header="720" w:footer="720" w:gutter="0"/>
          <w:cols w:space="720"/>
        </w:sectPr>
      </w:pPr>
      <w:r>
        <w:rPr>
          <w:rFonts w:ascii="Cambria" w:eastAsia="Cambria" w:hAnsi="Cambria" w:cs="Cambria"/>
          <w:b/>
          <w:sz w:val="22"/>
          <w:szCs w:val="22"/>
        </w:rPr>
        <w:t>printf("\nNext</w:t>
      </w:r>
      <w:r>
        <w:rPr>
          <w:rFonts w:ascii="Cambria" w:eastAsia="Cambria" w:hAnsi="Cambria" w:cs="Cambria"/>
          <w:b/>
          <w:sz w:val="22"/>
          <w:szCs w:val="22"/>
        </w:rPr>
        <w:t xml:space="preserve"> Element of %d is %d\n", s, temp-&gt;next-&gt;data);</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97"/>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findprev(int s)</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struct node *temp;</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temp = head;</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if (temp == 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printf("List is empty ");</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while (temp-&gt;data != s)</w:t>
      </w:r>
    </w:p>
    <w:p w:rsidR="00581E26" w:rsidRDefault="00B40E6C">
      <w:pPr>
        <w:spacing w:before="2"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printf("\n The previous ele</w:t>
      </w:r>
      <w:r>
        <w:rPr>
          <w:rFonts w:ascii="Cambria" w:eastAsia="Cambria" w:hAnsi="Cambria" w:cs="Cambria"/>
          <w:b/>
          <w:sz w:val="22"/>
          <w:szCs w:val="22"/>
        </w:rPr>
        <w:t xml:space="preserve"> of %d is %d\n", s, temp-&gt;prev-&gt;data);</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deleteAtBeginning()</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printf("List is empty");</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struct node *t = head;</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head = head-&gt;next;</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line="240" w:lineRule="exact"/>
        <w:ind w:left="680"/>
        <w:rPr>
          <w:rFonts w:ascii="Cambria" w:eastAsia="Cambria" w:hAnsi="Cambria" w:cs="Cambria"/>
          <w:sz w:val="22"/>
          <w:szCs w:val="22"/>
        </w:rPr>
      </w:pPr>
      <w:r>
        <w:rPr>
          <w:rFonts w:ascii="Cambria" w:eastAsia="Cambria" w:hAnsi="Cambria" w:cs="Cambria"/>
          <w:b/>
          <w:sz w:val="22"/>
          <w:szCs w:val="22"/>
        </w:rPr>
        <w:t>head-&gt;prev = NULL;</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free(t);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void deleteAtEnd()</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 xml:space="preserve">if (head == </w:t>
      </w:r>
      <w:r>
        <w:rPr>
          <w:rFonts w:ascii="Cambria" w:eastAsia="Cambria" w:hAnsi="Cambria" w:cs="Cambria"/>
          <w:b/>
          <w:sz w:val="22"/>
          <w:szCs w:val="22"/>
        </w:rPr>
        <w:t>NULL)</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printf("\n List is empty");</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struct node *temp = head;</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while (temp-&gt;next != NULL)</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680"/>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488"/>
        <w:rPr>
          <w:rFonts w:ascii="Cambria" w:eastAsia="Cambria" w:hAnsi="Cambria" w:cs="Cambria"/>
          <w:sz w:val="22"/>
          <w:szCs w:val="22"/>
        </w:rPr>
      </w:pPr>
      <w:r>
        <w:rPr>
          <w:rFonts w:ascii="Cambria" w:eastAsia="Cambria" w:hAnsi="Cambria" w:cs="Cambria"/>
          <w:b/>
          <w:sz w:val="22"/>
          <w:szCs w:val="22"/>
        </w:rPr>
        <w:t>if (temp-&gt;prev != NULL)</w:t>
      </w:r>
    </w:p>
    <w:p w:rsidR="00581E26" w:rsidRDefault="00B40E6C">
      <w:pPr>
        <w:spacing w:line="240" w:lineRule="exact"/>
        <w:ind w:left="680"/>
        <w:rPr>
          <w:rFonts w:ascii="Cambria" w:eastAsia="Cambria" w:hAnsi="Cambria" w:cs="Cambria"/>
          <w:sz w:val="22"/>
          <w:szCs w:val="22"/>
        </w:rPr>
      </w:pPr>
      <w:r>
        <w:rPr>
          <w:rFonts w:ascii="Cambria" w:eastAsia="Cambria" w:hAnsi="Cambria" w:cs="Cambria"/>
          <w:b/>
          <w:sz w:val="22"/>
          <w:szCs w:val="22"/>
        </w:rPr>
        <w:t>temp-&gt;prev-&gt;next = NULL;</w:t>
      </w:r>
    </w:p>
    <w:p w:rsidR="00581E26" w:rsidRDefault="00B40E6C">
      <w:pPr>
        <w:spacing w:before="1"/>
        <w:ind w:left="488"/>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free(temp);</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49"/>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void delete(int ele)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Pr>
          <w:rFonts w:ascii="Cambria" w:eastAsia="Cambria" w:hAnsi="Cambria" w:cs="Cambria"/>
          <w:sz w:val="22"/>
          <w:szCs w:val="22"/>
        </w:rPr>
      </w:pPr>
      <w:r>
        <w:rPr>
          <w:rFonts w:ascii="Cambria" w:eastAsia="Cambria" w:hAnsi="Cambria" w:cs="Cambria"/>
          <w:b/>
          <w:sz w:val="22"/>
          <w:szCs w:val="22"/>
        </w:rPr>
        <w:t>struct</w:t>
      </w:r>
      <w:r>
        <w:rPr>
          <w:rFonts w:ascii="Cambria" w:eastAsia="Cambria" w:hAnsi="Cambria" w:cs="Cambria"/>
          <w:b/>
          <w:sz w:val="22"/>
          <w:szCs w:val="22"/>
        </w:rPr>
        <w:t xml:space="preserve"> node *t = head;</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if (t-&gt;data == ele)</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head = t-&gt;next;</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if (head != NULL)</w:t>
      </w:r>
    </w:p>
    <w:p w:rsidR="00581E26" w:rsidRDefault="00B40E6C">
      <w:pPr>
        <w:spacing w:line="240" w:lineRule="exact"/>
        <w:ind w:left="680"/>
        <w:rPr>
          <w:rFonts w:ascii="Cambria" w:eastAsia="Cambria" w:hAnsi="Cambria" w:cs="Cambria"/>
          <w:sz w:val="22"/>
          <w:szCs w:val="22"/>
        </w:rPr>
      </w:pPr>
      <w:r>
        <w:rPr>
          <w:rFonts w:ascii="Cambria" w:eastAsia="Cambria" w:hAnsi="Cambria" w:cs="Cambria"/>
          <w:b/>
          <w:sz w:val="22"/>
          <w:szCs w:val="22"/>
        </w:rPr>
        <w:t>head-&gt;prev = NULL;</w:t>
      </w:r>
    </w:p>
    <w:p w:rsidR="00581E26" w:rsidRDefault="00B40E6C">
      <w:pPr>
        <w:spacing w:line="240" w:lineRule="exact"/>
        <w:ind w:left="488"/>
        <w:rPr>
          <w:rFonts w:ascii="Cambria" w:eastAsia="Cambria" w:hAnsi="Cambria" w:cs="Cambria"/>
          <w:sz w:val="22"/>
          <w:szCs w:val="22"/>
        </w:rPr>
      </w:pPr>
      <w:r>
        <w:rPr>
          <w:rFonts w:ascii="Cambria" w:eastAsia="Cambria" w:hAnsi="Cambria" w:cs="Cambria"/>
          <w:b/>
          <w:sz w:val="22"/>
          <w:szCs w:val="22"/>
        </w:rPr>
        <w:t>free(t);</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else</w:t>
      </w:r>
    </w:p>
    <w:p w:rsidR="00581E26" w:rsidRDefault="00B40E6C">
      <w:pPr>
        <w:spacing w:before="2"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while (t-&gt;data != ele)</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680"/>
        <w:rPr>
          <w:rFonts w:ascii="Cambria" w:eastAsia="Cambria" w:hAnsi="Cambria" w:cs="Cambria"/>
          <w:sz w:val="22"/>
          <w:szCs w:val="22"/>
        </w:rPr>
      </w:pPr>
      <w:r>
        <w:rPr>
          <w:rFonts w:ascii="Cambria" w:eastAsia="Cambria" w:hAnsi="Cambria" w:cs="Cambria"/>
          <w:b/>
          <w:sz w:val="22"/>
          <w:szCs w:val="22"/>
        </w:rPr>
        <w:t>t = t-&gt;next;</w:t>
      </w:r>
    </w:p>
    <w:p w:rsidR="00581E26" w:rsidRDefault="00B40E6C">
      <w:pPr>
        <w:spacing w:before="1" w:line="240" w:lineRule="exact"/>
        <w:ind w:left="488"/>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if (t-&gt;next != NULL)</w:t>
      </w:r>
    </w:p>
    <w:p w:rsidR="00581E26" w:rsidRDefault="00B40E6C">
      <w:pPr>
        <w:spacing w:before="1"/>
        <w:ind w:left="488" w:right="6668" w:firstLine="192"/>
        <w:rPr>
          <w:rFonts w:ascii="Cambria" w:eastAsia="Cambria" w:hAnsi="Cambria" w:cs="Cambria"/>
          <w:sz w:val="22"/>
          <w:szCs w:val="22"/>
        </w:rPr>
      </w:pPr>
      <w:r>
        <w:rPr>
          <w:rFonts w:ascii="Cambria" w:eastAsia="Cambria" w:hAnsi="Cambria" w:cs="Cambria"/>
          <w:b/>
          <w:sz w:val="22"/>
          <w:szCs w:val="22"/>
        </w:rPr>
        <w:t>t-&gt;next-&gt;prev = t-&gt;prev; t-&gt;prev-&gt;next = t-&gt;next; free(t);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3"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 xml:space="preserve">void </w:t>
      </w:r>
      <w:r>
        <w:rPr>
          <w:rFonts w:ascii="Cambria" w:eastAsia="Cambria" w:hAnsi="Cambria" w:cs="Cambria"/>
          <w:b/>
          <w:sz w:val="22"/>
          <w:szCs w:val="22"/>
        </w:rPr>
        <w:t>display()</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293"/>
        <w:rPr>
          <w:rFonts w:ascii="Cambria" w:eastAsia="Cambria" w:hAnsi="Cambria" w:cs="Cambria"/>
          <w:sz w:val="22"/>
          <w:szCs w:val="22"/>
        </w:rPr>
      </w:pPr>
      <w:r>
        <w:rPr>
          <w:rFonts w:ascii="Cambria" w:eastAsia="Cambria" w:hAnsi="Cambria" w:cs="Cambria"/>
          <w:b/>
          <w:sz w:val="22"/>
          <w:szCs w:val="22"/>
        </w:rPr>
        <w:t>struct node *temp;</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temp = head;</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while (temp != NULL)</w:t>
      </w:r>
    </w:p>
    <w:p w:rsidR="00581E26" w:rsidRDefault="00B40E6C">
      <w:pPr>
        <w:spacing w:before="1" w:line="240" w:lineRule="exact"/>
        <w:ind w:left="293"/>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6"/>
        <w:ind w:left="488"/>
        <w:rPr>
          <w:rFonts w:ascii="Cambria" w:eastAsia="Cambria" w:hAnsi="Cambria" w:cs="Cambria"/>
          <w:sz w:val="22"/>
          <w:szCs w:val="22"/>
        </w:rPr>
      </w:pPr>
      <w:r>
        <w:rPr>
          <w:rFonts w:ascii="Cambria" w:eastAsia="Cambria" w:hAnsi="Cambria" w:cs="Cambria"/>
          <w:b/>
          <w:sz w:val="22"/>
          <w:szCs w:val="22"/>
        </w:rPr>
        <w:t>printf("%d--&gt;", temp-&gt;data);</w:t>
      </w:r>
    </w:p>
    <w:p w:rsidR="00581E26" w:rsidRDefault="00B40E6C">
      <w:pPr>
        <w:spacing w:before="1"/>
        <w:ind w:left="488"/>
        <w:rPr>
          <w:rFonts w:ascii="Cambria" w:eastAsia="Cambria" w:hAnsi="Cambria" w:cs="Cambria"/>
          <w:sz w:val="22"/>
          <w:szCs w:val="22"/>
        </w:rPr>
      </w:pPr>
      <w:r>
        <w:rPr>
          <w:rFonts w:ascii="Cambria" w:eastAsia="Cambria" w:hAnsi="Cambria" w:cs="Cambria"/>
          <w:b/>
          <w:sz w:val="22"/>
          <w:szCs w:val="22"/>
        </w:rPr>
        <w:t>temp = temp-&gt;next;</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before="15" w:line="220" w:lineRule="exact"/>
        <w:rPr>
          <w:sz w:val="22"/>
          <w:szCs w:val="22"/>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int main()</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B40E6C">
      <w:pPr>
        <w:spacing w:before="8"/>
        <w:ind w:left="293" w:right="7881"/>
        <w:jc w:val="both"/>
        <w:rPr>
          <w:rFonts w:ascii="Cambria" w:eastAsia="Cambria" w:hAnsi="Cambria" w:cs="Cambria"/>
          <w:sz w:val="22"/>
          <w:szCs w:val="22"/>
        </w:rPr>
      </w:pPr>
      <w:r>
        <w:rPr>
          <w:rFonts w:ascii="Cambria" w:eastAsia="Cambria" w:hAnsi="Cambria" w:cs="Cambria"/>
          <w:b/>
          <w:sz w:val="22"/>
          <w:szCs w:val="22"/>
        </w:rPr>
        <w:t>insertfront(10); insertfront(20); insertfront(30); display();</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printf("\n Inserted ele 40 at the end\n");</w:t>
      </w:r>
    </w:p>
    <w:p w:rsidR="00581E26" w:rsidRDefault="00B40E6C">
      <w:pPr>
        <w:spacing w:before="1"/>
        <w:ind w:left="293" w:right="7806"/>
        <w:rPr>
          <w:rFonts w:ascii="Cambria" w:eastAsia="Cambria" w:hAnsi="Cambria" w:cs="Cambria"/>
          <w:sz w:val="22"/>
          <w:szCs w:val="22"/>
        </w:rPr>
      </w:pPr>
      <w:r>
        <w:rPr>
          <w:rFonts w:ascii="Cambria" w:eastAsia="Cambria" w:hAnsi="Cambria" w:cs="Cambria"/>
          <w:b/>
          <w:sz w:val="22"/>
          <w:szCs w:val="22"/>
        </w:rPr>
        <w:t>insertend</w:t>
      </w:r>
      <w:r>
        <w:rPr>
          <w:rFonts w:ascii="Cambria" w:eastAsia="Cambria" w:hAnsi="Cambria" w:cs="Cambria"/>
          <w:b/>
          <w:sz w:val="22"/>
          <w:szCs w:val="22"/>
        </w:rPr>
        <w:t>(40); display(); insertpos(25, 3); display(); find(25); findnext(25); findprev(25);</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printf("\n element deleted in the beginning\n");</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deleteAtBeginning();</w:t>
      </w:r>
    </w:p>
    <w:p w:rsidR="00581E26" w:rsidRDefault="00B40E6C">
      <w:pPr>
        <w:spacing w:line="240" w:lineRule="exact"/>
        <w:ind w:left="293"/>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display();</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97"/>
        <w:rPr>
          <w:rFonts w:ascii="Cambria" w:eastAsia="Cambria" w:hAnsi="Cambria" w:cs="Cambria"/>
          <w:sz w:val="22"/>
          <w:szCs w:val="22"/>
        </w:rPr>
      </w:pPr>
      <w:r>
        <w:rPr>
          <w:rFonts w:ascii="Cambria" w:eastAsia="Cambria" w:hAnsi="Cambria" w:cs="Cambria"/>
          <w:b/>
          <w:sz w:val="22"/>
          <w:szCs w:val="22"/>
        </w:rPr>
        <w:t>deleteAtEnd();</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printf("\n Element deleted at the end\n");</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display();</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printf("\n After deleting element 25\n");</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delete(25);</w:t>
      </w:r>
    </w:p>
    <w:p w:rsidR="00581E26" w:rsidRDefault="00B40E6C">
      <w:pPr>
        <w:spacing w:before="1"/>
        <w:ind w:left="293"/>
        <w:rPr>
          <w:rFonts w:ascii="Cambria" w:eastAsia="Cambria" w:hAnsi="Cambria" w:cs="Cambria"/>
          <w:sz w:val="22"/>
          <w:szCs w:val="22"/>
        </w:rPr>
      </w:pPr>
      <w:r>
        <w:rPr>
          <w:rFonts w:ascii="Cambria" w:eastAsia="Cambria" w:hAnsi="Cambria" w:cs="Cambria"/>
          <w:b/>
          <w:sz w:val="22"/>
          <w:szCs w:val="22"/>
        </w:rPr>
        <w:t>display();</w:t>
      </w:r>
    </w:p>
    <w:p w:rsidR="00581E26" w:rsidRDefault="00B40E6C">
      <w:pPr>
        <w:spacing w:line="240" w:lineRule="exact"/>
        <w:ind w:left="293"/>
        <w:rPr>
          <w:rFonts w:ascii="Cambria" w:eastAsia="Cambria" w:hAnsi="Cambria" w:cs="Cambria"/>
          <w:sz w:val="22"/>
          <w:szCs w:val="22"/>
        </w:rPr>
      </w:pPr>
      <w:r>
        <w:rPr>
          <w:rFonts w:ascii="Cambria" w:eastAsia="Cambria" w:hAnsi="Cambria" w:cs="Cambria"/>
          <w:b/>
          <w:sz w:val="22"/>
          <w:szCs w:val="22"/>
        </w:rPr>
        <w:t>return 0;</w:t>
      </w:r>
    </w:p>
    <w:p w:rsidR="00581E26" w:rsidRDefault="00B40E6C">
      <w:pPr>
        <w:spacing w:before="1" w:line="240" w:lineRule="exact"/>
        <w:ind w:left="101"/>
        <w:rPr>
          <w:rFonts w:ascii="Cambria" w:eastAsia="Cambria" w:hAnsi="Cambria" w:cs="Cambria"/>
          <w:sz w:val="22"/>
          <w:szCs w:val="22"/>
        </w:rPr>
      </w:pPr>
      <w:r>
        <w:rPr>
          <w:rFonts w:ascii="Cambria" w:eastAsia="Cambria" w:hAnsi="Cambria" w:cs="Cambria"/>
          <w:b/>
          <w:position w:val="-1"/>
          <w:sz w:val="22"/>
          <w:szCs w:val="22"/>
        </w:rPr>
        <w:t>}</w:t>
      </w:r>
    </w:p>
    <w:p w:rsidR="00581E26" w:rsidRDefault="00581E26">
      <w:pPr>
        <w:spacing w:line="200" w:lineRule="exact"/>
      </w:pPr>
    </w:p>
    <w:p w:rsidR="00581E26" w:rsidRDefault="00581E26">
      <w:pPr>
        <w:spacing w:before="12" w:line="280" w:lineRule="exact"/>
        <w:rPr>
          <w:sz w:val="28"/>
          <w:szCs w:val="28"/>
        </w:rPr>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OUTPUT:</w:t>
      </w:r>
    </w:p>
    <w:p w:rsidR="00581E26" w:rsidRDefault="00581E26">
      <w:pPr>
        <w:spacing w:before="18" w:line="240" w:lineRule="exact"/>
        <w:rPr>
          <w:sz w:val="24"/>
          <w:szCs w:val="24"/>
        </w:rPr>
      </w:pPr>
    </w:p>
    <w:p w:rsidR="00581E26" w:rsidRDefault="0099215F">
      <w:pPr>
        <w:ind w:left="100"/>
      </w:pPr>
      <w:r>
        <w:rPr>
          <w:noProof/>
        </w:rPr>
      </w:r>
      <w:r w:rsidR="0099215F">
        <w:rPr>
          <w:noProof/>
        </w:rPr>
        <w:pict>
          <v:shape id="_x0000_i1029" type="#_x0000_t75" style="width:434.3pt;height:195.8pt">
            <v:imagedata r:id="rId25"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205" style="position:absolute;margin-left:71.95pt;margin-top:92.5pt;width:479.6pt;height:18.95pt;z-index:-251658240;mso-position-horizontal-relative:page;mso-position-vertical-relative:page" coordorigin="1439,1850" coordsize="9592,379">
            <v:shape id="_x0000_s1215" style="position:absolute;left:1450;top:1860;width:1694;height:0" coordorigin="1450,1860" coordsize="1694,0" path="m1450,1860r1694,e" filled="f" strokeweight=".58pt">
              <v:path arrowok="t"/>
            </v:shape>
            <v:shape id="_x0000_s1214" style="position:absolute;left:3154;top:1860;width:5519;height:0" coordorigin="3154,1860" coordsize="5519,0" path="m3154,1860r5519,e" filled="f" strokeweight=".58pt">
              <v:path arrowok="t"/>
            </v:shape>
            <v:shape id="_x0000_s1213" style="position:absolute;left:8683;top:1860;width:2338;height:0" coordorigin="8683,1860" coordsize="2338,0" path="m8683,1860r2338,e" filled="f" strokeweight=".58pt">
              <v:path arrowok="t"/>
            </v:shape>
            <v:shape id="_x0000_s1212" style="position:absolute;left:1445;top:1856;width:0;height:367" coordorigin="1445,1856" coordsize="0,367" path="m1445,1856r,367e" filled="f" strokeweight=".58pt">
              <v:path arrowok="t"/>
            </v:shape>
            <v:shape id="_x0000_s1211" style="position:absolute;left:1450;top:2218;width:1694;height:0" coordorigin="1450,2218" coordsize="1694,0" path="m1450,2218r1694,e" filled="f" strokeweight=".58pt">
              <v:path arrowok="t"/>
            </v:shape>
            <v:shape id="_x0000_s1210" style="position:absolute;left:3149;top:1856;width:0;height:367" coordorigin="3149,1856" coordsize="0,367" path="m3149,1856r,367e" filled="f" strokeweight=".58pt">
              <v:path arrowok="t"/>
            </v:shape>
            <v:shape id="_x0000_s1209" style="position:absolute;left:3154;top:2218;width:5519;height:0" coordorigin="3154,2218" coordsize="5519,0" path="m3154,2218r5519,e" filled="f" strokeweight=".58pt">
              <v:path arrowok="t"/>
            </v:shape>
            <v:shape id="_x0000_s1208" style="position:absolute;left:8678;top:1856;width:0;height:367" coordorigin="8678,1856" coordsize="0,367" path="m8678,1856r,367e" filled="f" strokeweight=".58pt">
              <v:path arrowok="t"/>
            </v:shape>
            <v:shape id="_x0000_s1207" style="position:absolute;left:8683;top:2218;width:2338;height:0" coordorigin="8683,2218" coordsize="2338,0" path="m8683,2218r2338,e" filled="f" strokeweight=".58pt">
              <v:path arrowok="t"/>
            </v:shape>
            <v:shape id="_x0000_s1206" style="position:absolute;left:11026;top:1856;width:0;height:367" coordorigin="11026,1856" coordsize="0,367" path="m11026,1856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2" w:line="280" w:lineRule="exact"/>
        <w:rPr>
          <w:sz w:val="28"/>
          <w:szCs w:val="28"/>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No.:03                                         </w:t>
      </w:r>
      <w:r>
        <w:rPr>
          <w:rFonts w:ascii="Cambria" w:eastAsia="Cambria" w:hAnsi="Cambria" w:cs="Cambria"/>
          <w:b/>
          <w:position w:val="4"/>
          <w:sz w:val="24"/>
          <w:szCs w:val="24"/>
        </w:rPr>
        <w:t xml:space="preserve">Polynomial Manipulation                            </w:t>
      </w:r>
      <w:r>
        <w:rPr>
          <w:rFonts w:ascii="Cambria" w:eastAsia="Cambria" w:hAnsi="Cambria" w:cs="Cambria"/>
          <w:b/>
          <w:position w:val="-3"/>
          <w:sz w:val="22"/>
          <w:szCs w:val="22"/>
        </w:rPr>
        <w:t>Date:21/03/2024</w:t>
      </w:r>
    </w:p>
    <w:p w:rsidR="00581E26" w:rsidRDefault="00581E26">
      <w:pPr>
        <w:spacing w:before="4" w:line="120" w:lineRule="exact"/>
        <w:rPr>
          <w:sz w:val="13"/>
          <w:szCs w:val="13"/>
        </w:rPr>
      </w:pPr>
    </w:p>
    <w:p w:rsidR="00581E26" w:rsidRDefault="00581E26">
      <w:pPr>
        <w:spacing w:line="200" w:lineRule="exact"/>
      </w:pPr>
    </w:p>
    <w:p w:rsidR="00581E26" w:rsidRDefault="00B40E6C">
      <w:pPr>
        <w:spacing w:before="30" w:line="359" w:lineRule="auto"/>
        <w:ind w:left="348" w:right="1465"/>
        <w:rPr>
          <w:rFonts w:ascii="Cambria" w:eastAsia="Cambria" w:hAnsi="Cambria" w:cs="Cambria"/>
          <w:sz w:val="22"/>
          <w:szCs w:val="22"/>
        </w:rPr>
      </w:pPr>
      <w:r>
        <w:rPr>
          <w:rFonts w:ascii="Cambria" w:eastAsia="Cambria" w:hAnsi="Cambria" w:cs="Cambria"/>
          <w:b/>
          <w:sz w:val="22"/>
          <w:szCs w:val="22"/>
        </w:rPr>
        <w:t>Write a C program to implement the following operations on Singly Linked List. (i)          Polynomial Addition</w:t>
      </w:r>
    </w:p>
    <w:p w:rsidR="00581E26" w:rsidRDefault="00B40E6C">
      <w:pPr>
        <w:ind w:left="348"/>
        <w:rPr>
          <w:rFonts w:ascii="Cambria" w:eastAsia="Cambria" w:hAnsi="Cambria" w:cs="Cambria"/>
          <w:sz w:val="22"/>
          <w:szCs w:val="22"/>
        </w:rPr>
      </w:pPr>
      <w:r>
        <w:rPr>
          <w:rFonts w:ascii="Cambria" w:eastAsia="Cambria" w:hAnsi="Cambria" w:cs="Cambria"/>
          <w:b/>
          <w:sz w:val="22"/>
          <w:szCs w:val="22"/>
        </w:rPr>
        <w:t>(ii)        Polynomial Subtraction</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(iii)       Polynomial Multiplication</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Define a structure for a polynomial term with coefficients and exponents.</w:t>
      </w:r>
    </w:p>
    <w:p w:rsidR="00581E26" w:rsidRDefault="00B40E6C">
      <w:pPr>
        <w:ind w:left="101"/>
        <w:rPr>
          <w:rFonts w:ascii="Arial" w:eastAsia="Arial" w:hAnsi="Arial" w:cs="Arial"/>
          <w:sz w:val="24"/>
          <w:szCs w:val="24"/>
        </w:rPr>
      </w:pPr>
      <w:r>
        <w:rPr>
          <w:rFonts w:ascii="Arial" w:eastAsia="Arial" w:hAnsi="Arial" w:cs="Arial"/>
          <w:sz w:val="24"/>
          <w:szCs w:val="24"/>
        </w:rPr>
        <w:t>3) Create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a. Polynomial addition:</w:t>
      </w:r>
    </w:p>
    <w:p w:rsidR="00581E26" w:rsidRDefault="00B40E6C">
      <w:pPr>
        <w:ind w:left="101"/>
        <w:rPr>
          <w:rFonts w:ascii="Arial" w:eastAsia="Arial" w:hAnsi="Arial" w:cs="Arial"/>
          <w:sz w:val="24"/>
          <w:szCs w:val="24"/>
        </w:rPr>
      </w:pPr>
      <w:r>
        <w:rPr>
          <w:rFonts w:ascii="Arial" w:eastAsia="Arial" w:hAnsi="Arial" w:cs="Arial"/>
          <w:sz w:val="24"/>
          <w:szCs w:val="24"/>
        </w:rPr>
        <w:t xml:space="preserve">- Initialize a result </w:t>
      </w:r>
      <w:r>
        <w:rPr>
          <w:rFonts w:ascii="Arial" w:eastAsia="Arial" w:hAnsi="Arial" w:cs="Arial"/>
          <w:sz w:val="24"/>
          <w:szCs w:val="24"/>
        </w:rPr>
        <w:t>polynomial.</w:t>
      </w:r>
    </w:p>
    <w:p w:rsidR="00581E26" w:rsidRDefault="00B40E6C">
      <w:pPr>
        <w:ind w:left="101"/>
        <w:rPr>
          <w:rFonts w:ascii="Arial" w:eastAsia="Arial" w:hAnsi="Arial" w:cs="Arial"/>
          <w:sz w:val="24"/>
          <w:szCs w:val="24"/>
        </w:rPr>
      </w:pPr>
      <w:r>
        <w:rPr>
          <w:rFonts w:ascii="Arial" w:eastAsia="Arial" w:hAnsi="Arial" w:cs="Arial"/>
          <w:sz w:val="24"/>
          <w:szCs w:val="24"/>
        </w:rPr>
        <w:t>- Traverse both input polynomials simultaneously.</w:t>
      </w:r>
    </w:p>
    <w:p w:rsidR="00581E26" w:rsidRDefault="00B40E6C">
      <w:pPr>
        <w:ind w:left="101"/>
        <w:rPr>
          <w:rFonts w:ascii="Arial" w:eastAsia="Arial" w:hAnsi="Arial" w:cs="Arial"/>
          <w:sz w:val="24"/>
          <w:szCs w:val="24"/>
        </w:rPr>
      </w:pPr>
      <w:r>
        <w:rPr>
          <w:rFonts w:ascii="Arial" w:eastAsia="Arial" w:hAnsi="Arial" w:cs="Arial"/>
          <w:sz w:val="24"/>
          <w:szCs w:val="24"/>
        </w:rPr>
        <w:t>- Add coefficients of terms with the same exponent and append to the result.</w:t>
      </w:r>
    </w:p>
    <w:p w:rsidR="00581E26" w:rsidRDefault="00B40E6C">
      <w:pPr>
        <w:ind w:left="101"/>
        <w:rPr>
          <w:rFonts w:ascii="Arial" w:eastAsia="Arial" w:hAnsi="Arial" w:cs="Arial"/>
          <w:sz w:val="24"/>
          <w:szCs w:val="24"/>
        </w:rPr>
      </w:pPr>
      <w:r>
        <w:rPr>
          <w:rFonts w:ascii="Arial" w:eastAsia="Arial" w:hAnsi="Arial" w:cs="Arial"/>
          <w:sz w:val="24"/>
          <w:szCs w:val="24"/>
        </w:rPr>
        <w:t>- Append any remaining terms from both polynomials to the result.</w:t>
      </w:r>
    </w:p>
    <w:p w:rsidR="00581E26" w:rsidRDefault="00B40E6C">
      <w:pPr>
        <w:ind w:left="101"/>
        <w:rPr>
          <w:rFonts w:ascii="Arial" w:eastAsia="Arial" w:hAnsi="Arial" w:cs="Arial"/>
          <w:sz w:val="24"/>
          <w:szCs w:val="24"/>
        </w:rPr>
      </w:pPr>
      <w:r>
        <w:rPr>
          <w:rFonts w:ascii="Arial" w:eastAsia="Arial" w:hAnsi="Arial" w:cs="Arial"/>
          <w:sz w:val="24"/>
          <w:szCs w:val="24"/>
        </w:rPr>
        <w:t>4) Polynomial subtraction:</w:t>
      </w:r>
    </w:p>
    <w:p w:rsidR="00581E26" w:rsidRDefault="00B40E6C">
      <w:pPr>
        <w:ind w:left="101"/>
        <w:rPr>
          <w:rFonts w:ascii="Arial" w:eastAsia="Arial" w:hAnsi="Arial" w:cs="Arial"/>
          <w:sz w:val="24"/>
          <w:szCs w:val="24"/>
        </w:rPr>
      </w:pPr>
      <w:r>
        <w:rPr>
          <w:rFonts w:ascii="Arial" w:eastAsia="Arial" w:hAnsi="Arial" w:cs="Arial"/>
          <w:sz w:val="24"/>
          <w:szCs w:val="24"/>
        </w:rPr>
        <w:t>- Initialize a result polynomial.</w:t>
      </w:r>
    </w:p>
    <w:p w:rsidR="00581E26" w:rsidRDefault="00B40E6C">
      <w:pPr>
        <w:ind w:left="101"/>
        <w:rPr>
          <w:rFonts w:ascii="Arial" w:eastAsia="Arial" w:hAnsi="Arial" w:cs="Arial"/>
          <w:sz w:val="24"/>
          <w:szCs w:val="24"/>
        </w:rPr>
      </w:pPr>
      <w:r>
        <w:rPr>
          <w:rFonts w:ascii="Arial" w:eastAsia="Arial" w:hAnsi="Arial" w:cs="Arial"/>
          <w:sz w:val="24"/>
          <w:szCs w:val="24"/>
        </w:rPr>
        <w:t>- Traverse both input polynomials simultaneously.</w:t>
      </w:r>
    </w:p>
    <w:p w:rsidR="00581E26" w:rsidRDefault="00B40E6C">
      <w:pPr>
        <w:ind w:left="101"/>
        <w:rPr>
          <w:rFonts w:ascii="Arial" w:eastAsia="Arial" w:hAnsi="Arial" w:cs="Arial"/>
          <w:sz w:val="24"/>
          <w:szCs w:val="24"/>
        </w:rPr>
      </w:pPr>
      <w:r>
        <w:rPr>
          <w:rFonts w:ascii="Arial" w:eastAsia="Arial" w:hAnsi="Arial" w:cs="Arial"/>
          <w:sz w:val="24"/>
          <w:szCs w:val="24"/>
        </w:rPr>
        <w:t>- Subtract coefficients of terms with the same exponent and append to the result.</w:t>
      </w:r>
    </w:p>
    <w:p w:rsidR="00581E26" w:rsidRDefault="00B40E6C">
      <w:pPr>
        <w:ind w:left="101"/>
        <w:rPr>
          <w:rFonts w:ascii="Arial" w:eastAsia="Arial" w:hAnsi="Arial" w:cs="Arial"/>
          <w:sz w:val="24"/>
          <w:szCs w:val="24"/>
        </w:rPr>
      </w:pPr>
      <w:r>
        <w:rPr>
          <w:rFonts w:ascii="Arial" w:eastAsia="Arial" w:hAnsi="Arial" w:cs="Arial"/>
          <w:sz w:val="24"/>
          <w:szCs w:val="24"/>
        </w:rPr>
        <w:t>- Append any remaining terms from both polynomials to the result.</w:t>
      </w:r>
    </w:p>
    <w:p w:rsidR="00581E26" w:rsidRDefault="00B40E6C">
      <w:pPr>
        <w:ind w:left="101"/>
        <w:rPr>
          <w:rFonts w:ascii="Arial" w:eastAsia="Arial" w:hAnsi="Arial" w:cs="Arial"/>
          <w:sz w:val="24"/>
          <w:szCs w:val="24"/>
        </w:rPr>
      </w:pPr>
      <w:r>
        <w:rPr>
          <w:rFonts w:ascii="Arial" w:eastAsia="Arial" w:hAnsi="Arial" w:cs="Arial"/>
          <w:sz w:val="24"/>
          <w:szCs w:val="24"/>
        </w:rPr>
        <w:t>5) Polynomial multiplication:</w:t>
      </w:r>
    </w:p>
    <w:p w:rsidR="00581E26" w:rsidRDefault="00B40E6C">
      <w:pPr>
        <w:ind w:left="101"/>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Initialize a result polynomial.</w:t>
      </w:r>
    </w:p>
    <w:p w:rsidR="00581E26" w:rsidRDefault="00B40E6C">
      <w:pPr>
        <w:ind w:left="101"/>
        <w:rPr>
          <w:rFonts w:ascii="Arial" w:eastAsia="Arial" w:hAnsi="Arial" w:cs="Arial"/>
          <w:sz w:val="24"/>
          <w:szCs w:val="24"/>
        </w:rPr>
      </w:pPr>
      <w:r>
        <w:rPr>
          <w:rFonts w:ascii="Arial" w:eastAsia="Arial" w:hAnsi="Arial" w:cs="Arial"/>
          <w:sz w:val="24"/>
          <w:szCs w:val="24"/>
        </w:rPr>
        <w:t>- Multiply each term of the first polynomial with each term of the second polynomial.</w:t>
      </w:r>
    </w:p>
    <w:p w:rsidR="00581E26" w:rsidRDefault="00B40E6C">
      <w:pPr>
        <w:ind w:left="101"/>
        <w:rPr>
          <w:rFonts w:ascii="Arial" w:eastAsia="Arial" w:hAnsi="Arial" w:cs="Arial"/>
          <w:sz w:val="24"/>
          <w:szCs w:val="24"/>
        </w:rPr>
      </w:pPr>
      <w:r>
        <w:rPr>
          <w:rFonts w:ascii="Arial" w:eastAsia="Arial" w:hAnsi="Arial" w:cs="Arial"/>
          <w:sz w:val="24"/>
          <w:szCs w:val="24"/>
        </w:rPr>
        <w:t>- Add the coefficients of terms with the same exponent and append to the result.</w:t>
      </w:r>
    </w:p>
    <w:p w:rsidR="00581E26" w:rsidRDefault="00B40E6C">
      <w:pPr>
        <w:ind w:left="101" w:right="440"/>
        <w:rPr>
          <w:rFonts w:ascii="Arial" w:eastAsia="Arial" w:hAnsi="Arial" w:cs="Arial"/>
          <w:sz w:val="24"/>
          <w:szCs w:val="24"/>
        </w:rPr>
      </w:pPr>
      <w:r>
        <w:rPr>
          <w:rFonts w:ascii="Arial" w:eastAsia="Arial" w:hAnsi="Arial" w:cs="Arial"/>
          <w:sz w:val="24"/>
          <w:szCs w:val="24"/>
        </w:rPr>
        <w:t>6) Test the operations by performing addition, subtraction, and multiplication on sample polynomials.</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7) Stop</w:t>
      </w:r>
    </w:p>
    <w:p w:rsidR="00581E26" w:rsidRDefault="00581E26">
      <w:pPr>
        <w:spacing w:before="6" w:line="120" w:lineRule="exact"/>
        <w:rPr>
          <w:sz w:val="12"/>
          <w:szCs w:val="12"/>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0"/>
        <w:ind w:left="101" w:right="8582"/>
        <w:jc w:val="both"/>
        <w:rPr>
          <w:rFonts w:ascii="Cambria" w:eastAsia="Cambria" w:hAnsi="Cambria" w:cs="Cambria"/>
          <w:sz w:val="22"/>
          <w:szCs w:val="22"/>
        </w:rPr>
      </w:pPr>
      <w:r>
        <w:rPr>
          <w:rFonts w:ascii="Cambria" w:eastAsia="Cambria" w:hAnsi="Cambria" w:cs="Cambria"/>
          <w:b/>
          <w:sz w:val="22"/>
          <w:szCs w:val="22"/>
        </w:rPr>
        <w:t>PROGRAM:</w:t>
      </w:r>
    </w:p>
    <w:p w:rsidR="00581E26" w:rsidRDefault="00581E26">
      <w:pPr>
        <w:spacing w:before="19" w:line="220" w:lineRule="exact"/>
        <w:rPr>
          <w:sz w:val="22"/>
          <w:szCs w:val="22"/>
        </w:rPr>
      </w:pPr>
    </w:p>
    <w:p w:rsidR="00581E26" w:rsidRDefault="00B40E6C">
      <w:pPr>
        <w:ind w:left="101" w:right="7910"/>
        <w:jc w:val="both"/>
        <w:rPr>
          <w:rFonts w:ascii="Arial" w:eastAsia="Arial" w:hAnsi="Arial" w:cs="Arial"/>
          <w:sz w:val="22"/>
          <w:szCs w:val="22"/>
        </w:rPr>
      </w:pPr>
      <w:r>
        <w:rPr>
          <w:rFonts w:ascii="Arial" w:eastAsia="Arial" w:hAnsi="Arial" w:cs="Arial"/>
          <w:sz w:val="22"/>
          <w:szCs w:val="22"/>
        </w:rPr>
        <w:t>#include &lt;stdio.h&gt;</w:t>
      </w:r>
    </w:p>
    <w:p w:rsidR="00581E26" w:rsidRDefault="00581E26">
      <w:pPr>
        <w:spacing w:before="17" w:line="260" w:lineRule="exact"/>
        <w:rPr>
          <w:sz w:val="26"/>
          <w:szCs w:val="26"/>
        </w:rPr>
      </w:pPr>
    </w:p>
    <w:p w:rsidR="00581E26" w:rsidRDefault="00B40E6C">
      <w:pPr>
        <w:ind w:left="101" w:right="7855"/>
        <w:jc w:val="both"/>
        <w:rPr>
          <w:rFonts w:ascii="Arial" w:eastAsia="Arial" w:hAnsi="Arial" w:cs="Arial"/>
          <w:sz w:val="22"/>
          <w:szCs w:val="22"/>
        </w:rPr>
      </w:pPr>
      <w:r>
        <w:rPr>
          <w:rFonts w:ascii="Arial" w:eastAsia="Arial" w:hAnsi="Arial" w:cs="Arial"/>
          <w:sz w:val="22"/>
          <w:szCs w:val="22"/>
        </w:rPr>
        <w:t>#include &lt;stdlib.h&gt;</w:t>
      </w:r>
    </w:p>
    <w:p w:rsidR="00581E26" w:rsidRDefault="00581E26">
      <w:pPr>
        <w:spacing w:before="20" w:line="260" w:lineRule="exact"/>
        <w:rPr>
          <w:sz w:val="26"/>
          <w:szCs w:val="26"/>
        </w:rPr>
      </w:pPr>
    </w:p>
    <w:p w:rsidR="00581E26" w:rsidRDefault="00B40E6C">
      <w:pPr>
        <w:ind w:left="101" w:right="8605"/>
        <w:jc w:val="both"/>
        <w:rPr>
          <w:rFonts w:ascii="Arial" w:eastAsia="Arial" w:hAnsi="Arial" w:cs="Arial"/>
          <w:sz w:val="22"/>
          <w:szCs w:val="22"/>
        </w:rPr>
      </w:pPr>
      <w:r>
        <w:rPr>
          <w:rFonts w:ascii="Arial" w:eastAsia="Arial" w:hAnsi="Arial" w:cs="Arial"/>
          <w:sz w:val="22"/>
          <w:szCs w:val="22"/>
        </w:rPr>
        <w:t>struct node</w:t>
      </w:r>
    </w:p>
    <w:p w:rsidR="00581E26" w:rsidRDefault="00581E26">
      <w:pPr>
        <w:spacing w:before="17" w:line="260" w:lineRule="exact"/>
        <w:rPr>
          <w:sz w:val="26"/>
          <w:szCs w:val="26"/>
        </w:rPr>
      </w:pPr>
    </w:p>
    <w:p w:rsidR="00581E26" w:rsidRDefault="00B40E6C">
      <w:pPr>
        <w:ind w:left="101" w:right="9623"/>
        <w:jc w:val="both"/>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ight="8858"/>
        <w:jc w:val="both"/>
        <w:rPr>
          <w:rFonts w:ascii="Arial" w:eastAsia="Arial" w:hAnsi="Arial" w:cs="Arial"/>
          <w:sz w:val="22"/>
          <w:szCs w:val="22"/>
        </w:rPr>
      </w:pPr>
      <w:r>
        <w:rPr>
          <w:rFonts w:ascii="Arial" w:eastAsia="Arial" w:hAnsi="Arial" w:cs="Arial"/>
          <w:sz w:val="22"/>
          <w:szCs w:val="22"/>
        </w:rPr>
        <w:t>int coeff;</w:t>
      </w:r>
    </w:p>
    <w:p w:rsidR="00581E26" w:rsidRDefault="00581E26">
      <w:pPr>
        <w:spacing w:before="18" w:line="260" w:lineRule="exact"/>
        <w:rPr>
          <w:sz w:val="26"/>
          <w:szCs w:val="26"/>
        </w:rPr>
      </w:pPr>
    </w:p>
    <w:p w:rsidR="00581E26" w:rsidRDefault="00B40E6C">
      <w:pPr>
        <w:ind w:left="101" w:right="8939"/>
        <w:jc w:val="both"/>
        <w:rPr>
          <w:rFonts w:ascii="Arial" w:eastAsia="Arial" w:hAnsi="Arial" w:cs="Arial"/>
          <w:sz w:val="22"/>
          <w:szCs w:val="22"/>
        </w:rPr>
      </w:pPr>
      <w:r>
        <w:rPr>
          <w:rFonts w:ascii="Arial" w:eastAsia="Arial" w:hAnsi="Arial" w:cs="Arial"/>
          <w:sz w:val="22"/>
          <w:szCs w:val="22"/>
        </w:rPr>
        <w:t>int pow;</w:t>
      </w:r>
    </w:p>
    <w:p w:rsidR="00581E26" w:rsidRDefault="00581E26">
      <w:pPr>
        <w:spacing w:before="20" w:line="260" w:lineRule="exact"/>
        <w:rPr>
          <w:sz w:val="26"/>
          <w:szCs w:val="26"/>
        </w:rPr>
      </w:pPr>
    </w:p>
    <w:p w:rsidR="00581E26" w:rsidRDefault="00B40E6C">
      <w:pPr>
        <w:ind w:left="101" w:right="7947"/>
        <w:jc w:val="both"/>
        <w:rPr>
          <w:rFonts w:ascii="Arial" w:eastAsia="Arial" w:hAnsi="Arial" w:cs="Arial"/>
          <w:sz w:val="22"/>
          <w:szCs w:val="22"/>
        </w:rPr>
      </w:pPr>
      <w:r>
        <w:rPr>
          <w:rFonts w:ascii="Arial" w:eastAsia="Arial" w:hAnsi="Arial" w:cs="Arial"/>
          <w:sz w:val="22"/>
          <w:szCs w:val="22"/>
        </w:rPr>
        <w:t>struct node *Next;</w:t>
      </w:r>
    </w:p>
    <w:p w:rsidR="00581E26" w:rsidRDefault="00581E26">
      <w:pPr>
        <w:spacing w:before="17" w:line="260" w:lineRule="exact"/>
        <w:rPr>
          <w:sz w:val="26"/>
          <w:szCs w:val="26"/>
        </w:rPr>
      </w:pPr>
    </w:p>
    <w:p w:rsidR="00581E26" w:rsidRDefault="00B40E6C">
      <w:pPr>
        <w:ind w:left="101" w:right="9560"/>
        <w:jc w:val="both"/>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64" w:right="6317"/>
        <w:jc w:val="both"/>
        <w:rPr>
          <w:rFonts w:ascii="Arial" w:eastAsia="Arial" w:hAnsi="Arial" w:cs="Arial"/>
          <w:sz w:val="22"/>
          <w:szCs w:val="22"/>
        </w:rPr>
      </w:pPr>
      <w:r>
        <w:rPr>
          <w:rFonts w:ascii="Arial" w:eastAsia="Arial" w:hAnsi="Arial" w:cs="Arial"/>
          <w:sz w:val="22"/>
          <w:szCs w:val="22"/>
        </w:rPr>
        <w:t>struct node *Poly1,*Poly2,*Result;</w:t>
      </w:r>
    </w:p>
    <w:p w:rsidR="00581E26" w:rsidRDefault="00581E26">
      <w:pPr>
        <w:spacing w:before="17" w:line="260" w:lineRule="exact"/>
        <w:rPr>
          <w:sz w:val="26"/>
          <w:szCs w:val="26"/>
        </w:rPr>
      </w:pPr>
    </w:p>
    <w:p w:rsidR="00581E26" w:rsidRDefault="00B40E6C">
      <w:pPr>
        <w:ind w:left="101" w:right="6781"/>
        <w:jc w:val="both"/>
        <w:rPr>
          <w:rFonts w:ascii="Arial" w:eastAsia="Arial" w:hAnsi="Arial" w:cs="Arial"/>
          <w:sz w:val="22"/>
          <w:szCs w:val="22"/>
        </w:rPr>
      </w:pPr>
      <w:r>
        <w:rPr>
          <w:rFonts w:ascii="Arial" w:eastAsia="Arial" w:hAnsi="Arial" w:cs="Arial"/>
          <w:sz w:val="22"/>
          <w:szCs w:val="22"/>
        </w:rPr>
        <w:t>void Create(struct</w:t>
      </w:r>
      <w:r>
        <w:rPr>
          <w:rFonts w:ascii="Arial" w:eastAsia="Arial" w:hAnsi="Arial" w:cs="Arial"/>
          <w:sz w:val="22"/>
          <w:szCs w:val="22"/>
        </w:rPr>
        <w:t xml:space="preserve"> node *List);</w:t>
      </w:r>
    </w:p>
    <w:p w:rsidR="00581E26" w:rsidRDefault="00581E26">
      <w:pPr>
        <w:spacing w:before="17" w:line="260" w:lineRule="exact"/>
        <w:rPr>
          <w:sz w:val="26"/>
          <w:szCs w:val="26"/>
        </w:rPr>
      </w:pPr>
    </w:p>
    <w:p w:rsidR="00581E26" w:rsidRDefault="00B40E6C">
      <w:pPr>
        <w:ind w:left="101" w:right="6725"/>
        <w:jc w:val="both"/>
        <w:rPr>
          <w:rFonts w:ascii="Arial" w:eastAsia="Arial" w:hAnsi="Arial" w:cs="Arial"/>
          <w:sz w:val="22"/>
          <w:szCs w:val="22"/>
        </w:rPr>
      </w:pPr>
      <w:r>
        <w:rPr>
          <w:rFonts w:ascii="Arial" w:eastAsia="Arial" w:hAnsi="Arial" w:cs="Arial"/>
          <w:sz w:val="22"/>
          <w:szCs w:val="22"/>
        </w:rPr>
        <w:t>void Display(struct node *List);</w:t>
      </w:r>
    </w:p>
    <w:p w:rsidR="00581E26" w:rsidRDefault="00581E26">
      <w:pPr>
        <w:spacing w:line="280" w:lineRule="exact"/>
        <w:rPr>
          <w:sz w:val="28"/>
          <w:szCs w:val="28"/>
        </w:rPr>
      </w:pPr>
    </w:p>
    <w:p w:rsidR="00581E26" w:rsidRDefault="00B40E6C">
      <w:pPr>
        <w:ind w:left="101" w:right="2673"/>
        <w:jc w:val="both"/>
        <w:rPr>
          <w:rFonts w:ascii="Arial" w:eastAsia="Arial" w:hAnsi="Arial" w:cs="Arial"/>
          <w:sz w:val="22"/>
          <w:szCs w:val="22"/>
        </w:rPr>
      </w:pPr>
      <w:r>
        <w:rPr>
          <w:rFonts w:ascii="Arial" w:eastAsia="Arial" w:hAnsi="Arial" w:cs="Arial"/>
          <w:sz w:val="22"/>
          <w:szCs w:val="22"/>
        </w:rPr>
        <w:t>void Addition(struct node *Poly1,struct node *Poly2,struct node *Result);</w:t>
      </w:r>
    </w:p>
    <w:p w:rsidR="00581E26" w:rsidRDefault="00581E26">
      <w:pPr>
        <w:spacing w:before="17" w:line="260" w:lineRule="exact"/>
        <w:rPr>
          <w:sz w:val="26"/>
          <w:szCs w:val="26"/>
        </w:rPr>
      </w:pPr>
    </w:p>
    <w:p w:rsidR="00581E26" w:rsidRDefault="00B40E6C">
      <w:pPr>
        <w:ind w:left="101" w:right="8779"/>
        <w:jc w:val="both"/>
        <w:rPr>
          <w:rFonts w:ascii="Arial" w:eastAsia="Arial" w:hAnsi="Arial" w:cs="Arial"/>
          <w:sz w:val="22"/>
          <w:szCs w:val="22"/>
        </w:rPr>
      </w:pPr>
      <w:r>
        <w:rPr>
          <w:rFonts w:ascii="Arial" w:eastAsia="Arial" w:hAnsi="Arial" w:cs="Arial"/>
          <w:sz w:val="22"/>
          <w:szCs w:val="22"/>
        </w:rPr>
        <w:t>int main()</w:t>
      </w:r>
    </w:p>
    <w:p w:rsidR="00581E26" w:rsidRDefault="00581E26">
      <w:pPr>
        <w:spacing w:before="17" w:line="260" w:lineRule="exact"/>
        <w:rPr>
          <w:sz w:val="26"/>
          <w:szCs w:val="26"/>
        </w:rPr>
      </w:pPr>
    </w:p>
    <w:p w:rsidR="00581E26" w:rsidRDefault="00B40E6C">
      <w:pPr>
        <w:ind w:left="101" w:right="9623"/>
        <w:jc w:val="both"/>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4" w:lineRule="auto"/>
        <w:ind w:left="101" w:right="4967"/>
        <w:jc w:val="both"/>
        <w:rPr>
          <w:rFonts w:ascii="Arial" w:eastAsia="Arial" w:hAnsi="Arial" w:cs="Arial"/>
          <w:sz w:val="22"/>
          <w:szCs w:val="22"/>
        </w:rPr>
      </w:pPr>
      <w:r>
        <w:rPr>
          <w:rFonts w:ascii="Arial" w:eastAsia="Arial" w:hAnsi="Arial" w:cs="Arial"/>
          <w:sz w:val="22"/>
          <w:szCs w:val="22"/>
        </w:rPr>
        <w:t>Poly1=(struct node*)malloc(sizeof(struct node)); Poly2=(struct node*)malloc(sizeof(struct</w:t>
      </w:r>
      <w:r>
        <w:rPr>
          <w:rFonts w:ascii="Arial" w:eastAsia="Arial" w:hAnsi="Arial" w:cs="Arial"/>
          <w:sz w:val="22"/>
          <w:szCs w:val="22"/>
        </w:rPr>
        <w:t xml:space="preserve"> node)); Result=(struct node*)malloc(sizeof(struct node));</w:t>
      </w:r>
    </w:p>
    <w:p w:rsidR="00581E26" w:rsidRDefault="00581E26">
      <w:pPr>
        <w:spacing w:before="8" w:line="120" w:lineRule="exact"/>
        <w:rPr>
          <w:sz w:val="13"/>
          <w:szCs w:val="13"/>
        </w:rPr>
      </w:pPr>
    </w:p>
    <w:p w:rsidR="00581E26" w:rsidRDefault="00581E26">
      <w:pPr>
        <w:spacing w:line="200" w:lineRule="exact"/>
      </w:pPr>
    </w:p>
    <w:p w:rsidR="00581E26" w:rsidRDefault="00581E26">
      <w:pPr>
        <w:spacing w:line="200" w:lineRule="exact"/>
      </w:pPr>
    </w:p>
    <w:p w:rsidR="00581E26" w:rsidRDefault="00B40E6C">
      <w:pPr>
        <w:spacing w:line="503" w:lineRule="auto"/>
        <w:ind w:left="101" w:right="7613"/>
        <w:rPr>
          <w:rFonts w:ascii="Arial" w:eastAsia="Arial" w:hAnsi="Arial" w:cs="Arial"/>
          <w:sz w:val="22"/>
          <w:szCs w:val="22"/>
        </w:rPr>
      </w:pPr>
      <w:r>
        <w:rPr>
          <w:rFonts w:ascii="Arial" w:eastAsia="Arial" w:hAnsi="Arial" w:cs="Arial"/>
          <w:sz w:val="22"/>
          <w:szCs w:val="22"/>
        </w:rPr>
        <w:t>Poly1-&gt;Next = NULL; Poly2-&gt;Next = NULL;</w:t>
      </w:r>
    </w:p>
    <w:p w:rsidR="00581E26" w:rsidRDefault="00B40E6C">
      <w:pPr>
        <w:spacing w:before="10" w:line="503" w:lineRule="auto"/>
        <w:ind w:left="101" w:right="5097"/>
        <w:rPr>
          <w:rFonts w:ascii="Arial" w:eastAsia="Arial" w:hAnsi="Arial" w:cs="Arial"/>
          <w:sz w:val="22"/>
          <w:szCs w:val="22"/>
        </w:rPr>
      </w:pPr>
      <w:r>
        <w:rPr>
          <w:rFonts w:ascii="Arial" w:eastAsia="Arial" w:hAnsi="Arial" w:cs="Arial"/>
          <w:sz w:val="22"/>
          <w:szCs w:val="22"/>
        </w:rPr>
        <w:t>printf("Enter the values for first polynomial :\n"); Create(Poly1);</w:t>
      </w:r>
    </w:p>
    <w:p w:rsidR="00581E26" w:rsidRDefault="00B40E6C">
      <w:pPr>
        <w:spacing w:before="7" w:line="503" w:lineRule="auto"/>
        <w:ind w:left="101" w:right="6039"/>
        <w:rPr>
          <w:rFonts w:ascii="Arial" w:eastAsia="Arial" w:hAnsi="Arial" w:cs="Arial"/>
          <w:sz w:val="22"/>
          <w:szCs w:val="22"/>
        </w:rPr>
      </w:pPr>
      <w:r>
        <w:rPr>
          <w:rFonts w:ascii="Arial" w:eastAsia="Arial" w:hAnsi="Arial" w:cs="Arial"/>
          <w:sz w:val="22"/>
          <w:szCs w:val="22"/>
        </w:rPr>
        <w:t>printf("The polynomial equation is : "); Display(Poly1);</w:t>
      </w:r>
    </w:p>
    <w:p w:rsidR="00581E26" w:rsidRDefault="00B40E6C">
      <w:pPr>
        <w:spacing w:before="8"/>
        <w:ind w:left="101" w:right="4559"/>
        <w:jc w:val="both"/>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printf("\nEnter the values for second polynomial :\n");</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 w:line="280" w:lineRule="exact"/>
        <w:rPr>
          <w:sz w:val="28"/>
          <w:szCs w:val="28"/>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Create(Poly2);</w:t>
      </w:r>
    </w:p>
    <w:p w:rsidR="00581E26" w:rsidRDefault="00581E26">
      <w:pPr>
        <w:spacing w:before="17" w:line="260" w:lineRule="exact"/>
        <w:rPr>
          <w:sz w:val="26"/>
          <w:szCs w:val="26"/>
        </w:rPr>
      </w:pPr>
    </w:p>
    <w:p w:rsidR="00581E26" w:rsidRDefault="00B40E6C">
      <w:pPr>
        <w:spacing w:line="503" w:lineRule="auto"/>
        <w:ind w:left="101" w:right="6037"/>
        <w:rPr>
          <w:rFonts w:ascii="Arial" w:eastAsia="Arial" w:hAnsi="Arial" w:cs="Arial"/>
          <w:sz w:val="22"/>
          <w:szCs w:val="22"/>
        </w:rPr>
      </w:pPr>
      <w:r>
        <w:rPr>
          <w:rFonts w:ascii="Arial" w:eastAsia="Arial" w:hAnsi="Arial" w:cs="Arial"/>
          <w:sz w:val="22"/>
          <w:szCs w:val="22"/>
        </w:rPr>
        <w:t>printf("The polynomial equation is : "); Display(Poly2);</w:t>
      </w:r>
    </w:p>
    <w:p w:rsidR="00581E26" w:rsidRDefault="00B40E6C">
      <w:pPr>
        <w:spacing w:before="7"/>
        <w:ind w:left="101"/>
        <w:rPr>
          <w:rFonts w:ascii="Arial" w:eastAsia="Arial" w:hAnsi="Arial" w:cs="Arial"/>
          <w:sz w:val="22"/>
          <w:szCs w:val="22"/>
        </w:rPr>
      </w:pPr>
      <w:r>
        <w:rPr>
          <w:rFonts w:ascii="Arial" w:eastAsia="Arial" w:hAnsi="Arial" w:cs="Arial"/>
          <w:sz w:val="22"/>
          <w:szCs w:val="22"/>
        </w:rPr>
        <w:t>Addition(Poly1, Poly2, Result);</w:t>
      </w:r>
    </w:p>
    <w:p w:rsidR="00581E26" w:rsidRDefault="00581E26">
      <w:pPr>
        <w:spacing w:before="17" w:line="260" w:lineRule="exact"/>
        <w:rPr>
          <w:sz w:val="26"/>
          <w:szCs w:val="26"/>
        </w:rPr>
      </w:pPr>
    </w:p>
    <w:p w:rsidR="00581E26" w:rsidRDefault="00B40E6C">
      <w:pPr>
        <w:spacing w:line="505" w:lineRule="auto"/>
        <w:ind w:left="101" w:right="4424"/>
        <w:rPr>
          <w:rFonts w:ascii="Arial" w:eastAsia="Arial" w:hAnsi="Arial" w:cs="Arial"/>
          <w:sz w:val="22"/>
          <w:szCs w:val="22"/>
        </w:rPr>
      </w:pPr>
      <w:r>
        <w:rPr>
          <w:rFonts w:ascii="Arial" w:eastAsia="Arial" w:hAnsi="Arial" w:cs="Arial"/>
          <w:sz w:val="22"/>
          <w:szCs w:val="22"/>
        </w:rPr>
        <w:t>printf("\nThe</w:t>
      </w:r>
      <w:r>
        <w:rPr>
          <w:rFonts w:ascii="Arial" w:eastAsia="Arial" w:hAnsi="Arial" w:cs="Arial"/>
          <w:sz w:val="22"/>
          <w:szCs w:val="22"/>
        </w:rPr>
        <w:t xml:space="preserve"> polynomial equation addition result is : "); Display(Result);</w:t>
      </w:r>
    </w:p>
    <w:p w:rsidR="00581E26" w:rsidRDefault="00B40E6C">
      <w:pPr>
        <w:spacing w:before="6"/>
        <w:ind w:left="101"/>
        <w:rPr>
          <w:rFonts w:ascii="Arial" w:eastAsia="Arial" w:hAnsi="Arial" w:cs="Arial"/>
          <w:sz w:val="22"/>
          <w:szCs w:val="22"/>
        </w:rPr>
      </w:pPr>
      <w:r>
        <w:rPr>
          <w:rFonts w:ascii="Arial" w:eastAsia="Arial" w:hAnsi="Arial" w:cs="Arial"/>
          <w:sz w:val="22"/>
          <w:szCs w:val="22"/>
        </w:rPr>
        <w:t>return 0;</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void Create(struct node *List)</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int choice;</w:t>
      </w:r>
    </w:p>
    <w:p w:rsidR="00581E26" w:rsidRDefault="00581E26">
      <w:pPr>
        <w:spacing w:before="17" w:line="260" w:lineRule="exact"/>
        <w:rPr>
          <w:sz w:val="26"/>
          <w:szCs w:val="26"/>
        </w:rPr>
      </w:pPr>
    </w:p>
    <w:p w:rsidR="00581E26" w:rsidRDefault="00B40E6C">
      <w:pPr>
        <w:spacing w:line="503" w:lineRule="auto"/>
        <w:ind w:left="101" w:right="6441"/>
        <w:rPr>
          <w:rFonts w:ascii="Arial" w:eastAsia="Arial" w:hAnsi="Arial" w:cs="Arial"/>
          <w:sz w:val="22"/>
          <w:szCs w:val="22"/>
        </w:rPr>
      </w:pPr>
      <w:r>
        <w:rPr>
          <w:rFonts w:ascii="Arial" w:eastAsia="Arial" w:hAnsi="Arial" w:cs="Arial"/>
          <w:sz w:val="22"/>
          <w:szCs w:val="22"/>
        </w:rPr>
        <w:t>struct node *Position, *NewNode; Position = List;</w:t>
      </w:r>
    </w:p>
    <w:p w:rsidR="00581E26" w:rsidRDefault="00B40E6C">
      <w:pPr>
        <w:spacing w:before="7"/>
        <w:ind w:left="101"/>
        <w:rPr>
          <w:rFonts w:ascii="Arial" w:eastAsia="Arial" w:hAnsi="Arial" w:cs="Arial"/>
          <w:sz w:val="22"/>
          <w:szCs w:val="22"/>
        </w:rPr>
      </w:pPr>
      <w:r>
        <w:rPr>
          <w:rFonts w:ascii="Arial" w:eastAsia="Arial" w:hAnsi="Arial" w:cs="Arial"/>
          <w:sz w:val="22"/>
          <w:szCs w:val="22"/>
        </w:rPr>
        <w:t>do</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4" w:lineRule="auto"/>
        <w:ind w:left="101" w:right="5823"/>
        <w:rPr>
          <w:rFonts w:ascii="Arial" w:eastAsia="Arial" w:hAnsi="Arial" w:cs="Arial"/>
          <w:sz w:val="22"/>
          <w:szCs w:val="22"/>
        </w:rPr>
      </w:pPr>
      <w:r>
        <w:rPr>
          <w:rFonts w:ascii="Arial" w:eastAsia="Arial" w:hAnsi="Arial" w:cs="Arial"/>
          <w:sz w:val="22"/>
          <w:szCs w:val="22"/>
        </w:rPr>
        <w:t>NewNode = malloc(sizeof(struct node)); printf</w:t>
      </w:r>
      <w:r>
        <w:rPr>
          <w:rFonts w:ascii="Arial" w:eastAsia="Arial" w:hAnsi="Arial" w:cs="Arial"/>
          <w:sz w:val="22"/>
          <w:szCs w:val="22"/>
        </w:rPr>
        <w:t>("Enter the coefficient : "); scanf("%d", &amp;NewNode-&gt;coeff); printf("Enter the power : ");</w:t>
      </w:r>
    </w:p>
    <w:p w:rsidR="00581E26" w:rsidRDefault="00B40E6C">
      <w:pPr>
        <w:spacing w:before="7" w:line="503" w:lineRule="auto"/>
        <w:ind w:left="101" w:right="6645"/>
        <w:rPr>
          <w:rFonts w:ascii="Arial" w:eastAsia="Arial" w:hAnsi="Arial" w:cs="Arial"/>
          <w:sz w:val="22"/>
          <w:szCs w:val="22"/>
        </w:rPr>
      </w:pPr>
      <w:r>
        <w:rPr>
          <w:rFonts w:ascii="Arial" w:eastAsia="Arial" w:hAnsi="Arial" w:cs="Arial"/>
          <w:sz w:val="22"/>
          <w:szCs w:val="22"/>
        </w:rPr>
        <w:t>scanf("%d", &amp;NewNode-&gt;pow); NewNode-&gt;Next = NULL; Position-&gt;Next = NewNode; Position = NewNode; printf("Enter 1 to continue : "); scanf("%d", &amp;choice);</w:t>
      </w:r>
    </w:p>
    <w:p w:rsidR="00581E26" w:rsidRDefault="00B40E6C">
      <w:pPr>
        <w:spacing w:before="7"/>
        <w:ind w:left="101"/>
        <w:rPr>
          <w:rFonts w:ascii="Arial" w:eastAsia="Arial" w:hAnsi="Arial" w:cs="Arial"/>
          <w:sz w:val="22"/>
          <w:szCs w:val="22"/>
        </w:rPr>
      </w:pPr>
      <w:r>
        <w:rPr>
          <w:rFonts w:ascii="Arial" w:eastAsia="Arial" w:hAnsi="Arial" w:cs="Arial"/>
          <w:sz w:val="22"/>
          <w:szCs w:val="22"/>
        </w:rPr>
        <w:t>} while(choice == 1);</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 w:line="280" w:lineRule="exact"/>
        <w:rPr>
          <w:sz w:val="28"/>
          <w:szCs w:val="28"/>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void Display(struct node *List)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3" w:lineRule="auto"/>
        <w:ind w:left="101" w:right="7387"/>
        <w:rPr>
          <w:rFonts w:ascii="Arial" w:eastAsia="Arial" w:hAnsi="Arial" w:cs="Arial"/>
          <w:sz w:val="22"/>
          <w:szCs w:val="22"/>
        </w:rPr>
      </w:pPr>
      <w:r>
        <w:rPr>
          <w:rFonts w:ascii="Arial" w:eastAsia="Arial" w:hAnsi="Arial" w:cs="Arial"/>
          <w:sz w:val="22"/>
          <w:szCs w:val="22"/>
        </w:rPr>
        <w:t>struct node *Position; Position = List-&gt;Next; while(Position != NULL)</w:t>
      </w:r>
    </w:p>
    <w:p w:rsidR="00581E26" w:rsidRDefault="00B40E6C">
      <w:pPr>
        <w:spacing w:before="10"/>
        <w:ind w:left="101"/>
        <w:rPr>
          <w:rFonts w:ascii="Arial" w:eastAsia="Arial" w:hAnsi="Arial" w:cs="Arial"/>
          <w:sz w:val="22"/>
          <w:szCs w:val="22"/>
        </w:rPr>
      </w:pPr>
      <w:r>
        <w:rPr>
          <w:rFonts w:ascii="Arial" w:eastAsia="Arial" w:hAnsi="Arial" w:cs="Arial"/>
          <w:sz w:val="22"/>
          <w:szCs w:val="22"/>
        </w:rPr>
        <w:t>{</w:t>
      </w:r>
    </w:p>
    <w:p w:rsidR="00581E26" w:rsidRDefault="00581E26">
      <w:pPr>
        <w:spacing w:before="18" w:line="260" w:lineRule="exact"/>
        <w:rPr>
          <w:sz w:val="26"/>
          <w:szCs w:val="26"/>
        </w:rPr>
      </w:pPr>
    </w:p>
    <w:p w:rsidR="00581E26" w:rsidRDefault="00B40E6C">
      <w:pPr>
        <w:spacing w:line="503" w:lineRule="auto"/>
        <w:ind w:left="101" w:right="4895"/>
        <w:rPr>
          <w:rFonts w:ascii="Arial" w:eastAsia="Arial" w:hAnsi="Arial" w:cs="Arial"/>
          <w:sz w:val="22"/>
          <w:szCs w:val="22"/>
        </w:rPr>
      </w:pPr>
      <w:r>
        <w:rPr>
          <w:rFonts w:ascii="Arial" w:eastAsia="Arial" w:hAnsi="Arial" w:cs="Arial"/>
          <w:sz w:val="22"/>
          <w:szCs w:val="22"/>
        </w:rPr>
        <w:t>printf("%dx^%d", Position-&gt;coeff, Position-&gt;pow); Position = Position-&gt;Next;</w:t>
      </w:r>
    </w:p>
    <w:p w:rsidR="00581E26" w:rsidRDefault="00B40E6C">
      <w:pPr>
        <w:spacing w:before="7"/>
        <w:ind w:left="101"/>
        <w:rPr>
          <w:rFonts w:ascii="Arial" w:eastAsia="Arial" w:hAnsi="Arial" w:cs="Arial"/>
          <w:sz w:val="22"/>
          <w:szCs w:val="22"/>
        </w:rPr>
      </w:pPr>
      <w:r>
        <w:rPr>
          <w:rFonts w:ascii="Arial" w:eastAsia="Arial" w:hAnsi="Arial" w:cs="Arial"/>
          <w:sz w:val="22"/>
          <w:szCs w:val="22"/>
        </w:rPr>
        <w:t xml:space="preserve">if(Position != NULL &amp;&amp; </w:t>
      </w:r>
      <w:r>
        <w:rPr>
          <w:rFonts w:ascii="Arial" w:eastAsia="Arial" w:hAnsi="Arial" w:cs="Arial"/>
          <w:sz w:val="22"/>
          <w:szCs w:val="22"/>
        </w:rPr>
        <w:t>Position-&gt;coeff &gt; 0)</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printf("+");</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void Addition(struct node *Poly1, struct node *Poly2, struct node *Result)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3" w:lineRule="auto"/>
        <w:ind w:left="101" w:right="7430"/>
        <w:rPr>
          <w:rFonts w:ascii="Arial" w:eastAsia="Arial" w:hAnsi="Arial" w:cs="Arial"/>
          <w:sz w:val="22"/>
          <w:szCs w:val="22"/>
        </w:rPr>
      </w:pPr>
      <w:r>
        <w:rPr>
          <w:rFonts w:ascii="Arial" w:eastAsia="Arial" w:hAnsi="Arial" w:cs="Arial"/>
          <w:sz w:val="22"/>
          <w:szCs w:val="22"/>
        </w:rPr>
        <w:t xml:space="preserve">struct node *Position; struct node *NewNode; Poly1 = Poly1-&gt;Next; Poly2 = Poly2-&gt;Next; Result-&gt;Next = NULL; Position = </w:t>
      </w:r>
      <w:r>
        <w:rPr>
          <w:rFonts w:ascii="Arial" w:eastAsia="Arial" w:hAnsi="Arial" w:cs="Arial"/>
          <w:sz w:val="22"/>
          <w:szCs w:val="22"/>
        </w:rPr>
        <w:t>Result;</w:t>
      </w:r>
    </w:p>
    <w:p w:rsidR="00581E26" w:rsidRDefault="00B40E6C">
      <w:pPr>
        <w:spacing w:before="7"/>
        <w:ind w:left="101"/>
        <w:rPr>
          <w:rFonts w:ascii="Arial" w:eastAsia="Arial" w:hAnsi="Arial" w:cs="Arial"/>
          <w:sz w:val="22"/>
          <w:szCs w:val="22"/>
        </w:rPr>
      </w:pPr>
      <w:r>
        <w:rPr>
          <w:rFonts w:ascii="Arial" w:eastAsia="Arial" w:hAnsi="Arial" w:cs="Arial"/>
          <w:sz w:val="22"/>
          <w:szCs w:val="22"/>
        </w:rPr>
        <w:t>while(Poly1 != NULL &amp;&amp; Poly2 != NULL)</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NewNode = malloc(sizeof(struct node));</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if(Poly1-&gt;pow == Poly2-&gt;pow)</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 w:line="280" w:lineRule="exact"/>
        <w:rPr>
          <w:sz w:val="28"/>
          <w:szCs w:val="28"/>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3" w:lineRule="auto"/>
        <w:ind w:left="101" w:right="5025"/>
        <w:rPr>
          <w:rFonts w:ascii="Arial" w:eastAsia="Arial" w:hAnsi="Arial" w:cs="Arial"/>
          <w:sz w:val="22"/>
          <w:szCs w:val="22"/>
        </w:rPr>
      </w:pPr>
      <w:r>
        <w:rPr>
          <w:rFonts w:ascii="Arial" w:eastAsia="Arial" w:hAnsi="Arial" w:cs="Arial"/>
          <w:sz w:val="22"/>
          <w:szCs w:val="22"/>
        </w:rPr>
        <w:t>NewNode-&gt;coeff = Poly1-&gt;coeff + Poly2-&gt;coeff; NewNode-&gt;pow = Poly1-&gt;pow;</w:t>
      </w:r>
    </w:p>
    <w:p w:rsidR="00581E26" w:rsidRDefault="00B40E6C">
      <w:pPr>
        <w:spacing w:before="7" w:line="503" w:lineRule="auto"/>
        <w:ind w:left="101" w:right="7627"/>
        <w:rPr>
          <w:rFonts w:ascii="Arial" w:eastAsia="Arial" w:hAnsi="Arial" w:cs="Arial"/>
          <w:sz w:val="22"/>
          <w:szCs w:val="22"/>
        </w:rPr>
      </w:pPr>
      <w:r>
        <w:rPr>
          <w:rFonts w:ascii="Arial" w:eastAsia="Arial" w:hAnsi="Arial" w:cs="Arial"/>
          <w:sz w:val="22"/>
          <w:szCs w:val="22"/>
        </w:rPr>
        <w:t>Poly1 = Poly1-&gt;Next; Poly2 = Poly2-&gt;Next;</w:t>
      </w:r>
    </w:p>
    <w:p w:rsidR="00581E26" w:rsidRDefault="00B40E6C">
      <w:pPr>
        <w:spacing w:before="10"/>
        <w:ind w:left="101"/>
        <w:rPr>
          <w:rFonts w:ascii="Arial" w:eastAsia="Arial" w:hAnsi="Arial" w:cs="Arial"/>
          <w:sz w:val="22"/>
          <w:szCs w:val="22"/>
        </w:rPr>
      </w:pPr>
      <w:r>
        <w:rPr>
          <w:rFonts w:ascii="Arial" w:eastAsia="Arial" w:hAnsi="Arial" w:cs="Arial"/>
          <w:sz w:val="22"/>
          <w:szCs w:val="22"/>
        </w:rPr>
        <w:t>}</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else if(Poly1-&gt;pow &gt; Poly2-&gt;pow)</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4" w:lineRule="auto"/>
        <w:ind w:left="101" w:right="6503"/>
        <w:rPr>
          <w:rFonts w:ascii="Arial" w:eastAsia="Arial" w:hAnsi="Arial" w:cs="Arial"/>
          <w:sz w:val="22"/>
          <w:szCs w:val="22"/>
        </w:rPr>
      </w:pPr>
      <w:r>
        <w:rPr>
          <w:rFonts w:ascii="Arial" w:eastAsia="Arial" w:hAnsi="Arial" w:cs="Arial"/>
          <w:sz w:val="22"/>
          <w:szCs w:val="22"/>
        </w:rPr>
        <w:t>NewNode-&gt;coeff = Poly1-&gt;coeff; NewNode-&gt;pow = Poly1-&gt;pow; Poly1 = Poly1-&gt;Next;</w:t>
      </w:r>
    </w:p>
    <w:p w:rsidR="00581E26" w:rsidRDefault="00B40E6C">
      <w:pPr>
        <w:spacing w:before="7"/>
        <w:ind w:left="101"/>
        <w:rPr>
          <w:rFonts w:ascii="Arial" w:eastAsia="Arial" w:hAnsi="Arial" w:cs="Arial"/>
          <w:sz w:val="22"/>
          <w:szCs w:val="22"/>
        </w:rPr>
      </w:pPr>
      <w:r>
        <w:rPr>
          <w:rFonts w:ascii="Arial" w:eastAsia="Arial" w:hAnsi="Arial" w:cs="Arial"/>
          <w:sz w:val="22"/>
          <w:szCs w:val="22"/>
        </w:rPr>
        <w:t>}</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else if(Poly1-&gt;pow &lt; Poly2-&gt;pow)</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20" w:line="260" w:lineRule="exact"/>
        <w:rPr>
          <w:sz w:val="26"/>
          <w:szCs w:val="26"/>
        </w:rPr>
      </w:pPr>
    </w:p>
    <w:p w:rsidR="00581E26" w:rsidRDefault="00B40E6C">
      <w:pPr>
        <w:spacing w:line="503" w:lineRule="auto"/>
        <w:ind w:left="101" w:right="6503"/>
        <w:rPr>
          <w:rFonts w:ascii="Arial" w:eastAsia="Arial" w:hAnsi="Arial" w:cs="Arial"/>
          <w:sz w:val="22"/>
          <w:szCs w:val="22"/>
        </w:rPr>
      </w:pPr>
      <w:r>
        <w:rPr>
          <w:rFonts w:ascii="Arial" w:eastAsia="Arial" w:hAnsi="Arial" w:cs="Arial"/>
          <w:sz w:val="22"/>
          <w:szCs w:val="22"/>
        </w:rPr>
        <w:t>NewNode-&gt;coeff = Poly2-&gt;coeff; NewNode-&gt;pow = Poly2-&gt;pow; Poly2 = Poly2-&gt;Next;</w:t>
      </w:r>
    </w:p>
    <w:p w:rsidR="00581E26" w:rsidRDefault="00B40E6C">
      <w:pPr>
        <w:spacing w:before="7"/>
        <w:ind w:left="101"/>
        <w:rPr>
          <w:rFonts w:ascii="Arial" w:eastAsia="Arial" w:hAnsi="Arial" w:cs="Arial"/>
          <w:sz w:val="22"/>
          <w:szCs w:val="22"/>
        </w:rPr>
      </w:pPr>
      <w:r>
        <w:rPr>
          <w:rFonts w:ascii="Arial" w:eastAsia="Arial" w:hAnsi="Arial" w:cs="Arial"/>
          <w:sz w:val="22"/>
          <w:szCs w:val="22"/>
        </w:rPr>
        <w:t>}</w:t>
      </w:r>
    </w:p>
    <w:p w:rsidR="00581E26" w:rsidRDefault="00581E26">
      <w:pPr>
        <w:spacing w:before="20" w:line="260" w:lineRule="exact"/>
        <w:rPr>
          <w:sz w:val="26"/>
          <w:szCs w:val="26"/>
        </w:rPr>
      </w:pPr>
    </w:p>
    <w:p w:rsidR="00581E26" w:rsidRDefault="00B40E6C">
      <w:pPr>
        <w:spacing w:line="503" w:lineRule="auto"/>
        <w:ind w:left="101" w:right="6977"/>
        <w:rPr>
          <w:rFonts w:ascii="Arial" w:eastAsia="Arial" w:hAnsi="Arial" w:cs="Arial"/>
          <w:sz w:val="22"/>
          <w:szCs w:val="22"/>
        </w:rPr>
      </w:pPr>
      <w:r>
        <w:rPr>
          <w:rFonts w:ascii="Arial" w:eastAsia="Arial" w:hAnsi="Arial" w:cs="Arial"/>
          <w:sz w:val="22"/>
          <w:szCs w:val="22"/>
        </w:rPr>
        <w:t>NewNode-&gt;Next = NULL; Position-&gt;Next = NewNode; Position = NewNode;</w:t>
      </w:r>
    </w:p>
    <w:p w:rsidR="00581E26" w:rsidRDefault="00B40E6C">
      <w:pPr>
        <w:spacing w:before="7"/>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while(Poly1 != NULL || Poly2 != NULL)</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NewNode = malloc(sizeof(struct node));</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if(Poly1 != NULL)</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 w:line="280" w:lineRule="exact"/>
        <w:rPr>
          <w:sz w:val="28"/>
          <w:szCs w:val="28"/>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3" w:lineRule="auto"/>
        <w:ind w:left="101" w:right="6503"/>
        <w:rPr>
          <w:rFonts w:ascii="Arial" w:eastAsia="Arial" w:hAnsi="Arial" w:cs="Arial"/>
          <w:sz w:val="22"/>
          <w:szCs w:val="22"/>
        </w:rPr>
      </w:pPr>
      <w:r>
        <w:rPr>
          <w:rFonts w:ascii="Arial" w:eastAsia="Arial" w:hAnsi="Arial" w:cs="Arial"/>
          <w:sz w:val="22"/>
          <w:szCs w:val="22"/>
        </w:rPr>
        <w:t xml:space="preserve">NewNode-&gt;coeff = Poly1-&gt;coeff; NewNode-&gt;pow = </w:t>
      </w:r>
      <w:r>
        <w:rPr>
          <w:rFonts w:ascii="Arial" w:eastAsia="Arial" w:hAnsi="Arial" w:cs="Arial"/>
          <w:sz w:val="22"/>
          <w:szCs w:val="22"/>
        </w:rPr>
        <w:t>Poly1-&gt;pow; Poly1 = Poly1-&gt;Next;</w:t>
      </w:r>
    </w:p>
    <w:p w:rsidR="00581E26" w:rsidRDefault="00B40E6C">
      <w:pPr>
        <w:spacing w:before="7"/>
        <w:ind w:left="101"/>
        <w:rPr>
          <w:rFonts w:ascii="Arial" w:eastAsia="Arial" w:hAnsi="Arial" w:cs="Arial"/>
          <w:sz w:val="22"/>
          <w:szCs w:val="22"/>
        </w:rPr>
      </w:pPr>
      <w:r>
        <w:rPr>
          <w:rFonts w:ascii="Arial" w:eastAsia="Arial" w:hAnsi="Arial" w:cs="Arial"/>
          <w:sz w:val="22"/>
          <w:szCs w:val="22"/>
        </w:rPr>
        <w:t>}</w:t>
      </w:r>
    </w:p>
    <w:p w:rsidR="00581E26" w:rsidRDefault="00581E26">
      <w:pPr>
        <w:spacing w:before="20"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if(Poly2 != NULL)</w:t>
      </w:r>
    </w:p>
    <w:p w:rsidR="00581E26" w:rsidRDefault="00581E26">
      <w:pPr>
        <w:spacing w:before="18"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4" w:lineRule="auto"/>
        <w:ind w:left="101" w:right="6503"/>
        <w:rPr>
          <w:rFonts w:ascii="Arial" w:eastAsia="Arial" w:hAnsi="Arial" w:cs="Arial"/>
          <w:sz w:val="22"/>
          <w:szCs w:val="22"/>
        </w:rPr>
      </w:pPr>
      <w:r>
        <w:rPr>
          <w:rFonts w:ascii="Arial" w:eastAsia="Arial" w:hAnsi="Arial" w:cs="Arial"/>
          <w:sz w:val="22"/>
          <w:szCs w:val="22"/>
        </w:rPr>
        <w:t>NewNode-&gt;coeff = Poly2-&gt;coeff; NewNode-&gt;pow = Poly2-&gt;pow; Poly2 = Poly2-&gt;Next;</w:t>
      </w:r>
    </w:p>
    <w:p w:rsidR="00581E26" w:rsidRDefault="00B40E6C">
      <w:pPr>
        <w:spacing w:before="7"/>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spacing w:line="503" w:lineRule="auto"/>
        <w:ind w:left="101" w:right="6977"/>
        <w:rPr>
          <w:rFonts w:ascii="Arial" w:eastAsia="Arial" w:hAnsi="Arial" w:cs="Arial"/>
          <w:sz w:val="22"/>
          <w:szCs w:val="22"/>
        </w:rPr>
      </w:pPr>
      <w:r>
        <w:rPr>
          <w:rFonts w:ascii="Arial" w:eastAsia="Arial" w:hAnsi="Arial" w:cs="Arial"/>
          <w:sz w:val="22"/>
          <w:szCs w:val="22"/>
        </w:rPr>
        <w:t>NewNode-&gt;Next = NULL; Position-&gt;Next = NewNode; Position = NewNode;</w:t>
      </w:r>
    </w:p>
    <w:p w:rsidR="00581E26" w:rsidRDefault="00B40E6C">
      <w:pPr>
        <w:spacing w:before="10"/>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17" w:line="260" w:lineRule="exact"/>
        <w:rPr>
          <w:sz w:val="26"/>
          <w:szCs w:val="26"/>
        </w:rPr>
      </w:pPr>
    </w:p>
    <w:p w:rsidR="00581E26" w:rsidRDefault="00B40E6C">
      <w:pPr>
        <w:ind w:left="101"/>
        <w:rPr>
          <w:rFonts w:ascii="Arial" w:eastAsia="Arial" w:hAnsi="Arial" w:cs="Arial"/>
          <w:sz w:val="22"/>
          <w:szCs w:val="22"/>
        </w:rPr>
      </w:pPr>
      <w:r>
        <w:rPr>
          <w:rFonts w:ascii="Arial" w:eastAsia="Arial" w:hAnsi="Arial" w:cs="Arial"/>
          <w:b/>
          <w:sz w:val="22"/>
          <w:szCs w:val="22"/>
        </w:rPr>
        <w:t>Program 2:</w:t>
      </w:r>
    </w:p>
    <w:p w:rsidR="00581E26" w:rsidRDefault="00B40E6C">
      <w:pPr>
        <w:spacing w:before="37"/>
        <w:ind w:left="101"/>
        <w:rPr>
          <w:rFonts w:ascii="Arial" w:eastAsia="Arial" w:hAnsi="Arial" w:cs="Arial"/>
          <w:sz w:val="22"/>
          <w:szCs w:val="22"/>
        </w:rPr>
      </w:pPr>
      <w:r>
        <w:rPr>
          <w:rFonts w:ascii="Arial" w:eastAsia="Arial" w:hAnsi="Arial" w:cs="Arial"/>
          <w:sz w:val="22"/>
          <w:szCs w:val="22"/>
        </w:rPr>
        <w:t>#include&lt;stdio.h&gt;</w:t>
      </w:r>
    </w:p>
    <w:p w:rsidR="00581E26" w:rsidRDefault="00B40E6C">
      <w:pPr>
        <w:spacing w:before="40"/>
        <w:ind w:left="101"/>
        <w:rPr>
          <w:rFonts w:ascii="Arial" w:eastAsia="Arial" w:hAnsi="Arial" w:cs="Arial"/>
          <w:sz w:val="22"/>
          <w:szCs w:val="22"/>
        </w:rPr>
      </w:pPr>
      <w:r>
        <w:rPr>
          <w:rFonts w:ascii="Arial" w:eastAsia="Arial" w:hAnsi="Arial" w:cs="Arial"/>
          <w:sz w:val="22"/>
          <w:szCs w:val="22"/>
        </w:rPr>
        <w:t>#include&lt;stdlib.h&gt;</w:t>
      </w:r>
    </w:p>
    <w:p w:rsidR="00581E26" w:rsidRDefault="00B40E6C">
      <w:pPr>
        <w:spacing w:before="37"/>
        <w:ind w:left="101"/>
        <w:rPr>
          <w:rFonts w:ascii="Arial" w:eastAsia="Arial" w:hAnsi="Arial" w:cs="Arial"/>
          <w:sz w:val="22"/>
          <w:szCs w:val="22"/>
        </w:rPr>
      </w:pPr>
      <w:r>
        <w:rPr>
          <w:rFonts w:ascii="Arial" w:eastAsia="Arial" w:hAnsi="Arial" w:cs="Arial"/>
          <w:sz w:val="22"/>
          <w:szCs w:val="22"/>
        </w:rPr>
        <w:t>struct node</w:t>
      </w:r>
    </w:p>
    <w:p w:rsidR="00581E26" w:rsidRDefault="00B40E6C">
      <w:pPr>
        <w:spacing w:before="37" w:line="240" w:lineRule="exact"/>
        <w:ind w:left="10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348"/>
        <w:rPr>
          <w:rFonts w:ascii="Arial" w:eastAsia="Arial" w:hAnsi="Arial" w:cs="Arial"/>
          <w:sz w:val="22"/>
          <w:szCs w:val="22"/>
        </w:rPr>
      </w:pPr>
      <w:r>
        <w:rPr>
          <w:rFonts w:ascii="Arial" w:eastAsia="Arial" w:hAnsi="Arial" w:cs="Arial"/>
          <w:sz w:val="22"/>
          <w:szCs w:val="22"/>
        </w:rPr>
        <w:t>int coeff;</w:t>
      </w:r>
    </w:p>
    <w:p w:rsidR="00581E26" w:rsidRDefault="00B40E6C">
      <w:pPr>
        <w:spacing w:before="37"/>
        <w:ind w:left="348"/>
        <w:rPr>
          <w:rFonts w:ascii="Arial" w:eastAsia="Arial" w:hAnsi="Arial" w:cs="Arial"/>
          <w:sz w:val="22"/>
          <w:szCs w:val="22"/>
        </w:rPr>
      </w:pPr>
      <w:r>
        <w:rPr>
          <w:rFonts w:ascii="Arial" w:eastAsia="Arial" w:hAnsi="Arial" w:cs="Arial"/>
          <w:sz w:val="22"/>
          <w:szCs w:val="22"/>
        </w:rPr>
        <w:t>int expo;</w:t>
      </w:r>
    </w:p>
    <w:p w:rsidR="00581E26" w:rsidRDefault="00B40E6C">
      <w:pPr>
        <w:spacing w:before="40"/>
        <w:ind w:left="348"/>
        <w:rPr>
          <w:rFonts w:ascii="Arial" w:eastAsia="Arial" w:hAnsi="Arial" w:cs="Arial"/>
          <w:sz w:val="22"/>
          <w:szCs w:val="22"/>
        </w:rPr>
      </w:pPr>
      <w:r>
        <w:rPr>
          <w:rFonts w:ascii="Arial" w:eastAsia="Arial" w:hAnsi="Arial" w:cs="Arial"/>
          <w:sz w:val="22"/>
          <w:szCs w:val="22"/>
        </w:rPr>
        <w:t>struct node *next;</w:t>
      </w:r>
    </w:p>
    <w:p w:rsidR="00581E26" w:rsidRDefault="00B40E6C">
      <w:pPr>
        <w:spacing w:before="37" w:line="240" w:lineRule="exact"/>
        <w:ind w:left="101"/>
        <w:rPr>
          <w:rFonts w:ascii="Arial" w:eastAsia="Arial" w:hAnsi="Arial" w:cs="Arial"/>
          <w:sz w:val="22"/>
          <w:szCs w:val="22"/>
        </w:rPr>
      </w:pPr>
      <w:r>
        <w:rPr>
          <w:rFonts w:ascii="Arial" w:eastAsia="Arial" w:hAnsi="Arial" w:cs="Arial"/>
          <w:position w:val="-1"/>
          <w:sz w:val="22"/>
          <w:szCs w:val="22"/>
        </w:rPr>
        <w:t>};</w:t>
      </w:r>
    </w:p>
    <w:p w:rsidR="00581E26" w:rsidRDefault="00581E26">
      <w:pPr>
        <w:spacing w:line="300" w:lineRule="exact"/>
        <w:rPr>
          <w:sz w:val="30"/>
          <w:szCs w:val="30"/>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struct node* insert(struct node *head,int co,int exp)</w:t>
      </w:r>
    </w:p>
    <w:p w:rsidR="00581E26" w:rsidRDefault="00B40E6C">
      <w:pPr>
        <w:spacing w:before="37" w:line="240" w:lineRule="exact"/>
        <w:ind w:left="101"/>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348"/>
        <w:rPr>
          <w:rFonts w:ascii="Arial" w:eastAsia="Arial" w:hAnsi="Arial" w:cs="Arial"/>
          <w:sz w:val="22"/>
          <w:szCs w:val="22"/>
        </w:rPr>
      </w:pPr>
      <w:r>
        <w:rPr>
          <w:rFonts w:ascii="Arial" w:eastAsia="Arial" w:hAnsi="Arial" w:cs="Arial"/>
          <w:sz w:val="22"/>
          <w:szCs w:val="22"/>
        </w:rPr>
        <w:t>struct node *temp;</w:t>
      </w:r>
    </w:p>
    <w:p w:rsidR="00581E26" w:rsidRDefault="00B40E6C">
      <w:pPr>
        <w:spacing w:before="37"/>
        <w:ind w:left="348"/>
        <w:rPr>
          <w:rFonts w:ascii="Arial" w:eastAsia="Arial" w:hAnsi="Arial" w:cs="Arial"/>
          <w:sz w:val="22"/>
          <w:szCs w:val="22"/>
        </w:rPr>
      </w:pPr>
      <w:r>
        <w:rPr>
          <w:rFonts w:ascii="Arial" w:eastAsia="Arial" w:hAnsi="Arial" w:cs="Arial"/>
          <w:sz w:val="22"/>
          <w:szCs w:val="22"/>
        </w:rPr>
        <w:t>struct node *newnode=malloc(sizeof(struct node));</w:t>
      </w:r>
    </w:p>
    <w:p w:rsidR="00581E26" w:rsidRDefault="00B40E6C">
      <w:pPr>
        <w:spacing w:before="37" w:line="276" w:lineRule="auto"/>
        <w:ind w:left="348" w:right="7185"/>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newnode-&gt;coeff</w:t>
      </w:r>
      <w:r>
        <w:rPr>
          <w:rFonts w:ascii="Arial" w:eastAsia="Arial" w:hAnsi="Arial" w:cs="Arial"/>
          <w:sz w:val="22"/>
          <w:szCs w:val="22"/>
        </w:rPr>
        <w:t>=co; newnode-&gt;expo=exp; newnode-&gt;next=NULL;</w:t>
      </w:r>
    </w:p>
    <w:p w:rsidR="00581E26" w:rsidRDefault="00581E26">
      <w:pPr>
        <w:spacing w:before="2" w:line="120" w:lineRule="exact"/>
        <w:rPr>
          <w:sz w:val="13"/>
          <w:szCs w:val="13"/>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if(head==NULL || exp&gt;head-&gt;expo)</w:t>
      </w:r>
    </w:p>
    <w:p w:rsidR="00581E26" w:rsidRDefault="00B40E6C">
      <w:pPr>
        <w:spacing w:before="37"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3"/>
        <w:rPr>
          <w:rFonts w:ascii="Arial" w:eastAsia="Arial" w:hAnsi="Arial" w:cs="Arial"/>
          <w:sz w:val="22"/>
          <w:szCs w:val="22"/>
        </w:rPr>
      </w:pPr>
      <w:r>
        <w:rPr>
          <w:rFonts w:ascii="Arial" w:eastAsia="Arial" w:hAnsi="Arial" w:cs="Arial"/>
          <w:sz w:val="22"/>
          <w:szCs w:val="22"/>
        </w:rPr>
        <w:t>newnode-&gt;next=head;</w:t>
      </w:r>
    </w:p>
    <w:p w:rsidR="00581E26" w:rsidRDefault="00B40E6C">
      <w:pPr>
        <w:spacing w:before="37"/>
        <w:ind w:left="593"/>
        <w:rPr>
          <w:rFonts w:ascii="Arial" w:eastAsia="Arial" w:hAnsi="Arial" w:cs="Arial"/>
          <w:sz w:val="22"/>
          <w:szCs w:val="22"/>
        </w:rPr>
      </w:pPr>
      <w:r>
        <w:rPr>
          <w:rFonts w:ascii="Arial" w:eastAsia="Arial" w:hAnsi="Arial" w:cs="Arial"/>
          <w:sz w:val="22"/>
          <w:szCs w:val="22"/>
        </w:rPr>
        <w:t>head=newnode;</w:t>
      </w:r>
    </w:p>
    <w:p w:rsidR="00581E26" w:rsidRDefault="00B40E6C">
      <w:pPr>
        <w:spacing w:before="40"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348"/>
        <w:rPr>
          <w:rFonts w:ascii="Arial" w:eastAsia="Arial" w:hAnsi="Arial" w:cs="Arial"/>
          <w:sz w:val="22"/>
          <w:szCs w:val="22"/>
        </w:rPr>
      </w:pPr>
      <w:r>
        <w:rPr>
          <w:rFonts w:ascii="Arial" w:eastAsia="Arial" w:hAnsi="Arial" w:cs="Arial"/>
          <w:sz w:val="22"/>
          <w:szCs w:val="22"/>
        </w:rPr>
        <w:t>else</w:t>
      </w:r>
    </w:p>
    <w:p w:rsidR="00581E26" w:rsidRDefault="00B40E6C">
      <w:pPr>
        <w:spacing w:before="37"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1"/>
        <w:rPr>
          <w:rFonts w:ascii="Arial" w:eastAsia="Arial" w:hAnsi="Arial" w:cs="Arial"/>
          <w:sz w:val="22"/>
          <w:szCs w:val="22"/>
        </w:rPr>
      </w:pPr>
      <w:r>
        <w:rPr>
          <w:rFonts w:ascii="Arial" w:eastAsia="Arial" w:hAnsi="Arial" w:cs="Arial"/>
          <w:sz w:val="22"/>
          <w:szCs w:val="22"/>
        </w:rPr>
        <w:t>temp=head;</w:t>
      </w:r>
    </w:p>
    <w:p w:rsidR="00581E26" w:rsidRDefault="00B40E6C">
      <w:pPr>
        <w:spacing w:before="40"/>
        <w:ind w:left="593"/>
        <w:rPr>
          <w:rFonts w:ascii="Arial" w:eastAsia="Arial" w:hAnsi="Arial" w:cs="Arial"/>
          <w:sz w:val="22"/>
          <w:szCs w:val="22"/>
        </w:rPr>
      </w:pPr>
      <w:r>
        <w:rPr>
          <w:rFonts w:ascii="Arial" w:eastAsia="Arial" w:hAnsi="Arial" w:cs="Arial"/>
          <w:sz w:val="22"/>
          <w:szCs w:val="22"/>
        </w:rPr>
        <w:t>while(temp-&gt;next!=NULL &amp;&amp;temp-&gt;next-&gt;expo&gt;=exp)</w:t>
      </w:r>
    </w:p>
    <w:p w:rsidR="00581E26" w:rsidRDefault="00B40E6C">
      <w:pPr>
        <w:spacing w:before="37" w:line="275" w:lineRule="auto"/>
        <w:ind w:left="591" w:right="6395" w:firstLine="245"/>
        <w:rPr>
          <w:rFonts w:ascii="Arial" w:eastAsia="Arial" w:hAnsi="Arial" w:cs="Arial"/>
          <w:sz w:val="22"/>
          <w:szCs w:val="22"/>
        </w:rPr>
      </w:pPr>
      <w:r>
        <w:rPr>
          <w:rFonts w:ascii="Arial" w:eastAsia="Arial" w:hAnsi="Arial" w:cs="Arial"/>
          <w:sz w:val="22"/>
          <w:szCs w:val="22"/>
        </w:rPr>
        <w:t>temp=temp-&gt;next; newnode-&gt;next=temp-&gt;next; temp-&gt;next=newnode;</w:t>
      </w:r>
    </w:p>
    <w:p w:rsidR="00581E26" w:rsidRDefault="00B40E6C">
      <w:pPr>
        <w:spacing w:before="1"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346"/>
        <w:rPr>
          <w:rFonts w:ascii="Arial" w:eastAsia="Arial" w:hAnsi="Arial" w:cs="Arial"/>
          <w:sz w:val="22"/>
          <w:szCs w:val="22"/>
        </w:rPr>
      </w:pPr>
      <w:r>
        <w:rPr>
          <w:rFonts w:ascii="Arial" w:eastAsia="Arial" w:hAnsi="Arial" w:cs="Arial"/>
          <w:sz w:val="22"/>
          <w:szCs w:val="22"/>
        </w:rPr>
        <w:t>return head;</w:t>
      </w:r>
    </w:p>
    <w:p w:rsidR="00581E26" w:rsidRDefault="00B40E6C">
      <w:pPr>
        <w:spacing w:before="37" w:line="240" w:lineRule="exact"/>
        <w:ind w:left="10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101"/>
        <w:rPr>
          <w:rFonts w:ascii="Arial" w:eastAsia="Arial" w:hAnsi="Arial" w:cs="Arial"/>
          <w:sz w:val="22"/>
          <w:szCs w:val="22"/>
        </w:rPr>
      </w:pPr>
      <w:r>
        <w:rPr>
          <w:rFonts w:ascii="Arial" w:eastAsia="Arial" w:hAnsi="Arial" w:cs="Arial"/>
          <w:sz w:val="22"/>
          <w:szCs w:val="22"/>
        </w:rPr>
        <w:t>struct node* create(struct node *head)</w:t>
      </w:r>
    </w:p>
    <w:p w:rsidR="00581E26" w:rsidRDefault="00B40E6C">
      <w:pPr>
        <w:spacing w:before="37" w:line="240" w:lineRule="exact"/>
        <w:ind w:left="101"/>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348"/>
        <w:rPr>
          <w:rFonts w:ascii="Arial" w:eastAsia="Arial" w:hAnsi="Arial" w:cs="Arial"/>
          <w:sz w:val="22"/>
          <w:szCs w:val="22"/>
        </w:rPr>
      </w:pPr>
      <w:r>
        <w:rPr>
          <w:rFonts w:ascii="Arial" w:eastAsia="Arial" w:hAnsi="Arial" w:cs="Arial"/>
          <w:sz w:val="22"/>
          <w:szCs w:val="22"/>
        </w:rPr>
        <w:t>int n,i;</w:t>
      </w:r>
    </w:p>
    <w:p w:rsidR="00581E26" w:rsidRDefault="00B40E6C">
      <w:pPr>
        <w:spacing w:before="37"/>
        <w:ind w:left="348"/>
        <w:rPr>
          <w:rFonts w:ascii="Arial" w:eastAsia="Arial" w:hAnsi="Arial" w:cs="Arial"/>
          <w:sz w:val="22"/>
          <w:szCs w:val="22"/>
        </w:rPr>
      </w:pPr>
      <w:r>
        <w:rPr>
          <w:rFonts w:ascii="Arial" w:eastAsia="Arial" w:hAnsi="Arial" w:cs="Arial"/>
          <w:sz w:val="22"/>
          <w:szCs w:val="22"/>
        </w:rPr>
        <w:t>int coeff;</w:t>
      </w:r>
    </w:p>
    <w:p w:rsidR="00581E26" w:rsidRDefault="00B40E6C">
      <w:pPr>
        <w:spacing w:before="37"/>
        <w:ind w:left="348"/>
        <w:rPr>
          <w:rFonts w:ascii="Arial" w:eastAsia="Arial" w:hAnsi="Arial" w:cs="Arial"/>
          <w:sz w:val="22"/>
          <w:szCs w:val="22"/>
        </w:rPr>
      </w:pPr>
      <w:r>
        <w:rPr>
          <w:rFonts w:ascii="Arial" w:eastAsia="Arial" w:hAnsi="Arial" w:cs="Arial"/>
          <w:sz w:val="22"/>
          <w:szCs w:val="22"/>
        </w:rPr>
        <w:t>int expo;</w:t>
      </w:r>
    </w:p>
    <w:p w:rsidR="00581E26" w:rsidRDefault="00B40E6C">
      <w:pPr>
        <w:spacing w:before="37"/>
        <w:ind w:left="348"/>
        <w:rPr>
          <w:rFonts w:ascii="Arial" w:eastAsia="Arial" w:hAnsi="Arial" w:cs="Arial"/>
          <w:sz w:val="22"/>
          <w:szCs w:val="22"/>
        </w:rPr>
      </w:pPr>
      <w:r>
        <w:rPr>
          <w:rFonts w:ascii="Arial" w:eastAsia="Arial" w:hAnsi="Arial" w:cs="Arial"/>
          <w:sz w:val="22"/>
          <w:szCs w:val="22"/>
        </w:rPr>
        <w:t>printf("Enter the no of terms:");</w:t>
      </w:r>
    </w:p>
    <w:p w:rsidR="00581E26" w:rsidRDefault="00B40E6C">
      <w:pPr>
        <w:spacing w:before="37"/>
        <w:ind w:left="348"/>
        <w:rPr>
          <w:rFonts w:ascii="Arial" w:eastAsia="Arial" w:hAnsi="Arial" w:cs="Arial"/>
          <w:sz w:val="22"/>
          <w:szCs w:val="22"/>
        </w:rPr>
      </w:pPr>
      <w:r>
        <w:rPr>
          <w:rFonts w:ascii="Arial" w:eastAsia="Arial" w:hAnsi="Arial" w:cs="Arial"/>
          <w:sz w:val="22"/>
          <w:szCs w:val="22"/>
        </w:rPr>
        <w:t>scanf("%d",&amp;n);</w:t>
      </w:r>
    </w:p>
    <w:p w:rsidR="00581E26" w:rsidRDefault="00B40E6C">
      <w:pPr>
        <w:spacing w:before="40"/>
        <w:ind w:left="346"/>
        <w:rPr>
          <w:rFonts w:ascii="Arial" w:eastAsia="Arial" w:hAnsi="Arial" w:cs="Arial"/>
          <w:sz w:val="22"/>
          <w:szCs w:val="22"/>
        </w:rPr>
      </w:pPr>
      <w:r>
        <w:rPr>
          <w:rFonts w:ascii="Arial" w:eastAsia="Arial" w:hAnsi="Arial" w:cs="Arial"/>
          <w:sz w:val="22"/>
          <w:szCs w:val="22"/>
        </w:rPr>
        <w:t>for(i=0;i&lt;n;i++)</w:t>
      </w:r>
    </w:p>
    <w:p w:rsidR="00581E26" w:rsidRDefault="00B40E6C">
      <w:pPr>
        <w:spacing w:before="37"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3"/>
        <w:rPr>
          <w:rFonts w:ascii="Arial" w:eastAsia="Arial" w:hAnsi="Arial" w:cs="Arial"/>
          <w:sz w:val="22"/>
          <w:szCs w:val="22"/>
        </w:rPr>
      </w:pPr>
      <w:r>
        <w:rPr>
          <w:rFonts w:ascii="Arial" w:eastAsia="Arial" w:hAnsi="Arial" w:cs="Arial"/>
          <w:sz w:val="22"/>
          <w:szCs w:val="22"/>
        </w:rPr>
        <w:t>printf("Enter the coeefficient for term %d:",i+1);</w:t>
      </w:r>
    </w:p>
    <w:p w:rsidR="00581E26" w:rsidRDefault="00B40E6C">
      <w:pPr>
        <w:spacing w:before="37"/>
        <w:ind w:left="593"/>
        <w:rPr>
          <w:rFonts w:ascii="Arial" w:eastAsia="Arial" w:hAnsi="Arial" w:cs="Arial"/>
          <w:sz w:val="22"/>
          <w:szCs w:val="22"/>
        </w:rPr>
      </w:pPr>
      <w:r>
        <w:rPr>
          <w:rFonts w:ascii="Arial" w:eastAsia="Arial" w:hAnsi="Arial" w:cs="Arial"/>
          <w:sz w:val="22"/>
          <w:szCs w:val="22"/>
        </w:rPr>
        <w:t>scanf("%d",&amp;coeff);</w:t>
      </w:r>
    </w:p>
    <w:p w:rsidR="00581E26" w:rsidRDefault="00581E26">
      <w:pPr>
        <w:spacing w:line="120" w:lineRule="exact"/>
        <w:rPr>
          <w:sz w:val="13"/>
          <w:szCs w:val="13"/>
        </w:rPr>
      </w:pPr>
    </w:p>
    <w:p w:rsidR="00581E26" w:rsidRDefault="00581E26">
      <w:pPr>
        <w:spacing w:line="200" w:lineRule="exact"/>
      </w:pPr>
    </w:p>
    <w:p w:rsidR="00581E26" w:rsidRDefault="00B40E6C">
      <w:pPr>
        <w:ind w:left="593"/>
        <w:rPr>
          <w:rFonts w:ascii="Arial" w:eastAsia="Arial" w:hAnsi="Arial" w:cs="Arial"/>
          <w:sz w:val="22"/>
          <w:szCs w:val="22"/>
        </w:rPr>
      </w:pPr>
      <w:r>
        <w:rPr>
          <w:rFonts w:ascii="Arial" w:eastAsia="Arial" w:hAnsi="Arial" w:cs="Arial"/>
          <w:sz w:val="22"/>
          <w:szCs w:val="22"/>
        </w:rPr>
        <w:t xml:space="preserve">printf("Enter the </w:t>
      </w:r>
      <w:r>
        <w:rPr>
          <w:rFonts w:ascii="Arial" w:eastAsia="Arial" w:hAnsi="Arial" w:cs="Arial"/>
          <w:sz w:val="22"/>
          <w:szCs w:val="22"/>
        </w:rPr>
        <w:t>exponent for term %d:",i+1);</w:t>
      </w:r>
    </w:p>
    <w:p w:rsidR="00581E26" w:rsidRDefault="00B40E6C">
      <w:pPr>
        <w:spacing w:before="37" w:line="240" w:lineRule="exact"/>
        <w:ind w:left="593"/>
        <w:rPr>
          <w:rFonts w:ascii="Arial" w:eastAsia="Arial" w:hAnsi="Arial" w:cs="Arial"/>
          <w:sz w:val="22"/>
          <w:szCs w:val="22"/>
        </w:rPr>
      </w:pPr>
      <w:r>
        <w:rPr>
          <w:rFonts w:ascii="Arial" w:eastAsia="Arial" w:hAnsi="Arial" w:cs="Arial"/>
          <w:position w:val="-1"/>
          <w:sz w:val="22"/>
          <w:szCs w:val="22"/>
        </w:rPr>
        <w:t>scanf("%d",&amp;expo);</w:t>
      </w:r>
    </w:p>
    <w:p w:rsidR="00581E26" w:rsidRDefault="00581E26">
      <w:pPr>
        <w:spacing w:line="300" w:lineRule="exact"/>
        <w:rPr>
          <w:sz w:val="30"/>
          <w:szCs w:val="30"/>
        </w:rPr>
      </w:pPr>
    </w:p>
    <w:p w:rsidR="00581E26" w:rsidRDefault="00B40E6C">
      <w:pPr>
        <w:spacing w:before="32"/>
        <w:ind w:left="593"/>
        <w:rPr>
          <w:rFonts w:ascii="Arial" w:eastAsia="Arial" w:hAnsi="Arial" w:cs="Arial"/>
          <w:sz w:val="22"/>
          <w:szCs w:val="22"/>
        </w:rPr>
      </w:pPr>
      <w:r>
        <w:rPr>
          <w:rFonts w:ascii="Arial" w:eastAsia="Arial" w:hAnsi="Arial" w:cs="Arial"/>
          <w:sz w:val="22"/>
          <w:szCs w:val="22"/>
        </w:rPr>
        <w:t>head=insert(head,coeff,expo);</w:t>
      </w:r>
    </w:p>
    <w:p w:rsidR="00581E26" w:rsidRDefault="00B40E6C">
      <w:pPr>
        <w:spacing w:before="40"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346"/>
        <w:rPr>
          <w:rFonts w:ascii="Arial" w:eastAsia="Arial" w:hAnsi="Arial" w:cs="Arial"/>
          <w:sz w:val="22"/>
          <w:szCs w:val="22"/>
        </w:rPr>
      </w:pPr>
      <w:r>
        <w:rPr>
          <w:rFonts w:ascii="Arial" w:eastAsia="Arial" w:hAnsi="Arial" w:cs="Arial"/>
          <w:sz w:val="22"/>
          <w:szCs w:val="22"/>
        </w:rPr>
        <w:t>return head;</w:t>
      </w:r>
    </w:p>
    <w:p w:rsidR="00581E26" w:rsidRDefault="00B40E6C">
      <w:pPr>
        <w:spacing w:before="37"/>
        <w:ind w:left="101"/>
        <w:rPr>
          <w:rFonts w:ascii="Arial" w:eastAsia="Arial" w:hAnsi="Arial" w:cs="Arial"/>
          <w:sz w:val="22"/>
          <w:szCs w:val="22"/>
        </w:rPr>
      </w:pPr>
      <w:r>
        <w:rPr>
          <w:rFonts w:ascii="Arial" w:eastAsia="Arial" w:hAnsi="Arial" w:cs="Arial"/>
          <w:sz w:val="22"/>
          <w:szCs w:val="22"/>
        </w:rPr>
        <w:t>}</w:t>
      </w:r>
    </w:p>
    <w:p w:rsidR="00581E26" w:rsidRDefault="00B40E6C">
      <w:pPr>
        <w:spacing w:before="38"/>
        <w:ind w:left="348"/>
        <w:rPr>
          <w:rFonts w:ascii="Arial" w:eastAsia="Arial" w:hAnsi="Arial" w:cs="Arial"/>
          <w:sz w:val="22"/>
          <w:szCs w:val="22"/>
        </w:rPr>
      </w:pPr>
      <w:r>
        <w:rPr>
          <w:rFonts w:ascii="Arial" w:eastAsia="Arial" w:hAnsi="Arial" w:cs="Arial"/>
          <w:sz w:val="22"/>
          <w:szCs w:val="22"/>
        </w:rPr>
        <w:t>void print(struct node* head)</w:t>
      </w:r>
    </w:p>
    <w:p w:rsidR="00581E26" w:rsidRDefault="00B40E6C">
      <w:pPr>
        <w:spacing w:before="37" w:line="240" w:lineRule="exact"/>
        <w:ind w:left="346"/>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593"/>
        <w:rPr>
          <w:rFonts w:ascii="Arial" w:eastAsia="Arial" w:hAnsi="Arial" w:cs="Arial"/>
          <w:sz w:val="22"/>
          <w:szCs w:val="22"/>
        </w:rPr>
      </w:pPr>
      <w:r>
        <w:rPr>
          <w:rFonts w:ascii="Arial" w:eastAsia="Arial" w:hAnsi="Arial" w:cs="Arial"/>
          <w:sz w:val="22"/>
          <w:szCs w:val="22"/>
        </w:rPr>
        <w:t>if(head==NULL)</w:t>
      </w:r>
    </w:p>
    <w:p w:rsidR="00581E26" w:rsidRDefault="00B40E6C">
      <w:pPr>
        <w:spacing w:before="37"/>
        <w:ind w:left="838"/>
        <w:rPr>
          <w:rFonts w:ascii="Arial" w:eastAsia="Arial" w:hAnsi="Arial" w:cs="Arial"/>
          <w:sz w:val="22"/>
          <w:szCs w:val="22"/>
        </w:rPr>
      </w:pPr>
      <w:r>
        <w:rPr>
          <w:rFonts w:ascii="Arial" w:eastAsia="Arial" w:hAnsi="Arial" w:cs="Arial"/>
          <w:sz w:val="22"/>
          <w:szCs w:val="22"/>
        </w:rPr>
        <w:t>printf("No Polynomial");</w:t>
      </w:r>
    </w:p>
    <w:p w:rsidR="00581E26" w:rsidRDefault="00B40E6C">
      <w:pPr>
        <w:spacing w:before="37"/>
        <w:ind w:left="593"/>
        <w:rPr>
          <w:rFonts w:ascii="Arial" w:eastAsia="Arial" w:hAnsi="Arial" w:cs="Arial"/>
          <w:sz w:val="22"/>
          <w:szCs w:val="22"/>
        </w:rPr>
      </w:pPr>
      <w:r>
        <w:rPr>
          <w:rFonts w:ascii="Arial" w:eastAsia="Arial" w:hAnsi="Arial" w:cs="Arial"/>
          <w:sz w:val="22"/>
          <w:szCs w:val="22"/>
        </w:rPr>
        <w:t>else</w:t>
      </w:r>
    </w:p>
    <w:p w:rsidR="00581E26" w:rsidRDefault="00B40E6C">
      <w:pPr>
        <w:spacing w:before="37" w:line="240" w:lineRule="exact"/>
        <w:ind w:left="591"/>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836"/>
        <w:rPr>
          <w:rFonts w:ascii="Arial" w:eastAsia="Arial" w:hAnsi="Arial" w:cs="Arial"/>
          <w:sz w:val="22"/>
          <w:szCs w:val="22"/>
        </w:rPr>
      </w:pPr>
      <w:r>
        <w:rPr>
          <w:rFonts w:ascii="Arial" w:eastAsia="Arial" w:hAnsi="Arial" w:cs="Arial"/>
          <w:sz w:val="22"/>
          <w:szCs w:val="22"/>
        </w:rPr>
        <w:t>struct node *temp=head;</w:t>
      </w:r>
    </w:p>
    <w:p w:rsidR="00581E26" w:rsidRDefault="00B40E6C">
      <w:pPr>
        <w:spacing w:before="37"/>
        <w:ind w:left="838"/>
        <w:rPr>
          <w:rFonts w:ascii="Arial" w:eastAsia="Arial" w:hAnsi="Arial" w:cs="Arial"/>
          <w:sz w:val="22"/>
          <w:szCs w:val="22"/>
        </w:rPr>
      </w:pPr>
      <w:r>
        <w:rPr>
          <w:rFonts w:ascii="Arial" w:eastAsia="Arial" w:hAnsi="Arial" w:cs="Arial"/>
          <w:sz w:val="22"/>
          <w:szCs w:val="22"/>
        </w:rPr>
        <w:t>while(temp!=NULL)</w:t>
      </w:r>
    </w:p>
    <w:p w:rsidR="00581E26" w:rsidRDefault="00B40E6C">
      <w:pPr>
        <w:spacing w:before="37" w:line="240" w:lineRule="exact"/>
        <w:ind w:left="83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1083"/>
        <w:rPr>
          <w:rFonts w:ascii="Arial" w:eastAsia="Arial" w:hAnsi="Arial" w:cs="Arial"/>
          <w:sz w:val="22"/>
          <w:szCs w:val="22"/>
        </w:rPr>
      </w:pPr>
      <w:r>
        <w:rPr>
          <w:rFonts w:ascii="Arial" w:eastAsia="Arial" w:hAnsi="Arial" w:cs="Arial"/>
          <w:sz w:val="22"/>
          <w:szCs w:val="22"/>
        </w:rPr>
        <w:t>printf("%dx^%d",temp-&gt;</w:t>
      </w:r>
      <w:r>
        <w:rPr>
          <w:rFonts w:ascii="Arial" w:eastAsia="Arial" w:hAnsi="Arial" w:cs="Arial"/>
          <w:sz w:val="22"/>
          <w:szCs w:val="22"/>
        </w:rPr>
        <w:t>coeff,temp-&gt;expo);</w:t>
      </w:r>
    </w:p>
    <w:p w:rsidR="00581E26" w:rsidRDefault="00B40E6C">
      <w:pPr>
        <w:spacing w:before="37"/>
        <w:ind w:left="1080"/>
        <w:rPr>
          <w:rFonts w:ascii="Arial" w:eastAsia="Arial" w:hAnsi="Arial" w:cs="Arial"/>
          <w:sz w:val="22"/>
          <w:szCs w:val="22"/>
        </w:rPr>
      </w:pPr>
      <w:r>
        <w:rPr>
          <w:rFonts w:ascii="Arial" w:eastAsia="Arial" w:hAnsi="Arial" w:cs="Arial"/>
          <w:sz w:val="22"/>
          <w:szCs w:val="22"/>
        </w:rPr>
        <w:t>temp=temp-&gt;next;</w:t>
      </w:r>
    </w:p>
    <w:p w:rsidR="00581E26" w:rsidRDefault="00B40E6C">
      <w:pPr>
        <w:spacing w:before="40"/>
        <w:ind w:left="1083"/>
        <w:rPr>
          <w:rFonts w:ascii="Arial" w:eastAsia="Arial" w:hAnsi="Arial" w:cs="Arial"/>
          <w:sz w:val="22"/>
          <w:szCs w:val="22"/>
        </w:rPr>
      </w:pPr>
      <w:r>
        <w:rPr>
          <w:rFonts w:ascii="Arial" w:eastAsia="Arial" w:hAnsi="Arial" w:cs="Arial"/>
          <w:sz w:val="22"/>
          <w:szCs w:val="22"/>
        </w:rPr>
        <w:t>if(temp!=NULL)</w:t>
      </w:r>
    </w:p>
    <w:p w:rsidR="00581E26" w:rsidRDefault="00B40E6C">
      <w:pPr>
        <w:spacing w:before="38"/>
        <w:ind w:left="1289" w:right="7489"/>
        <w:jc w:val="center"/>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printf("+");</w:t>
      </w:r>
    </w:p>
    <w:p w:rsidR="00581E26" w:rsidRDefault="00581E26">
      <w:pPr>
        <w:spacing w:before="2" w:line="120" w:lineRule="exact"/>
        <w:rPr>
          <w:sz w:val="13"/>
          <w:szCs w:val="13"/>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sectPr w:rsidR="00581E26">
          <w:pgSz w:w="11920" w:h="16860"/>
          <w:pgMar w:top="740" w:right="880" w:bottom="280" w:left="1440" w:header="738" w:footer="0" w:gutter="0"/>
          <w:cols w:space="720"/>
        </w:sectPr>
      </w:pPr>
    </w:p>
    <w:p w:rsidR="00581E26" w:rsidRDefault="00B40E6C">
      <w:pPr>
        <w:spacing w:before="32"/>
        <w:ind w:left="644" w:right="-53"/>
        <w:rPr>
          <w:rFonts w:ascii="Arial" w:eastAsia="Arial" w:hAnsi="Arial" w:cs="Arial"/>
          <w:sz w:val="22"/>
          <w:szCs w:val="22"/>
        </w:rPr>
      </w:pPr>
      <w:r>
        <w:rPr>
          <w:rFonts w:ascii="Arial" w:eastAsia="Arial" w:hAnsi="Arial" w:cs="Arial"/>
          <w:sz w:val="22"/>
          <w:szCs w:val="22"/>
        </w:rPr>
        <w:t>else</w:t>
      </w:r>
    </w:p>
    <w:p w:rsidR="00581E26" w:rsidRDefault="00581E26">
      <w:pPr>
        <w:spacing w:before="8" w:line="120" w:lineRule="exact"/>
        <w:rPr>
          <w:sz w:val="12"/>
          <w:szCs w:val="12"/>
        </w:rPr>
      </w:pPr>
    </w:p>
    <w:p w:rsidR="00581E26" w:rsidRDefault="00581E26">
      <w:pPr>
        <w:spacing w:line="200" w:lineRule="exact"/>
      </w:pPr>
    </w:p>
    <w:p w:rsidR="00581E26" w:rsidRDefault="00B40E6C">
      <w:pPr>
        <w:ind w:left="559" w:right="341"/>
        <w:jc w:val="center"/>
        <w:rPr>
          <w:rFonts w:ascii="Arial" w:eastAsia="Arial" w:hAnsi="Arial" w:cs="Arial"/>
          <w:sz w:val="22"/>
          <w:szCs w:val="22"/>
        </w:rPr>
      </w:pPr>
      <w:r>
        <w:rPr>
          <w:rFonts w:ascii="Arial" w:eastAsia="Arial" w:hAnsi="Arial" w:cs="Arial"/>
          <w:sz w:val="22"/>
          <w:szCs w:val="22"/>
        </w:rPr>
        <w:t>}</w:t>
      </w:r>
    </w:p>
    <w:p w:rsidR="00581E26" w:rsidRDefault="00B40E6C">
      <w:pPr>
        <w:spacing w:before="37"/>
        <w:ind w:left="314" w:right="586"/>
        <w:jc w:val="center"/>
        <w:rPr>
          <w:rFonts w:ascii="Arial" w:eastAsia="Arial" w:hAnsi="Arial" w:cs="Arial"/>
          <w:sz w:val="22"/>
          <w:szCs w:val="22"/>
        </w:rPr>
      </w:pPr>
      <w:r>
        <w:rPr>
          <w:rFonts w:ascii="Arial" w:eastAsia="Arial" w:hAnsi="Arial" w:cs="Arial"/>
          <w:sz w:val="22"/>
          <w:szCs w:val="22"/>
        </w:rPr>
        <w:t>}</w:t>
      </w:r>
    </w:p>
    <w:p w:rsidR="00581E26" w:rsidRDefault="00B40E6C">
      <w:pPr>
        <w:spacing w:before="40" w:line="240" w:lineRule="exact"/>
        <w:ind w:left="106"/>
        <w:rPr>
          <w:rFonts w:ascii="Arial" w:eastAsia="Arial" w:hAnsi="Arial" w:cs="Arial"/>
          <w:sz w:val="22"/>
          <w:szCs w:val="22"/>
        </w:rPr>
      </w:pPr>
      <w:r>
        <w:rPr>
          <w:rFonts w:ascii="Arial" w:eastAsia="Arial" w:hAnsi="Arial" w:cs="Arial"/>
          <w:position w:val="-1"/>
          <w:sz w:val="22"/>
          <w:szCs w:val="22"/>
        </w:rPr>
        <w:t>}</w:t>
      </w:r>
    </w:p>
    <w:p w:rsidR="00581E26" w:rsidRDefault="00B40E6C">
      <w:pPr>
        <w:spacing w:before="3" w:line="120" w:lineRule="exact"/>
        <w:rPr>
          <w:sz w:val="12"/>
          <w:szCs w:val="12"/>
        </w:rPr>
      </w:pPr>
      <w:r>
        <w:br w:type="column"/>
      </w:r>
    </w:p>
    <w:p w:rsidR="00581E26" w:rsidRDefault="00581E26">
      <w:pPr>
        <w:spacing w:line="200" w:lineRule="exact"/>
      </w:pPr>
    </w:p>
    <w:p w:rsidR="00581E26" w:rsidRDefault="00B40E6C">
      <w:pPr>
        <w:rPr>
          <w:rFonts w:ascii="Arial" w:eastAsia="Arial" w:hAnsi="Arial" w:cs="Arial"/>
          <w:sz w:val="22"/>
          <w:szCs w:val="22"/>
        </w:rPr>
        <w:sectPr w:rsidR="00581E26">
          <w:type w:val="continuous"/>
          <w:pgSz w:w="11920" w:h="16860"/>
          <w:pgMar w:top="1580" w:right="880" w:bottom="280" w:left="1440" w:header="720" w:footer="720" w:gutter="0"/>
          <w:cols w:num="2" w:space="720" w:equalWidth="0">
            <w:col w:w="1048" w:space="37"/>
            <w:col w:w="8515"/>
          </w:cols>
        </w:sectPr>
      </w:pPr>
      <w:r>
        <w:rPr>
          <w:rFonts w:ascii="Arial" w:eastAsia="Arial" w:hAnsi="Arial" w:cs="Arial"/>
          <w:sz w:val="22"/>
          <w:szCs w:val="22"/>
        </w:rPr>
        <w:t>printf("\n");</w:t>
      </w:r>
    </w:p>
    <w:p w:rsidR="00581E26" w:rsidRDefault="00581E26">
      <w:pPr>
        <w:spacing w:line="300" w:lineRule="exact"/>
        <w:rPr>
          <w:sz w:val="30"/>
          <w:szCs w:val="30"/>
        </w:rPr>
      </w:pPr>
    </w:p>
    <w:p w:rsidR="00581E26" w:rsidRDefault="00B40E6C">
      <w:pPr>
        <w:spacing w:before="32"/>
        <w:ind w:left="108"/>
        <w:rPr>
          <w:rFonts w:ascii="Arial" w:eastAsia="Arial" w:hAnsi="Arial" w:cs="Arial"/>
          <w:sz w:val="22"/>
          <w:szCs w:val="22"/>
        </w:rPr>
      </w:pPr>
      <w:r>
        <w:rPr>
          <w:rFonts w:ascii="Arial" w:eastAsia="Arial" w:hAnsi="Arial" w:cs="Arial"/>
          <w:sz w:val="22"/>
          <w:szCs w:val="22"/>
        </w:rPr>
        <w:t>void polyAdd(struct node *head1, struct node *head2)</w:t>
      </w:r>
    </w:p>
    <w:p w:rsidR="00581E26" w:rsidRDefault="00B40E6C">
      <w:pPr>
        <w:spacing w:before="37" w:line="240" w:lineRule="exact"/>
        <w:ind w:left="106"/>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line="275" w:lineRule="auto"/>
        <w:ind w:left="353" w:right="6604"/>
        <w:rPr>
          <w:rFonts w:ascii="Arial" w:eastAsia="Arial" w:hAnsi="Arial" w:cs="Arial"/>
          <w:sz w:val="22"/>
          <w:szCs w:val="22"/>
        </w:rPr>
      </w:pPr>
      <w:r>
        <w:rPr>
          <w:rFonts w:ascii="Arial" w:eastAsia="Arial" w:hAnsi="Arial" w:cs="Arial"/>
          <w:sz w:val="22"/>
          <w:szCs w:val="22"/>
        </w:rPr>
        <w:t>struct node *ptr1=head1; struct</w:t>
      </w:r>
      <w:r>
        <w:rPr>
          <w:rFonts w:ascii="Arial" w:eastAsia="Arial" w:hAnsi="Arial" w:cs="Arial"/>
          <w:sz w:val="22"/>
          <w:szCs w:val="22"/>
        </w:rPr>
        <w:t xml:space="preserve"> node *ptr2=head2; struct node *head3=NULL;</w:t>
      </w:r>
    </w:p>
    <w:p w:rsidR="00581E26" w:rsidRDefault="00B40E6C">
      <w:pPr>
        <w:spacing w:before="1"/>
        <w:ind w:left="353"/>
        <w:rPr>
          <w:rFonts w:ascii="Arial" w:eastAsia="Arial" w:hAnsi="Arial" w:cs="Arial"/>
          <w:sz w:val="22"/>
          <w:szCs w:val="22"/>
        </w:rPr>
      </w:pPr>
      <w:r>
        <w:rPr>
          <w:rFonts w:ascii="Arial" w:eastAsia="Arial" w:hAnsi="Arial" w:cs="Arial"/>
          <w:sz w:val="22"/>
          <w:szCs w:val="22"/>
        </w:rPr>
        <w:t>while(ptr1!=NULL &amp;&amp; ptr2!=NULL)</w:t>
      </w:r>
    </w:p>
    <w:p w:rsidR="00581E26" w:rsidRDefault="00B40E6C">
      <w:pPr>
        <w:spacing w:before="37"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598"/>
        <w:rPr>
          <w:rFonts w:ascii="Arial" w:eastAsia="Arial" w:hAnsi="Arial" w:cs="Arial"/>
          <w:sz w:val="22"/>
          <w:szCs w:val="22"/>
        </w:rPr>
      </w:pPr>
      <w:r>
        <w:rPr>
          <w:rFonts w:ascii="Arial" w:eastAsia="Arial" w:hAnsi="Arial" w:cs="Arial"/>
          <w:sz w:val="22"/>
          <w:szCs w:val="22"/>
        </w:rPr>
        <w:t>if(ptr1-&gt;expo == ptr2-&gt;expo)</w:t>
      </w:r>
    </w:p>
    <w:p w:rsidR="00581E26" w:rsidRDefault="00B40E6C">
      <w:pPr>
        <w:spacing w:before="37"/>
        <w:ind w:left="596"/>
        <w:rPr>
          <w:rFonts w:ascii="Arial" w:eastAsia="Arial" w:hAnsi="Arial" w:cs="Arial"/>
          <w:sz w:val="22"/>
          <w:szCs w:val="22"/>
        </w:rPr>
      </w:pPr>
      <w:r>
        <w:rPr>
          <w:rFonts w:ascii="Arial" w:eastAsia="Arial" w:hAnsi="Arial" w:cs="Arial"/>
          <w:sz w:val="22"/>
          <w:szCs w:val="22"/>
        </w:rPr>
        <w:t>{</w:t>
      </w:r>
    </w:p>
    <w:p w:rsidR="00581E26" w:rsidRDefault="00B40E6C">
      <w:pPr>
        <w:spacing w:before="37"/>
        <w:ind w:left="598"/>
        <w:rPr>
          <w:rFonts w:ascii="Arial" w:eastAsia="Arial" w:hAnsi="Arial" w:cs="Arial"/>
          <w:sz w:val="22"/>
          <w:szCs w:val="22"/>
        </w:rPr>
      </w:pPr>
      <w:r>
        <w:rPr>
          <w:rFonts w:ascii="Arial" w:eastAsia="Arial" w:hAnsi="Arial" w:cs="Arial"/>
          <w:sz w:val="22"/>
          <w:szCs w:val="22"/>
        </w:rPr>
        <w:t>head3=insert(head3,ptr1-&gt;coeff+ptr2-&gt;coeff,ptr1-&gt;expo);</w:t>
      </w:r>
    </w:p>
    <w:p w:rsidR="00581E26" w:rsidRDefault="00B40E6C">
      <w:pPr>
        <w:spacing w:before="37"/>
        <w:ind w:left="843"/>
        <w:rPr>
          <w:rFonts w:ascii="Arial" w:eastAsia="Arial" w:hAnsi="Arial" w:cs="Arial"/>
          <w:sz w:val="22"/>
          <w:szCs w:val="22"/>
        </w:rPr>
      </w:pPr>
      <w:r>
        <w:rPr>
          <w:rFonts w:ascii="Arial" w:eastAsia="Arial" w:hAnsi="Arial" w:cs="Arial"/>
          <w:sz w:val="22"/>
          <w:szCs w:val="22"/>
        </w:rPr>
        <w:t>ptr1=ptr1-&gt;next;</w:t>
      </w:r>
    </w:p>
    <w:p w:rsidR="00581E26" w:rsidRDefault="00B40E6C">
      <w:pPr>
        <w:spacing w:before="40" w:line="240" w:lineRule="exact"/>
        <w:ind w:left="843"/>
        <w:rPr>
          <w:rFonts w:ascii="Arial" w:eastAsia="Arial" w:hAnsi="Arial" w:cs="Arial"/>
          <w:sz w:val="22"/>
          <w:szCs w:val="22"/>
        </w:rPr>
      </w:pPr>
      <w:r>
        <w:rPr>
          <w:rFonts w:ascii="Arial" w:eastAsia="Arial" w:hAnsi="Arial" w:cs="Arial"/>
          <w:position w:val="-1"/>
          <w:sz w:val="22"/>
          <w:szCs w:val="22"/>
        </w:rPr>
        <w:t>ptr2=ptr2-&gt;next;</w:t>
      </w:r>
    </w:p>
    <w:p w:rsidR="00581E26" w:rsidRDefault="00B40E6C">
      <w:pPr>
        <w:spacing w:before="42"/>
        <w:ind w:left="596"/>
        <w:rPr>
          <w:rFonts w:ascii="Arial" w:eastAsia="Arial" w:hAnsi="Arial" w:cs="Arial"/>
          <w:sz w:val="22"/>
          <w:szCs w:val="22"/>
        </w:rPr>
      </w:pPr>
      <w:r>
        <w:rPr>
          <w:rFonts w:ascii="Arial" w:eastAsia="Arial" w:hAnsi="Arial" w:cs="Arial"/>
          <w:sz w:val="22"/>
          <w:szCs w:val="22"/>
        </w:rPr>
        <w:t>}</w:t>
      </w:r>
    </w:p>
    <w:p w:rsidR="00581E26" w:rsidRDefault="00B40E6C">
      <w:pPr>
        <w:spacing w:before="37"/>
        <w:ind w:left="598"/>
        <w:rPr>
          <w:rFonts w:ascii="Arial" w:eastAsia="Arial" w:hAnsi="Arial" w:cs="Arial"/>
          <w:sz w:val="22"/>
          <w:szCs w:val="22"/>
        </w:rPr>
      </w:pPr>
      <w:r>
        <w:rPr>
          <w:rFonts w:ascii="Arial" w:eastAsia="Arial" w:hAnsi="Arial" w:cs="Arial"/>
          <w:sz w:val="22"/>
          <w:szCs w:val="22"/>
        </w:rPr>
        <w:t>else if(ptr1-&gt;expo &gt; ptr2-&gt;expo)</w:t>
      </w:r>
    </w:p>
    <w:p w:rsidR="00581E26" w:rsidRDefault="00B40E6C">
      <w:pPr>
        <w:spacing w:before="37" w:line="240" w:lineRule="exact"/>
        <w:ind w:left="59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843"/>
        <w:rPr>
          <w:rFonts w:ascii="Arial" w:eastAsia="Arial" w:hAnsi="Arial" w:cs="Arial"/>
          <w:sz w:val="22"/>
          <w:szCs w:val="22"/>
        </w:rPr>
      </w:pPr>
      <w:r>
        <w:rPr>
          <w:rFonts w:ascii="Arial" w:eastAsia="Arial" w:hAnsi="Arial" w:cs="Arial"/>
          <w:sz w:val="22"/>
          <w:szCs w:val="22"/>
        </w:rPr>
        <w:t>head3=insert(head3,ptr1-&gt;coeff,ptr1-&gt;expo);</w:t>
      </w:r>
    </w:p>
    <w:p w:rsidR="00581E26" w:rsidRDefault="00B40E6C">
      <w:pPr>
        <w:spacing w:before="40"/>
        <w:ind w:left="843"/>
        <w:rPr>
          <w:rFonts w:ascii="Arial" w:eastAsia="Arial" w:hAnsi="Arial" w:cs="Arial"/>
          <w:sz w:val="22"/>
          <w:szCs w:val="22"/>
        </w:rPr>
      </w:pPr>
      <w:r>
        <w:rPr>
          <w:rFonts w:ascii="Arial" w:eastAsia="Arial" w:hAnsi="Arial" w:cs="Arial"/>
          <w:sz w:val="22"/>
          <w:szCs w:val="22"/>
        </w:rPr>
        <w:t>ptr1=ptr1-&gt;next;</w:t>
      </w:r>
    </w:p>
    <w:p w:rsidR="00581E26" w:rsidRDefault="00B40E6C">
      <w:pPr>
        <w:spacing w:before="37" w:line="240" w:lineRule="exact"/>
        <w:ind w:left="59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8"/>
        <w:rPr>
          <w:rFonts w:ascii="Arial" w:eastAsia="Arial" w:hAnsi="Arial" w:cs="Arial"/>
          <w:sz w:val="22"/>
          <w:szCs w:val="22"/>
        </w:rPr>
      </w:pPr>
      <w:r>
        <w:rPr>
          <w:rFonts w:ascii="Arial" w:eastAsia="Arial" w:hAnsi="Arial" w:cs="Arial"/>
          <w:sz w:val="22"/>
          <w:szCs w:val="22"/>
        </w:rPr>
        <w:t>else if(ptr1-&gt;expo &lt; ptr2-&gt;expo)</w:t>
      </w:r>
    </w:p>
    <w:p w:rsidR="00581E26" w:rsidRDefault="00B40E6C">
      <w:pPr>
        <w:spacing w:before="37" w:line="240" w:lineRule="exact"/>
        <w:ind w:left="59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843"/>
        <w:rPr>
          <w:rFonts w:ascii="Arial" w:eastAsia="Arial" w:hAnsi="Arial" w:cs="Arial"/>
          <w:sz w:val="22"/>
          <w:szCs w:val="22"/>
        </w:rPr>
      </w:pPr>
      <w:r>
        <w:rPr>
          <w:rFonts w:ascii="Arial" w:eastAsia="Arial" w:hAnsi="Arial" w:cs="Arial"/>
          <w:sz w:val="22"/>
          <w:szCs w:val="22"/>
        </w:rPr>
        <w:t>head3=insert(head3,ptr2-&gt;coeff,ptr2-&gt;expo);</w:t>
      </w:r>
    </w:p>
    <w:p w:rsidR="00581E26" w:rsidRDefault="00B40E6C">
      <w:pPr>
        <w:spacing w:before="40"/>
        <w:ind w:left="843"/>
        <w:rPr>
          <w:rFonts w:ascii="Arial" w:eastAsia="Arial" w:hAnsi="Arial" w:cs="Arial"/>
          <w:sz w:val="22"/>
          <w:szCs w:val="22"/>
        </w:rPr>
      </w:pPr>
      <w:r>
        <w:rPr>
          <w:rFonts w:ascii="Arial" w:eastAsia="Arial" w:hAnsi="Arial" w:cs="Arial"/>
          <w:sz w:val="22"/>
          <w:szCs w:val="22"/>
        </w:rPr>
        <w:t>ptr2=ptr2-&gt;next;</w:t>
      </w:r>
    </w:p>
    <w:p w:rsidR="00581E26" w:rsidRDefault="00B40E6C">
      <w:pPr>
        <w:spacing w:before="37"/>
        <w:ind w:left="596"/>
        <w:rPr>
          <w:rFonts w:ascii="Arial" w:eastAsia="Arial" w:hAnsi="Arial" w:cs="Arial"/>
          <w:sz w:val="22"/>
          <w:szCs w:val="22"/>
        </w:rPr>
      </w:pPr>
      <w:r>
        <w:rPr>
          <w:rFonts w:ascii="Arial" w:eastAsia="Arial" w:hAnsi="Arial" w:cs="Arial"/>
          <w:sz w:val="22"/>
          <w:szCs w:val="22"/>
        </w:rPr>
        <w:t>}</w:t>
      </w:r>
    </w:p>
    <w:p w:rsidR="00581E26" w:rsidRDefault="00B40E6C">
      <w:pPr>
        <w:spacing w:before="37"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353"/>
        <w:rPr>
          <w:rFonts w:ascii="Arial" w:eastAsia="Arial" w:hAnsi="Arial" w:cs="Arial"/>
          <w:sz w:val="22"/>
          <w:szCs w:val="22"/>
        </w:rPr>
      </w:pPr>
      <w:r>
        <w:rPr>
          <w:rFonts w:ascii="Arial" w:eastAsia="Arial" w:hAnsi="Arial" w:cs="Arial"/>
          <w:sz w:val="22"/>
          <w:szCs w:val="22"/>
        </w:rPr>
        <w:t>while(ptr1!=NULL)</w:t>
      </w:r>
    </w:p>
    <w:p w:rsidR="00581E26" w:rsidRDefault="00B40E6C">
      <w:pPr>
        <w:spacing w:before="40"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8"/>
        <w:rPr>
          <w:rFonts w:ascii="Arial" w:eastAsia="Arial" w:hAnsi="Arial" w:cs="Arial"/>
          <w:sz w:val="22"/>
          <w:szCs w:val="22"/>
        </w:rPr>
      </w:pPr>
      <w:r>
        <w:rPr>
          <w:rFonts w:ascii="Arial" w:eastAsia="Arial" w:hAnsi="Arial" w:cs="Arial"/>
          <w:sz w:val="22"/>
          <w:szCs w:val="22"/>
        </w:rPr>
        <w:t>head3=insert(head3,ptr1-&gt;coeff,ptr1-&gt;expo);</w:t>
      </w:r>
    </w:p>
    <w:p w:rsidR="00581E26" w:rsidRDefault="00B40E6C">
      <w:pPr>
        <w:spacing w:before="37"/>
        <w:ind w:left="598"/>
        <w:rPr>
          <w:rFonts w:ascii="Arial" w:eastAsia="Arial" w:hAnsi="Arial" w:cs="Arial"/>
          <w:sz w:val="22"/>
          <w:szCs w:val="22"/>
        </w:rPr>
      </w:pPr>
      <w:r>
        <w:rPr>
          <w:rFonts w:ascii="Arial" w:eastAsia="Arial" w:hAnsi="Arial" w:cs="Arial"/>
          <w:sz w:val="22"/>
          <w:szCs w:val="22"/>
        </w:rPr>
        <w:t>ptr1=ptr1-&gt;next;</w:t>
      </w:r>
    </w:p>
    <w:p w:rsidR="00581E26" w:rsidRDefault="00B40E6C">
      <w:pPr>
        <w:spacing w:before="38"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353"/>
        <w:rPr>
          <w:rFonts w:ascii="Arial" w:eastAsia="Arial" w:hAnsi="Arial" w:cs="Arial"/>
          <w:sz w:val="22"/>
          <w:szCs w:val="22"/>
        </w:rPr>
      </w:pPr>
      <w:r>
        <w:rPr>
          <w:rFonts w:ascii="Arial" w:eastAsia="Arial" w:hAnsi="Arial" w:cs="Arial"/>
          <w:sz w:val="22"/>
          <w:szCs w:val="22"/>
        </w:rPr>
        <w:t>while(ptr2!=NULL)</w:t>
      </w:r>
    </w:p>
    <w:p w:rsidR="00581E26" w:rsidRDefault="00B40E6C">
      <w:pPr>
        <w:spacing w:before="40"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598"/>
        <w:rPr>
          <w:rFonts w:ascii="Arial" w:eastAsia="Arial" w:hAnsi="Arial" w:cs="Arial"/>
          <w:sz w:val="22"/>
          <w:szCs w:val="22"/>
        </w:rPr>
      </w:pPr>
      <w:r>
        <w:rPr>
          <w:rFonts w:ascii="Arial" w:eastAsia="Arial" w:hAnsi="Arial" w:cs="Arial"/>
          <w:sz w:val="22"/>
          <w:szCs w:val="22"/>
        </w:rPr>
        <w:t>head3=insert(head3,ptr2-&gt;coeff,ptr2-&gt;expo);</w:t>
      </w:r>
    </w:p>
    <w:p w:rsidR="00581E26" w:rsidRDefault="00B40E6C">
      <w:pPr>
        <w:spacing w:before="37"/>
        <w:ind w:left="598"/>
        <w:rPr>
          <w:rFonts w:ascii="Arial" w:eastAsia="Arial" w:hAnsi="Arial" w:cs="Arial"/>
          <w:sz w:val="22"/>
          <w:szCs w:val="22"/>
        </w:rPr>
      </w:pPr>
      <w:r>
        <w:rPr>
          <w:rFonts w:ascii="Arial" w:eastAsia="Arial" w:hAnsi="Arial" w:cs="Arial"/>
          <w:sz w:val="22"/>
          <w:szCs w:val="22"/>
        </w:rPr>
        <w:t>ptr2=ptr2-&gt;next;</w:t>
      </w:r>
    </w:p>
    <w:p w:rsidR="00581E26" w:rsidRDefault="00B40E6C">
      <w:pPr>
        <w:spacing w:before="37"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ind w:left="291"/>
        <w:rPr>
          <w:rFonts w:ascii="Arial" w:eastAsia="Arial" w:hAnsi="Arial" w:cs="Arial"/>
          <w:sz w:val="22"/>
          <w:szCs w:val="22"/>
        </w:rPr>
      </w:pPr>
      <w:r>
        <w:rPr>
          <w:rFonts w:ascii="Arial" w:eastAsia="Arial" w:hAnsi="Arial" w:cs="Arial"/>
          <w:sz w:val="22"/>
          <w:szCs w:val="22"/>
        </w:rPr>
        <w:t>printf("Added Polynomial is: ") ;</w:t>
      </w:r>
    </w:p>
    <w:p w:rsidR="00581E26" w:rsidRDefault="00B40E6C">
      <w:pPr>
        <w:spacing w:before="37"/>
        <w:ind w:left="291"/>
        <w:rPr>
          <w:rFonts w:ascii="Arial" w:eastAsia="Arial" w:hAnsi="Arial" w:cs="Arial"/>
          <w:sz w:val="22"/>
          <w:szCs w:val="22"/>
        </w:rPr>
      </w:pPr>
      <w:r>
        <w:rPr>
          <w:rFonts w:ascii="Arial" w:eastAsia="Arial" w:hAnsi="Arial" w:cs="Arial"/>
          <w:sz w:val="22"/>
          <w:szCs w:val="22"/>
        </w:rPr>
        <w:t>print(head3);</w:t>
      </w:r>
    </w:p>
    <w:p w:rsidR="00581E26" w:rsidRDefault="00B40E6C">
      <w:pPr>
        <w:spacing w:before="37" w:line="240" w:lineRule="exact"/>
        <w:ind w:left="106"/>
        <w:rPr>
          <w:rFonts w:ascii="Arial" w:eastAsia="Arial" w:hAnsi="Arial" w:cs="Arial"/>
          <w:sz w:val="22"/>
          <w:szCs w:val="22"/>
        </w:rPr>
      </w:pPr>
      <w:r>
        <w:rPr>
          <w:rFonts w:ascii="Arial" w:eastAsia="Arial" w:hAnsi="Arial" w:cs="Arial"/>
          <w:position w:val="-1"/>
          <w:sz w:val="22"/>
          <w:szCs w:val="22"/>
        </w:rPr>
        <w:t>}</w:t>
      </w:r>
    </w:p>
    <w:p w:rsidR="00581E26" w:rsidRDefault="00B40E6C">
      <w:pPr>
        <w:spacing w:before="42"/>
        <w:ind w:left="108"/>
        <w:rPr>
          <w:rFonts w:ascii="Arial" w:eastAsia="Arial" w:hAnsi="Arial" w:cs="Arial"/>
          <w:sz w:val="22"/>
          <w:szCs w:val="22"/>
        </w:rPr>
      </w:pPr>
      <w:r>
        <w:rPr>
          <w:rFonts w:ascii="Arial" w:eastAsia="Arial" w:hAnsi="Arial" w:cs="Arial"/>
          <w:sz w:val="22"/>
          <w:szCs w:val="22"/>
        </w:rPr>
        <w:t>int main()</w:t>
      </w:r>
    </w:p>
    <w:p w:rsidR="00581E26" w:rsidRDefault="00B40E6C">
      <w:pPr>
        <w:spacing w:before="37" w:line="240" w:lineRule="exact"/>
        <w:ind w:left="106"/>
        <w:rPr>
          <w:rFonts w:ascii="Arial" w:eastAsia="Arial" w:hAnsi="Arial" w:cs="Arial"/>
          <w:sz w:val="22"/>
          <w:szCs w:val="22"/>
        </w:rPr>
      </w:pPr>
      <w:r>
        <w:rPr>
          <w:rFonts w:ascii="Arial" w:eastAsia="Arial" w:hAnsi="Arial" w:cs="Arial"/>
          <w:position w:val="-1"/>
          <w:sz w:val="22"/>
          <w:szCs w:val="22"/>
        </w:rPr>
        <w:t>{</w:t>
      </w:r>
    </w:p>
    <w:p w:rsidR="00581E26" w:rsidRDefault="00B40E6C">
      <w:pPr>
        <w:spacing w:before="44" w:line="275" w:lineRule="auto"/>
        <w:ind w:left="353" w:right="6109"/>
        <w:rPr>
          <w:rFonts w:ascii="Arial" w:eastAsia="Arial" w:hAnsi="Arial" w:cs="Arial"/>
          <w:sz w:val="22"/>
          <w:szCs w:val="22"/>
        </w:rPr>
        <w:sectPr w:rsidR="00581E26">
          <w:type w:val="continuous"/>
          <w:pgSz w:w="11920" w:h="16860"/>
          <w:pgMar w:top="1580" w:right="880" w:bottom="280" w:left="1440" w:header="720" w:footer="720" w:gutter="0"/>
          <w:cols w:space="720"/>
        </w:sectPr>
      </w:pPr>
      <w:r>
        <w:rPr>
          <w:rFonts w:ascii="Arial" w:eastAsia="Arial" w:hAnsi="Arial" w:cs="Arial"/>
          <w:sz w:val="22"/>
          <w:szCs w:val="22"/>
        </w:rPr>
        <w:t>struct node *head1=NULL; struct node *head2=NULL; printf("Enter first polynomial\n");</w:t>
      </w:r>
    </w:p>
    <w:p w:rsidR="00581E26" w:rsidRDefault="00581E26">
      <w:pPr>
        <w:spacing w:before="2" w:line="120" w:lineRule="exact"/>
        <w:rPr>
          <w:sz w:val="13"/>
          <w:szCs w:val="13"/>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2"/>
        <w:ind w:left="593"/>
        <w:rPr>
          <w:rFonts w:ascii="Arial" w:eastAsia="Arial" w:hAnsi="Arial" w:cs="Arial"/>
          <w:sz w:val="22"/>
          <w:szCs w:val="22"/>
        </w:rPr>
      </w:pPr>
      <w:r>
        <w:rPr>
          <w:rFonts w:ascii="Arial" w:eastAsia="Arial" w:hAnsi="Arial" w:cs="Arial"/>
          <w:sz w:val="22"/>
          <w:szCs w:val="22"/>
        </w:rPr>
        <w:t>head1=create(head1);</w:t>
      </w:r>
    </w:p>
    <w:p w:rsidR="00581E26" w:rsidRDefault="00B40E6C">
      <w:pPr>
        <w:spacing w:before="37" w:line="275" w:lineRule="auto"/>
        <w:ind w:left="593" w:right="5754"/>
        <w:rPr>
          <w:rFonts w:ascii="Arial" w:eastAsia="Arial" w:hAnsi="Arial" w:cs="Arial"/>
          <w:sz w:val="22"/>
          <w:szCs w:val="22"/>
        </w:rPr>
      </w:pPr>
      <w:r>
        <w:rPr>
          <w:rFonts w:ascii="Arial" w:eastAsia="Arial" w:hAnsi="Arial" w:cs="Arial"/>
          <w:sz w:val="22"/>
          <w:szCs w:val="22"/>
        </w:rPr>
        <w:t>printf("Enter second polynomial\n"); head2=create(head2); polyAdd(head1,head2);</w:t>
      </w:r>
    </w:p>
    <w:p w:rsidR="00581E26" w:rsidRDefault="00B40E6C">
      <w:pPr>
        <w:spacing w:before="3" w:line="240" w:lineRule="exact"/>
        <w:ind w:left="591"/>
        <w:rPr>
          <w:rFonts w:ascii="Arial" w:eastAsia="Arial" w:hAnsi="Arial" w:cs="Arial"/>
          <w:sz w:val="22"/>
          <w:szCs w:val="22"/>
        </w:rPr>
      </w:pPr>
      <w:r>
        <w:rPr>
          <w:rFonts w:ascii="Arial" w:eastAsia="Arial" w:hAnsi="Arial" w:cs="Arial"/>
          <w:position w:val="-1"/>
          <w:sz w:val="22"/>
          <w:szCs w:val="22"/>
        </w:rPr>
        <w:t>return 0;</w:t>
      </w:r>
    </w:p>
    <w:p w:rsidR="00581E26" w:rsidRDefault="00581E26">
      <w:pPr>
        <w:spacing w:line="300" w:lineRule="exact"/>
        <w:rPr>
          <w:sz w:val="30"/>
          <w:szCs w:val="30"/>
        </w:rPr>
      </w:pPr>
    </w:p>
    <w:p w:rsidR="00581E26" w:rsidRDefault="00B40E6C">
      <w:pPr>
        <w:spacing w:before="32" w:line="553" w:lineRule="auto"/>
        <w:ind w:left="286" w:right="8541" w:firstLine="60"/>
        <w:rPr>
          <w:rFonts w:ascii="Arial" w:eastAsia="Arial" w:hAnsi="Arial" w:cs="Arial"/>
          <w:sz w:val="22"/>
          <w:szCs w:val="22"/>
        </w:rPr>
      </w:pPr>
      <w:r>
        <w:rPr>
          <w:rFonts w:ascii="Arial" w:eastAsia="Arial" w:hAnsi="Arial" w:cs="Arial"/>
          <w:sz w:val="22"/>
          <w:szCs w:val="22"/>
        </w:rPr>
        <w:t>} OUTPUT:</w:t>
      </w:r>
    </w:p>
    <w:p w:rsidR="00581E26" w:rsidRDefault="0099215F">
      <w:pPr>
        <w:spacing w:before="7"/>
        <w:ind w:left="100"/>
      </w:pPr>
      <w:r>
        <w:rPr>
          <w:noProof/>
        </w:rPr>
      </w:r>
      <w:r w:rsidR="0099215F">
        <w:rPr>
          <w:noProof/>
        </w:rPr>
        <w:pict>
          <v:shape id="_x0000_i1030" type="#_x0000_t75" style="width:468.2pt;height:232.4pt">
            <v:imagedata r:id="rId26"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5" w:line="240" w:lineRule="exact"/>
        <w:rPr>
          <w:sz w:val="24"/>
          <w:szCs w:val="24"/>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 xml:space="preserve">RESULT:  Thus the </w:t>
      </w:r>
      <w:r>
        <w:rPr>
          <w:rFonts w:ascii="Cambria" w:eastAsia="Cambria" w:hAnsi="Cambria" w:cs="Cambria"/>
          <w:b/>
          <w:sz w:val="22"/>
          <w:szCs w:val="22"/>
        </w:rPr>
        <w:t>program was successfully executed.</w:t>
      </w:r>
    </w:p>
    <w:p w:rsidR="00581E26" w:rsidRDefault="00581E26">
      <w:pPr>
        <w:spacing w:before="2" w:line="160" w:lineRule="exact"/>
        <w:rPr>
          <w:sz w:val="16"/>
          <w:szCs w:val="16"/>
        </w:rPr>
      </w:pPr>
    </w:p>
    <w:p w:rsidR="00581E26" w:rsidRDefault="00581E26">
      <w:pPr>
        <w:spacing w:line="200" w:lineRule="exact"/>
      </w:pPr>
    </w:p>
    <w:p w:rsidR="00581E26" w:rsidRDefault="00581E26">
      <w:pPr>
        <w:spacing w:line="200" w:lineRule="exact"/>
        <w:sectPr w:rsidR="00581E26">
          <w:pgSz w:w="11920" w:h="16860"/>
          <w:pgMar w:top="740" w:right="880" w:bottom="280" w:left="1200" w:header="738" w:footer="0" w:gutter="0"/>
          <w:cols w:space="720"/>
        </w:sectPr>
      </w:pPr>
    </w:p>
    <w:p w:rsidR="00581E26" w:rsidRDefault="00B40E6C">
      <w:pPr>
        <w:spacing w:before="30" w:line="300" w:lineRule="exact"/>
        <w:ind w:left="353" w:right="-66"/>
        <w:rPr>
          <w:rFonts w:ascii="Cambria" w:eastAsia="Cambria" w:hAnsi="Cambria" w:cs="Cambria"/>
          <w:sz w:val="22"/>
          <w:szCs w:val="22"/>
        </w:rPr>
      </w:pPr>
      <w:r>
        <w:rPr>
          <w:rFonts w:ascii="Cambria" w:eastAsia="Cambria" w:hAnsi="Cambria" w:cs="Cambria"/>
          <w:b/>
          <w:position w:val="-4"/>
          <w:sz w:val="22"/>
          <w:szCs w:val="22"/>
        </w:rPr>
        <w:t xml:space="preserve">Ex. No.:04                           </w:t>
      </w:r>
      <w:r>
        <w:rPr>
          <w:rFonts w:ascii="Cambria" w:eastAsia="Cambria" w:hAnsi="Cambria" w:cs="Cambria"/>
          <w:b/>
          <w:position w:val="4"/>
          <w:sz w:val="22"/>
          <w:szCs w:val="22"/>
        </w:rPr>
        <w:t>Implementation of Stack using Array and</w:t>
      </w:r>
    </w:p>
    <w:p w:rsidR="00581E26" w:rsidRDefault="00B40E6C">
      <w:pPr>
        <w:spacing w:line="180" w:lineRule="exact"/>
        <w:ind w:left="3315"/>
        <w:rPr>
          <w:rFonts w:ascii="Cambria" w:eastAsia="Cambria" w:hAnsi="Cambria" w:cs="Cambria"/>
          <w:sz w:val="22"/>
          <w:szCs w:val="22"/>
        </w:rPr>
      </w:pPr>
      <w:r>
        <w:rPr>
          <w:rFonts w:ascii="Cambria" w:eastAsia="Cambria" w:hAnsi="Cambria" w:cs="Cambria"/>
          <w:b/>
          <w:sz w:val="22"/>
          <w:szCs w:val="22"/>
        </w:rPr>
        <w:t>Linked List Implementation</w:t>
      </w:r>
    </w:p>
    <w:p w:rsidR="00581E26" w:rsidRDefault="00B40E6C">
      <w:pPr>
        <w:spacing w:before="9" w:line="100" w:lineRule="exact"/>
        <w:rPr>
          <w:sz w:val="11"/>
          <w:szCs w:val="11"/>
        </w:rPr>
      </w:pPr>
      <w:r>
        <w:br w:type="column"/>
      </w:r>
    </w:p>
    <w:p w:rsidR="00581E26" w:rsidRDefault="00B40E6C">
      <w:pPr>
        <w:rPr>
          <w:rFonts w:ascii="Cambria" w:eastAsia="Cambria" w:hAnsi="Cambria" w:cs="Cambria"/>
          <w:sz w:val="22"/>
          <w:szCs w:val="22"/>
        </w:rPr>
        <w:sectPr w:rsidR="00581E26">
          <w:type w:val="continuous"/>
          <w:pgSz w:w="11920" w:h="16860"/>
          <w:pgMar w:top="1580" w:right="880" w:bottom="280" w:left="1200" w:header="720" w:footer="720" w:gutter="0"/>
          <w:cols w:num="2" w:space="720" w:equalWidth="0">
            <w:col w:w="6790" w:space="796"/>
            <w:col w:w="2254"/>
          </w:cols>
        </w:sectPr>
      </w:pPr>
      <w:r>
        <w:rPr>
          <w:rFonts w:ascii="Cambria" w:eastAsia="Cambria" w:hAnsi="Cambria" w:cs="Cambria"/>
          <w:b/>
          <w:sz w:val="22"/>
          <w:szCs w:val="22"/>
        </w:rPr>
        <w:t>Date:21/03/2024</w:t>
      </w:r>
    </w:p>
    <w:p w:rsidR="00581E26" w:rsidRDefault="0099215F">
      <w:pPr>
        <w:spacing w:before="6" w:line="120" w:lineRule="exact"/>
        <w:rPr>
          <w:sz w:val="13"/>
          <w:szCs w:val="13"/>
        </w:rPr>
      </w:pPr>
      <w:r>
        <w:rPr>
          <w:noProof/>
        </w:rPr>
      </w:r>
      <w:r w:rsidR="0099215F">
        <w:rPr>
          <w:noProof/>
        </w:rPr>
        <w:pict>
          <v:group id="_x0000_s1193" style="position:absolute;margin-left:71.95pt;margin-top:66.65pt;width:479.6pt;height:27.5pt;z-index:-251658240;mso-position-horizontal-relative:page;mso-position-vertical-relative:page" coordorigin="1439,1333" coordsize="9592,550">
            <v:shape id="_x0000_s1203" style="position:absolute;left:1450;top:1344;width:1694;height:0" coordorigin="1450,1344" coordsize="1694,0" path="m1450,1344r1694,e" filled="f" strokeweight=".58pt">
              <v:path arrowok="t"/>
            </v:shape>
            <v:shape id="_x0000_s1202" style="position:absolute;left:3154;top:1344;width:5519;height:0" coordorigin="3154,1344" coordsize="5519,0" path="m3154,1344r5519,e" filled="f" strokeweight=".58pt">
              <v:path arrowok="t"/>
            </v:shape>
            <v:shape id="_x0000_s1201" style="position:absolute;left:8683;top:1344;width:2338;height:0" coordorigin="8683,1344" coordsize="2338,0" path="m8683,1344r2338,e" filled="f" strokeweight=".58pt">
              <v:path arrowok="t"/>
            </v:shape>
            <v:shape id="_x0000_s1200" style="position:absolute;left:1445;top:1339;width:0;height:538" coordorigin="1445,1339" coordsize="0,538" path="m1445,1339r,538e" filled="f" strokeweight=".58pt">
              <v:path arrowok="t"/>
            </v:shape>
            <v:shape id="_x0000_s1199" style="position:absolute;left:1450;top:1872;width:1694;height:0" coordorigin="1450,1872" coordsize="1694,0" path="m1450,1872r1694,e" filled="f" strokeweight=".58pt">
              <v:path arrowok="t"/>
            </v:shape>
            <v:shape id="_x0000_s1198" style="position:absolute;left:3149;top:1339;width:0;height:538" coordorigin="3149,1339" coordsize="0,538" path="m3149,1339r,538e" filled="f" strokeweight=".58pt">
              <v:path arrowok="t"/>
            </v:shape>
            <v:shape id="_x0000_s1197" style="position:absolute;left:3154;top:1872;width:5519;height:0" coordorigin="3154,1872" coordsize="5519,0" path="m3154,1872r5519,e" filled="f" strokeweight=".58pt">
              <v:path arrowok="t"/>
            </v:shape>
            <v:shape id="_x0000_s1196" style="position:absolute;left:8678;top:1339;width:0;height:538" coordorigin="8678,1339" coordsize="0,538" path="m8678,1339r,538e" filled="f" strokeweight=".58pt">
              <v:path arrowok="t"/>
            </v:shape>
            <v:shape id="_x0000_s1195" style="position:absolute;left:8683;top:1872;width:2338;height:0" coordorigin="8683,1872" coordsize="2338,0" path="m8683,1872r2338,e" filled="f" strokeweight=".58pt">
              <v:path arrowok="t"/>
            </v:shape>
            <v:shape id="_x0000_s1194" style="position:absolute;left:11026;top:1339;width:0;height:538" coordorigin="11026,1339" coordsize="0,538" path="m11026,1339r,538e" filled="f" strokeweight=".20464mm">
              <v:path arrowok="t"/>
            </v:shape>
            <w10:wrap anchorx="page" anchory="page"/>
          </v:group>
        </w:pict>
      </w:r>
    </w:p>
    <w:p w:rsidR="00581E26" w:rsidRDefault="00581E26">
      <w:pPr>
        <w:spacing w:line="200" w:lineRule="exact"/>
      </w:pPr>
    </w:p>
    <w:p w:rsidR="00581E26" w:rsidRDefault="00B40E6C">
      <w:pPr>
        <w:spacing w:before="30" w:line="359" w:lineRule="auto"/>
        <w:ind w:left="348" w:right="84"/>
        <w:rPr>
          <w:rFonts w:ascii="Cambria" w:eastAsia="Cambria" w:hAnsi="Cambria" w:cs="Cambria"/>
          <w:sz w:val="22"/>
          <w:szCs w:val="22"/>
        </w:rPr>
      </w:pPr>
      <w:r>
        <w:rPr>
          <w:rFonts w:ascii="Cambria" w:eastAsia="Cambria" w:hAnsi="Cambria" w:cs="Cambria"/>
          <w:b/>
          <w:sz w:val="22"/>
          <w:szCs w:val="22"/>
        </w:rPr>
        <w:t xml:space="preserve">Write  a  C  program  to  </w:t>
      </w:r>
      <w:r>
        <w:rPr>
          <w:rFonts w:ascii="Cambria" w:eastAsia="Cambria" w:hAnsi="Cambria" w:cs="Cambria"/>
          <w:b/>
          <w:sz w:val="22"/>
          <w:szCs w:val="22"/>
        </w:rPr>
        <w:t>implement  a  stack  using  Array  and  linked  List  implementation  and execute the following operation on stack.</w:t>
      </w:r>
    </w:p>
    <w:p w:rsidR="00581E26" w:rsidRDefault="00B40E6C">
      <w:pPr>
        <w:ind w:left="348"/>
        <w:rPr>
          <w:rFonts w:ascii="Cambria" w:eastAsia="Cambria" w:hAnsi="Cambria" w:cs="Cambria"/>
          <w:sz w:val="22"/>
          <w:szCs w:val="22"/>
        </w:rPr>
      </w:pPr>
      <w:r>
        <w:rPr>
          <w:rFonts w:ascii="Cambria" w:eastAsia="Cambria" w:hAnsi="Cambria" w:cs="Cambria"/>
          <w:b/>
          <w:sz w:val="22"/>
          <w:szCs w:val="22"/>
        </w:rPr>
        <w:t>(i)          Push an element into a stack</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        Pop an element from a stack</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(iii)       Return the Top most element from  a stack</w:t>
      </w:r>
    </w:p>
    <w:p w:rsidR="00581E26" w:rsidRDefault="00581E26">
      <w:pPr>
        <w:spacing w:before="1" w:line="120" w:lineRule="exact"/>
        <w:rPr>
          <w:sz w:val="13"/>
          <w:szCs w:val="13"/>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(iv)       Display the elements in a stack</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Stack using Array:</w:t>
      </w:r>
    </w:p>
    <w:p w:rsidR="00581E26" w:rsidRDefault="00B40E6C">
      <w:pPr>
        <w:ind w:left="236" w:right="372" w:hanging="134"/>
        <w:rPr>
          <w:rFonts w:ascii="Arial" w:eastAsia="Arial" w:hAnsi="Arial" w:cs="Arial"/>
          <w:sz w:val="24"/>
          <w:szCs w:val="24"/>
        </w:rPr>
      </w:pPr>
      <w:r>
        <w:rPr>
          <w:rFonts w:ascii="Arial" w:eastAsia="Arial" w:hAnsi="Arial" w:cs="Arial"/>
          <w:sz w:val="24"/>
          <w:szCs w:val="24"/>
        </w:rPr>
        <w:t>3) Define a fixed-size array to store the stack elements and initialize a variable top to -1. Implement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 xml:space="preserve">- Push: </w:t>
      </w:r>
      <w:r>
        <w:rPr>
          <w:rFonts w:ascii="Arial" w:eastAsia="Arial" w:hAnsi="Arial" w:cs="Arial"/>
          <w:sz w:val="24"/>
          <w:szCs w:val="24"/>
        </w:rPr>
        <w:t>Increment top and insert the element at the top index.</w:t>
      </w:r>
    </w:p>
    <w:p w:rsidR="00581E26" w:rsidRDefault="00B40E6C">
      <w:pPr>
        <w:ind w:left="101"/>
        <w:rPr>
          <w:rFonts w:ascii="Arial" w:eastAsia="Arial" w:hAnsi="Arial" w:cs="Arial"/>
          <w:sz w:val="24"/>
          <w:szCs w:val="24"/>
        </w:rPr>
      </w:pPr>
      <w:r>
        <w:rPr>
          <w:rFonts w:ascii="Arial" w:eastAsia="Arial" w:hAnsi="Arial" w:cs="Arial"/>
          <w:sz w:val="24"/>
          <w:szCs w:val="24"/>
        </w:rPr>
        <w:t>- Pop: Remove the element at the top index and decrement top.</w:t>
      </w:r>
    </w:p>
    <w:p w:rsidR="00581E26" w:rsidRDefault="00B40E6C">
      <w:pPr>
        <w:ind w:left="101"/>
        <w:rPr>
          <w:rFonts w:ascii="Arial" w:eastAsia="Arial" w:hAnsi="Arial" w:cs="Arial"/>
          <w:sz w:val="24"/>
          <w:szCs w:val="24"/>
        </w:rPr>
      </w:pPr>
      <w:r>
        <w:rPr>
          <w:rFonts w:ascii="Arial" w:eastAsia="Arial" w:hAnsi="Arial" w:cs="Arial"/>
          <w:sz w:val="24"/>
          <w:szCs w:val="24"/>
        </w:rPr>
        <w:t>- Peek: Return the element at the top index without removing it.</w:t>
      </w:r>
    </w:p>
    <w:p w:rsidR="00581E26" w:rsidRDefault="00B40E6C">
      <w:pPr>
        <w:ind w:left="101"/>
        <w:rPr>
          <w:rFonts w:ascii="Arial" w:eastAsia="Arial" w:hAnsi="Arial" w:cs="Arial"/>
          <w:sz w:val="24"/>
          <w:szCs w:val="24"/>
        </w:rPr>
      </w:pPr>
      <w:r>
        <w:rPr>
          <w:rFonts w:ascii="Arial" w:eastAsia="Arial" w:hAnsi="Arial" w:cs="Arial"/>
          <w:sz w:val="24"/>
          <w:szCs w:val="24"/>
        </w:rPr>
        <w:t>- IsEmpty: Check if top is -1 to determine if the stack is empty.</w:t>
      </w:r>
    </w:p>
    <w:p w:rsidR="00581E26" w:rsidRDefault="00B40E6C">
      <w:pPr>
        <w:spacing w:line="260" w:lineRule="exact"/>
        <w:ind w:left="101"/>
        <w:rPr>
          <w:rFonts w:ascii="Arial" w:eastAsia="Arial" w:hAnsi="Arial" w:cs="Arial"/>
          <w:sz w:val="24"/>
          <w:szCs w:val="24"/>
        </w:rPr>
      </w:pPr>
      <w:r>
        <w:rPr>
          <w:rFonts w:ascii="Arial" w:eastAsia="Arial" w:hAnsi="Arial" w:cs="Arial"/>
          <w:sz w:val="24"/>
          <w:szCs w:val="24"/>
        </w:rPr>
        <w:t>- IsFull: Check if top is equal to the maximum array size to determine if the stack is full.</w:t>
      </w:r>
    </w:p>
    <w:p w:rsidR="00581E26" w:rsidRDefault="00581E26">
      <w:pPr>
        <w:spacing w:before="16" w:line="260" w:lineRule="exact"/>
        <w:rPr>
          <w:sz w:val="26"/>
          <w:szCs w:val="26"/>
        </w:rPr>
      </w:pPr>
    </w:p>
    <w:p w:rsidR="00581E26" w:rsidRDefault="00B40E6C">
      <w:pPr>
        <w:ind w:left="101"/>
        <w:rPr>
          <w:rFonts w:ascii="Arial" w:eastAsia="Arial" w:hAnsi="Arial" w:cs="Arial"/>
          <w:sz w:val="24"/>
          <w:szCs w:val="24"/>
        </w:rPr>
      </w:pPr>
      <w:r>
        <w:rPr>
          <w:rFonts w:ascii="Arial" w:eastAsia="Arial" w:hAnsi="Arial" w:cs="Arial"/>
          <w:sz w:val="24"/>
          <w:szCs w:val="24"/>
        </w:rPr>
        <w:t>4) Stack using Linked List:</w:t>
      </w:r>
    </w:p>
    <w:p w:rsidR="00581E26" w:rsidRDefault="00B40E6C">
      <w:pPr>
        <w:ind w:left="101" w:right="2499"/>
        <w:rPr>
          <w:rFonts w:ascii="Arial" w:eastAsia="Arial" w:hAnsi="Arial" w:cs="Arial"/>
          <w:sz w:val="24"/>
          <w:szCs w:val="24"/>
        </w:rPr>
      </w:pPr>
      <w:r>
        <w:rPr>
          <w:rFonts w:ascii="Arial" w:eastAsia="Arial" w:hAnsi="Arial" w:cs="Arial"/>
          <w:sz w:val="24"/>
          <w:szCs w:val="24"/>
        </w:rPr>
        <w:t>a. Define a Node structure with data and a pointer to the next Node. b. Initialize a head pointer to NULL.</w:t>
      </w:r>
    </w:p>
    <w:p w:rsidR="00581E26" w:rsidRDefault="00B40E6C">
      <w:pPr>
        <w:ind w:left="101"/>
        <w:rPr>
          <w:rFonts w:ascii="Arial" w:eastAsia="Arial" w:hAnsi="Arial" w:cs="Arial"/>
          <w:sz w:val="24"/>
          <w:szCs w:val="24"/>
        </w:rPr>
      </w:pPr>
      <w:r>
        <w:rPr>
          <w:rFonts w:ascii="Arial" w:eastAsia="Arial" w:hAnsi="Arial" w:cs="Arial"/>
          <w:sz w:val="24"/>
          <w:szCs w:val="24"/>
        </w:rPr>
        <w:t>c. Implement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 Push: Create a new Node with the given data and insert it at the beginning of the list.</w:t>
      </w:r>
    </w:p>
    <w:p w:rsidR="00581E26" w:rsidRDefault="00B40E6C">
      <w:pPr>
        <w:ind w:left="101"/>
        <w:rPr>
          <w:rFonts w:ascii="Arial" w:eastAsia="Arial" w:hAnsi="Arial" w:cs="Arial"/>
          <w:sz w:val="24"/>
          <w:szCs w:val="24"/>
        </w:rPr>
      </w:pPr>
      <w:r>
        <w:rPr>
          <w:rFonts w:ascii="Arial" w:eastAsia="Arial" w:hAnsi="Arial" w:cs="Arial"/>
          <w:sz w:val="24"/>
          <w:szCs w:val="24"/>
        </w:rPr>
        <w:t>- Pop: Remove the first Node from the list.</w:t>
      </w:r>
    </w:p>
    <w:p w:rsidR="00581E26" w:rsidRDefault="00B40E6C">
      <w:pPr>
        <w:ind w:left="101"/>
        <w:rPr>
          <w:rFonts w:ascii="Arial" w:eastAsia="Arial" w:hAnsi="Arial" w:cs="Arial"/>
          <w:sz w:val="24"/>
          <w:szCs w:val="24"/>
        </w:rPr>
      </w:pPr>
      <w:r>
        <w:rPr>
          <w:rFonts w:ascii="Arial" w:eastAsia="Arial" w:hAnsi="Arial" w:cs="Arial"/>
          <w:sz w:val="24"/>
          <w:szCs w:val="24"/>
        </w:rPr>
        <w:t>- Peek: Return the data of the first Node without removing it.</w:t>
      </w:r>
    </w:p>
    <w:p w:rsidR="00581E26" w:rsidRDefault="00B40E6C">
      <w:pPr>
        <w:ind w:left="101"/>
        <w:rPr>
          <w:rFonts w:ascii="Arial" w:eastAsia="Arial" w:hAnsi="Arial" w:cs="Arial"/>
          <w:sz w:val="24"/>
          <w:szCs w:val="24"/>
        </w:rPr>
      </w:pPr>
      <w:r>
        <w:rPr>
          <w:rFonts w:ascii="Arial" w:eastAsia="Arial" w:hAnsi="Arial" w:cs="Arial"/>
          <w:sz w:val="24"/>
          <w:szCs w:val="24"/>
        </w:rPr>
        <w:t>- IsEmpty: Check if the head pointer is NULL to determine if the stack is empty.</w:t>
      </w:r>
    </w:p>
    <w:p w:rsidR="00581E26" w:rsidRDefault="00B40E6C">
      <w:pPr>
        <w:ind w:left="101"/>
        <w:rPr>
          <w:rFonts w:ascii="Arial" w:eastAsia="Arial" w:hAnsi="Arial" w:cs="Arial"/>
          <w:sz w:val="24"/>
          <w:szCs w:val="24"/>
        </w:rPr>
        <w:sectPr w:rsidR="00581E26">
          <w:type w:val="continuous"/>
          <w:pgSz w:w="11920" w:h="16860"/>
          <w:pgMar w:top="1580" w:right="880" w:bottom="280" w:left="1200" w:header="720" w:footer="720" w:gutter="0"/>
          <w:cols w:space="720"/>
        </w:sectPr>
      </w:pPr>
      <w:r>
        <w:rPr>
          <w:rFonts w:ascii="Arial" w:eastAsia="Arial" w:hAnsi="Arial" w:cs="Arial"/>
          <w:sz w:val="24"/>
          <w:szCs w:val="24"/>
        </w:rPr>
        <w:t>5) Stop</w:t>
      </w:r>
    </w:p>
    <w:p w:rsidR="00581E26" w:rsidRDefault="00581E26">
      <w:pPr>
        <w:spacing w:before="1"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29"/>
        <w:ind w:left="101"/>
        <w:rPr>
          <w:sz w:val="24"/>
          <w:szCs w:val="24"/>
        </w:rPr>
      </w:pPr>
      <w:r>
        <w:rPr>
          <w:sz w:val="24"/>
          <w:szCs w:val="24"/>
        </w:rPr>
        <w:t>PROGRAM: ARRAY IMPLEMENTATION</w:t>
      </w:r>
    </w:p>
    <w:p w:rsidR="00581E26" w:rsidRDefault="00581E26">
      <w:pPr>
        <w:spacing w:line="200" w:lineRule="exact"/>
      </w:pPr>
    </w:p>
    <w:p w:rsidR="00581E26" w:rsidRDefault="00581E26">
      <w:pPr>
        <w:spacing w:line="200" w:lineRule="exact"/>
      </w:pPr>
    </w:p>
    <w:p w:rsidR="00581E26" w:rsidRDefault="00581E26">
      <w:pPr>
        <w:spacing w:before="10" w:line="220" w:lineRule="exact"/>
        <w:rPr>
          <w:sz w:val="22"/>
          <w:szCs w:val="22"/>
        </w:rPr>
      </w:pPr>
    </w:p>
    <w:p w:rsidR="00581E26" w:rsidRDefault="00B40E6C">
      <w:pPr>
        <w:ind w:left="101"/>
        <w:rPr>
          <w:rFonts w:ascii="Arial" w:eastAsia="Arial" w:hAnsi="Arial" w:cs="Arial"/>
          <w:sz w:val="21"/>
          <w:szCs w:val="21"/>
        </w:rPr>
      </w:pPr>
      <w:r>
        <w:rPr>
          <w:rFonts w:ascii="Arial" w:eastAsia="Arial" w:hAnsi="Arial" w:cs="Arial"/>
          <w:sz w:val="21"/>
          <w:szCs w:val="21"/>
        </w:rPr>
        <w:t>#include &lt;stdio.h&gt;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#include &lt;string.h&gt;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#include&lt;ctype.h&gt;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top = -1;</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stack[100];</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void push (int data) {</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stack[++top] = 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w:t>
      </w:r>
      <w:r>
        <w:rPr>
          <w:rFonts w:ascii="Arial" w:eastAsia="Arial" w:hAnsi="Arial" w:cs="Arial"/>
          <w:sz w:val="21"/>
          <w:szCs w:val="21"/>
        </w:rPr>
        <w:t xml:space="preserve"> pop () {</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(top == -1)</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return -1;</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data = stack[top];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stack[top] = 0;</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return (data);</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main()</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char str[100];</w:t>
      </w:r>
    </w:p>
    <w:p w:rsidR="00581E26" w:rsidRDefault="00581E26">
      <w:pPr>
        <w:spacing w:before="8" w:line="180" w:lineRule="exact"/>
        <w:rPr>
          <w:sz w:val="19"/>
          <w:szCs w:val="19"/>
        </w:rPr>
      </w:pPr>
    </w:p>
    <w:p w:rsidR="00581E26" w:rsidRDefault="00B40E6C">
      <w:pPr>
        <w:spacing w:line="434" w:lineRule="auto"/>
        <w:ind w:left="101" w:right="5716"/>
        <w:rPr>
          <w:rFonts w:ascii="Arial" w:eastAsia="Arial" w:hAnsi="Arial" w:cs="Arial"/>
          <w:sz w:val="21"/>
          <w:szCs w:val="21"/>
        </w:rPr>
      </w:pPr>
      <w:r>
        <w:rPr>
          <w:rFonts w:ascii="Arial" w:eastAsia="Arial" w:hAnsi="Arial" w:cs="Arial"/>
          <w:sz w:val="21"/>
          <w:szCs w:val="21"/>
        </w:rPr>
        <w:t xml:space="preserve">int i, data = -1, operand1, operand2, result; printf("Enter ur postfix expression:"); fgets(str, 100, </w:t>
      </w:r>
      <w:r>
        <w:rPr>
          <w:rFonts w:ascii="Arial" w:eastAsia="Arial" w:hAnsi="Arial" w:cs="Arial"/>
          <w:sz w:val="21"/>
          <w:szCs w:val="21"/>
        </w:rPr>
        <w:t>stdin);</w:t>
      </w:r>
    </w:p>
    <w:p w:rsidR="00581E26" w:rsidRDefault="00B40E6C">
      <w:pPr>
        <w:spacing w:before="7"/>
        <w:ind w:left="101"/>
        <w:rPr>
          <w:rFonts w:ascii="Arial" w:eastAsia="Arial" w:hAnsi="Arial" w:cs="Arial"/>
          <w:sz w:val="21"/>
          <w:szCs w:val="21"/>
        </w:rPr>
      </w:pPr>
      <w:r>
        <w:rPr>
          <w:rFonts w:ascii="Arial" w:eastAsia="Arial" w:hAnsi="Arial" w:cs="Arial"/>
          <w:sz w:val="21"/>
          <w:szCs w:val="21"/>
        </w:rPr>
        <w:t>for (i = 0; i &lt; strlen(str); i++)</w:t>
      </w:r>
    </w:p>
    <w:p w:rsidR="00581E26" w:rsidRDefault="00581E26">
      <w:pPr>
        <w:spacing w:line="200" w:lineRule="exact"/>
      </w:pPr>
    </w:p>
    <w:p w:rsidR="00581E26" w:rsidRDefault="00581E26">
      <w:pPr>
        <w:spacing w:line="200" w:lineRule="exact"/>
      </w:pPr>
    </w:p>
    <w:p w:rsidR="00581E26" w:rsidRDefault="00581E26">
      <w:pPr>
        <w:spacing w:before="12" w:line="220" w:lineRule="exact"/>
        <w:rPr>
          <w:sz w:val="22"/>
          <w:szCs w:val="22"/>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(isdigit(str[i]))</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data = (data == -1) ? 0 : 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sectPr w:rsidR="00581E26">
          <w:pgSz w:w="11920" w:h="16860"/>
          <w:pgMar w:top="740" w:right="880" w:bottom="280" w:left="1200" w:header="738" w:footer="0" w:gutter="0"/>
          <w:cols w:space="720"/>
        </w:sectPr>
      </w:pPr>
      <w:r>
        <w:rPr>
          <w:rFonts w:ascii="Arial" w:eastAsia="Arial" w:hAnsi="Arial" w:cs="Arial"/>
          <w:sz w:val="21"/>
          <w:szCs w:val="21"/>
        </w:rPr>
        <w:t>data = (data * 10) + (str[i] - 48);</w:t>
      </w:r>
    </w:p>
    <w:p w:rsidR="00581E26" w:rsidRDefault="00581E26">
      <w:pPr>
        <w:spacing w:before="6"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spacing w:before="34"/>
        <w:ind w:left="101"/>
        <w:rPr>
          <w:rFonts w:ascii="Arial" w:eastAsia="Arial" w:hAnsi="Arial" w:cs="Arial"/>
          <w:sz w:val="21"/>
          <w:szCs w:val="21"/>
        </w:rPr>
      </w:pPr>
      <w:r>
        <w:rPr>
          <w:rFonts w:ascii="Arial" w:eastAsia="Arial" w:hAnsi="Arial" w:cs="Arial"/>
          <w:sz w:val="21"/>
          <w:szCs w:val="21"/>
        </w:rPr>
        <w:t>continue;</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(data != -1)</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(str[i] == '+' || str[i</w:t>
      </w:r>
      <w:r>
        <w:rPr>
          <w:rFonts w:ascii="Arial" w:eastAsia="Arial" w:hAnsi="Arial" w:cs="Arial"/>
          <w:sz w:val="21"/>
          <w:szCs w:val="21"/>
        </w:rPr>
        <w:t>] == '-'|| str[i] == '*' || str[i] == '/')</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operand2 = pop();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operand1 = pop();</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(operand1 == -1 || operand2 == -1)</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switch (str[i])</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push(result);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 xml:space="preserve">result = operand1 - </w:t>
      </w:r>
      <w:r>
        <w:rPr>
          <w:rFonts w:ascii="Arial" w:eastAsia="Arial" w:hAnsi="Arial" w:cs="Arial"/>
          <w:sz w:val="21"/>
          <w:szCs w:val="21"/>
        </w:rPr>
        <w:t>operand2;</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push(result);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push(result);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result = operand1 / operand2;</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push(result);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sectPr w:rsidR="00581E26">
          <w:pgSz w:w="11920" w:h="16860"/>
          <w:pgMar w:top="740" w:right="880" w:bottom="280" w:left="1200" w:header="738" w:footer="0" w:gutter="0"/>
          <w:cols w:space="720"/>
        </w:sectPr>
      </w:pPr>
      <w:r>
        <w:rPr>
          <w:rFonts w:ascii="Arial" w:eastAsia="Arial" w:hAnsi="Arial" w:cs="Arial"/>
          <w:sz w:val="21"/>
          <w:szCs w:val="21"/>
        </w:rPr>
        <w:t>}</w:t>
      </w:r>
    </w:p>
    <w:p w:rsidR="00581E26" w:rsidRDefault="00581E26">
      <w:pPr>
        <w:spacing w:before="6"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spacing w:before="34"/>
        <w:ind w:left="101"/>
        <w:rPr>
          <w:rFonts w:ascii="Arial" w:eastAsia="Arial" w:hAnsi="Arial" w:cs="Arial"/>
          <w:sz w:val="21"/>
          <w:szCs w:val="21"/>
        </w:rPr>
      </w:pPr>
      <w:r>
        <w:rPr>
          <w:rFonts w:ascii="Arial" w:eastAsia="Arial" w:hAnsi="Arial" w:cs="Arial"/>
          <w:sz w:val="21"/>
          <w:szCs w:val="21"/>
        </w:rPr>
        <w:t>data = -1;</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(top == 0)</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 xml:space="preserve">printf("The answer is:%d\n", </w:t>
      </w:r>
      <w:r>
        <w:rPr>
          <w:rFonts w:ascii="Arial" w:eastAsia="Arial" w:hAnsi="Arial" w:cs="Arial"/>
          <w:sz w:val="21"/>
          <w:szCs w:val="21"/>
        </w:rPr>
        <w:t>stack[top]);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else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printf("u have given wrong postfix expression\n");</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return 0;</w:t>
      </w:r>
    </w:p>
    <w:p w:rsidR="00581E26" w:rsidRDefault="00B40E6C">
      <w:pPr>
        <w:spacing w:before="1"/>
        <w:ind w:left="101"/>
        <w:rPr>
          <w:rFonts w:ascii="Arial" w:eastAsia="Arial" w:hAnsi="Arial" w:cs="Arial"/>
          <w:sz w:val="21"/>
          <w:szCs w:val="21"/>
        </w:rPr>
      </w:pPr>
      <w:r>
        <w:rPr>
          <w:rFonts w:ascii="Arial" w:eastAsia="Arial" w:hAnsi="Arial" w:cs="Arial"/>
          <w:sz w:val="21"/>
          <w:szCs w:val="21"/>
        </w:rPr>
        <w:t>}</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LINKED LIST IMPLEMENTATION:</w:t>
      </w:r>
    </w:p>
    <w:p w:rsidR="00581E26" w:rsidRDefault="00581E26">
      <w:pPr>
        <w:spacing w:before="3"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#include &lt;stdio.h&gt;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#include &lt;stdlib.h&gt;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struct Node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struct Node *next;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void popStack()</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struct</w:t>
      </w:r>
      <w:r>
        <w:rPr>
          <w:rFonts w:ascii="Arial" w:eastAsia="Arial" w:hAnsi="Arial" w:cs="Arial"/>
          <w:sz w:val="21"/>
          <w:szCs w:val="21"/>
        </w:rPr>
        <w:t xml:space="preserve"> Node *temp, *var=top;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if(var==top)</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 = top-&gt;next;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free(var);</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else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printf("\nStack Empty");</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void push(int value)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struct Node *temp;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sectPr w:rsidR="00581E26">
          <w:pgSz w:w="11920" w:h="16860"/>
          <w:pgMar w:top="740" w:right="880" w:bottom="280" w:left="1200" w:header="738" w:footer="0" w:gutter="0"/>
          <w:cols w:space="720"/>
        </w:sectPr>
      </w:pPr>
      <w:r>
        <w:rPr>
          <w:rFonts w:ascii="Arial" w:eastAsia="Arial" w:hAnsi="Arial" w:cs="Arial"/>
          <w:sz w:val="21"/>
          <w:szCs w:val="21"/>
        </w:rPr>
        <w:t>temp=(struct Node *)malloc(sizeof(struct Node));</w:t>
      </w:r>
    </w:p>
    <w:p w:rsidR="00581E26" w:rsidRDefault="00581E26">
      <w:pPr>
        <w:spacing w:before="6"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spacing w:before="34"/>
        <w:ind w:left="101"/>
        <w:rPr>
          <w:rFonts w:ascii="Arial" w:eastAsia="Arial" w:hAnsi="Arial" w:cs="Arial"/>
          <w:sz w:val="21"/>
          <w:szCs w:val="21"/>
        </w:rPr>
      </w:pPr>
      <w:r>
        <w:rPr>
          <w:rFonts w:ascii="Arial" w:eastAsia="Arial" w:hAnsi="Arial" w:cs="Arial"/>
          <w:sz w:val="21"/>
          <w:szCs w:val="21"/>
        </w:rPr>
        <w:t>temp-&gt;Data=value;</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 (top == NULL)</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top=temp;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top-&gt;next=NULL;</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line="200" w:lineRule="exact"/>
      </w:pPr>
    </w:p>
    <w:p w:rsidR="00581E26" w:rsidRDefault="00581E26">
      <w:pPr>
        <w:spacing w:line="200" w:lineRule="exact"/>
      </w:pPr>
    </w:p>
    <w:p w:rsidR="00581E26" w:rsidRDefault="00581E26">
      <w:pPr>
        <w:spacing w:before="15" w:line="220" w:lineRule="exact"/>
        <w:rPr>
          <w:sz w:val="22"/>
          <w:szCs w:val="22"/>
        </w:rPr>
      </w:pPr>
    </w:p>
    <w:p w:rsidR="00581E26" w:rsidRDefault="00B40E6C">
      <w:pPr>
        <w:ind w:left="101"/>
        <w:rPr>
          <w:rFonts w:ascii="Arial" w:eastAsia="Arial" w:hAnsi="Arial" w:cs="Arial"/>
          <w:sz w:val="21"/>
          <w:szCs w:val="21"/>
        </w:rPr>
      </w:pPr>
      <w:r>
        <w:rPr>
          <w:rFonts w:ascii="Arial" w:eastAsia="Arial" w:hAnsi="Arial" w:cs="Arial"/>
          <w:sz w:val="21"/>
          <w:szCs w:val="21"/>
        </w:rPr>
        <w:t>else</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temp-&gt;next=top;</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top=temp;</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void display()</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struct Node *var=top;</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if(var!=NULL)</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printf("\nElements are as:");</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while(var!=NULL)</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printf("\t%d\n",var</w:t>
      </w:r>
      <w:r>
        <w:rPr>
          <w:rFonts w:ascii="Arial" w:eastAsia="Arial" w:hAnsi="Arial" w:cs="Arial"/>
          <w:sz w:val="21"/>
          <w:szCs w:val="21"/>
        </w:rPr>
        <w:t>-&gt;Data);</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var=var-&gt;next;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else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printf("\nStack is Empty&amp;quot;");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main()</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i=0;</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sectPr w:rsidR="00581E26">
          <w:pgSz w:w="11920" w:h="16860"/>
          <w:pgMar w:top="740" w:right="880" w:bottom="280" w:left="1200" w:header="738" w:footer="0" w:gutter="0"/>
          <w:cols w:space="720"/>
        </w:sectPr>
      </w:pPr>
      <w:r>
        <w:rPr>
          <w:rFonts w:ascii="Arial" w:eastAsia="Arial" w:hAnsi="Arial" w:cs="Arial"/>
          <w:sz w:val="21"/>
          <w:szCs w:val="21"/>
        </w:rPr>
        <w:t>top=NULL;</w:t>
      </w:r>
    </w:p>
    <w:p w:rsidR="00581E26" w:rsidRDefault="00581E26">
      <w:pPr>
        <w:spacing w:before="6"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spacing w:before="34" w:line="435" w:lineRule="auto"/>
        <w:ind w:left="101" w:right="6496"/>
        <w:rPr>
          <w:rFonts w:ascii="Arial" w:eastAsia="Arial" w:hAnsi="Arial" w:cs="Arial"/>
          <w:sz w:val="21"/>
          <w:szCs w:val="21"/>
        </w:rPr>
      </w:pPr>
      <w:r>
        <w:rPr>
          <w:rFonts w:ascii="Arial" w:eastAsia="Arial" w:hAnsi="Arial" w:cs="Arial"/>
          <w:sz w:val="21"/>
          <w:szCs w:val="21"/>
        </w:rPr>
        <w:t>printf("\n1. Push to stack&amp;quot;"); printf("\n2. Pop from Stack:"); printf</w:t>
      </w:r>
      <w:r>
        <w:rPr>
          <w:rFonts w:ascii="Arial" w:eastAsia="Arial" w:hAnsi="Arial" w:cs="Arial"/>
          <w:sz w:val="21"/>
          <w:szCs w:val="21"/>
        </w:rPr>
        <w:t>("\n3. Display data of Stack"); printf("\n4. Exit\n");</w:t>
      </w:r>
    </w:p>
    <w:p w:rsidR="00581E26" w:rsidRDefault="00B40E6C">
      <w:pPr>
        <w:spacing w:before="4"/>
        <w:ind w:left="101"/>
        <w:rPr>
          <w:rFonts w:ascii="Arial" w:eastAsia="Arial" w:hAnsi="Arial" w:cs="Arial"/>
          <w:sz w:val="21"/>
          <w:szCs w:val="21"/>
        </w:rPr>
      </w:pPr>
      <w:r>
        <w:rPr>
          <w:rFonts w:ascii="Arial" w:eastAsia="Arial" w:hAnsi="Arial" w:cs="Arial"/>
          <w:sz w:val="21"/>
          <w:szCs w:val="21"/>
        </w:rPr>
        <w:t>while(1)</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 ("\nChoose Option:");</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scanf("%d",&amp;i);</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switch(i)</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1:</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int value;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printf("\nEnter a value to push into Stack:");</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scanf("%d",&amp;value);</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push(value);</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2:</w:t>
      </w:r>
    </w:p>
    <w:p w:rsidR="00581E26" w:rsidRDefault="00581E26">
      <w:pPr>
        <w:spacing w:line="200" w:lineRule="exact"/>
      </w:pPr>
    </w:p>
    <w:p w:rsidR="00581E26" w:rsidRDefault="00581E26">
      <w:pPr>
        <w:spacing w:line="200" w:lineRule="exact"/>
      </w:pPr>
    </w:p>
    <w:p w:rsidR="00581E26" w:rsidRDefault="00581E26">
      <w:pPr>
        <w:spacing w:before="12" w:line="220" w:lineRule="exact"/>
        <w:rPr>
          <w:sz w:val="22"/>
          <w:szCs w:val="22"/>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popStack();</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printf("\n The last element is popped");</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break;</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3:</w:t>
      </w:r>
    </w:p>
    <w:p w:rsidR="00581E26" w:rsidRDefault="00581E26">
      <w:pPr>
        <w:spacing w:before="5" w:line="180" w:lineRule="exact"/>
        <w:rPr>
          <w:sz w:val="19"/>
          <w:szCs w:val="19"/>
        </w:rPr>
      </w:pPr>
    </w:p>
    <w:p w:rsidR="00581E26" w:rsidRDefault="00B40E6C">
      <w:pPr>
        <w:spacing w:line="435" w:lineRule="auto"/>
        <w:ind w:left="101" w:right="8841"/>
        <w:rPr>
          <w:rFonts w:ascii="Arial" w:eastAsia="Arial" w:hAnsi="Arial" w:cs="Arial"/>
          <w:sz w:val="21"/>
          <w:szCs w:val="21"/>
        </w:rPr>
      </w:pPr>
      <w:r>
        <w:rPr>
          <w:rFonts w:ascii="Arial" w:eastAsia="Arial" w:hAnsi="Arial" w:cs="Arial"/>
          <w:sz w:val="21"/>
          <w:szCs w:val="21"/>
        </w:rPr>
        <w:t>{ display(); break;</w:t>
      </w:r>
    </w:p>
    <w:p w:rsidR="00581E26" w:rsidRDefault="00B40E6C">
      <w:pPr>
        <w:spacing w:before="4"/>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case 4:</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sectPr w:rsidR="00581E26">
          <w:pgSz w:w="11920" w:h="16860"/>
          <w:pgMar w:top="740" w:right="880" w:bottom="280" w:left="1200" w:header="738" w:footer="0" w:gutter="0"/>
          <w:cols w:space="720"/>
        </w:sectPr>
      </w:pPr>
      <w:r>
        <w:rPr>
          <w:rFonts w:ascii="Arial" w:eastAsia="Arial" w:hAnsi="Arial" w:cs="Arial"/>
          <w:sz w:val="21"/>
          <w:szCs w:val="21"/>
        </w:rPr>
        <w:t>{</w:t>
      </w:r>
    </w:p>
    <w:p w:rsidR="00581E26" w:rsidRDefault="00581E26">
      <w:pPr>
        <w:spacing w:before="6" w:line="140" w:lineRule="exact"/>
        <w:rPr>
          <w:sz w:val="14"/>
          <w:szCs w:val="14"/>
        </w:rPr>
      </w:pPr>
    </w:p>
    <w:p w:rsidR="00581E26" w:rsidRDefault="00581E26">
      <w:pPr>
        <w:spacing w:line="200" w:lineRule="exact"/>
      </w:pPr>
    </w:p>
    <w:p w:rsidR="00581E26" w:rsidRDefault="00581E26">
      <w:pPr>
        <w:spacing w:line="200" w:lineRule="exact"/>
      </w:pPr>
    </w:p>
    <w:p w:rsidR="00581E26" w:rsidRDefault="00B40E6C">
      <w:pPr>
        <w:spacing w:before="34"/>
        <w:ind w:left="101"/>
        <w:rPr>
          <w:rFonts w:ascii="Arial" w:eastAsia="Arial" w:hAnsi="Arial" w:cs="Arial"/>
          <w:sz w:val="21"/>
          <w:szCs w:val="21"/>
        </w:rPr>
      </w:pPr>
      <w:r>
        <w:rPr>
          <w:rFonts w:ascii="Arial" w:eastAsia="Arial" w:hAnsi="Arial" w:cs="Arial"/>
          <w:sz w:val="21"/>
          <w:szCs w:val="21"/>
        </w:rPr>
        <w:t>struct Node *temp;</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while(top!=NULL)</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spacing w:line="434" w:lineRule="auto"/>
        <w:ind w:left="101" w:right="8046"/>
        <w:rPr>
          <w:rFonts w:ascii="Arial" w:eastAsia="Arial" w:hAnsi="Arial" w:cs="Arial"/>
          <w:sz w:val="21"/>
          <w:szCs w:val="21"/>
        </w:rPr>
      </w:pPr>
      <w:r>
        <w:rPr>
          <w:rFonts w:ascii="Arial" w:eastAsia="Arial" w:hAnsi="Arial" w:cs="Arial"/>
          <w:sz w:val="21"/>
          <w:szCs w:val="21"/>
        </w:rPr>
        <w:t>temp = top-&gt;next; free(top); top=temp;</w:t>
      </w:r>
    </w:p>
    <w:p w:rsidR="00581E26" w:rsidRDefault="00B40E6C">
      <w:pPr>
        <w:spacing w:before="5"/>
        <w:ind w:left="101"/>
        <w:rPr>
          <w:rFonts w:ascii="Arial" w:eastAsia="Arial" w:hAnsi="Arial" w:cs="Arial"/>
          <w:sz w:val="21"/>
          <w:szCs w:val="21"/>
        </w:rPr>
      </w:pPr>
      <w:r>
        <w:rPr>
          <w:rFonts w:ascii="Arial" w:eastAsia="Arial" w:hAnsi="Arial" w:cs="Arial"/>
          <w:sz w:val="21"/>
          <w:szCs w:val="21"/>
        </w:rPr>
        <w: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exit(0);</w:t>
      </w:r>
    </w:p>
    <w:p w:rsidR="00581E26" w:rsidRDefault="00581E26">
      <w:pPr>
        <w:spacing w:before="6"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default:</w:t>
      </w:r>
    </w:p>
    <w:p w:rsidR="00581E26" w:rsidRDefault="00581E26">
      <w:pPr>
        <w:spacing w:before="8"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w:t>
      </w:r>
    </w:p>
    <w:p w:rsidR="00581E26" w:rsidRDefault="00581E26">
      <w:pPr>
        <w:spacing w:before="5" w:line="180" w:lineRule="exact"/>
        <w:rPr>
          <w:sz w:val="19"/>
          <w:szCs w:val="19"/>
        </w:rPr>
      </w:pPr>
    </w:p>
    <w:p w:rsidR="00581E26" w:rsidRDefault="00B40E6C">
      <w:pPr>
        <w:ind w:left="101"/>
        <w:rPr>
          <w:rFonts w:ascii="Arial" w:eastAsia="Arial" w:hAnsi="Arial" w:cs="Arial"/>
          <w:sz w:val="21"/>
          <w:szCs w:val="21"/>
        </w:rPr>
      </w:pPr>
      <w:r>
        <w:rPr>
          <w:rFonts w:ascii="Arial" w:eastAsia="Arial" w:hAnsi="Arial" w:cs="Arial"/>
          <w:sz w:val="21"/>
          <w:szCs w:val="21"/>
        </w:rPr>
        <w:t>printf("\</w:t>
      </w:r>
      <w:r>
        <w:rPr>
          <w:rFonts w:ascii="Arial" w:eastAsia="Arial" w:hAnsi="Arial" w:cs="Arial"/>
          <w:sz w:val="21"/>
          <w:szCs w:val="21"/>
        </w:rPr>
        <w:t>nwrong choice for operation");</w:t>
      </w:r>
    </w:p>
    <w:p w:rsidR="00581E26" w:rsidRDefault="00B40E6C">
      <w:pPr>
        <w:spacing w:before="1" w:line="720" w:lineRule="auto"/>
        <w:ind w:left="101" w:right="8770"/>
        <w:rPr>
          <w:rFonts w:ascii="Arial" w:eastAsia="Arial" w:hAnsi="Arial" w:cs="Arial"/>
          <w:sz w:val="21"/>
          <w:szCs w:val="21"/>
        </w:rPr>
      </w:pPr>
      <w:r>
        <w:rPr>
          <w:rFonts w:ascii="Arial" w:eastAsia="Arial" w:hAnsi="Arial" w:cs="Arial"/>
          <w:sz w:val="21"/>
          <w:szCs w:val="21"/>
        </w:rPr>
        <w:t>}}}} OUTPUT:</w:t>
      </w:r>
    </w:p>
    <w:p w:rsidR="00581E26" w:rsidRDefault="0099215F">
      <w:pPr>
        <w:spacing w:before="5"/>
        <w:ind w:left="100"/>
      </w:pPr>
      <w:r>
        <w:rPr>
          <w:noProof/>
        </w:rPr>
      </w:r>
      <w:r w:rsidR="0099215F">
        <w:rPr>
          <w:noProof/>
        </w:rPr>
        <w:pict>
          <v:shape id="_x0000_i1031" type="#_x0000_t75" style="width:244.2pt;height:264.75pt">
            <v:imagedata r:id="rId27"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8" w:line="260" w:lineRule="exact"/>
        <w:rPr>
          <w:sz w:val="26"/>
          <w:szCs w:val="26"/>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before="2" w:line="160" w:lineRule="exact"/>
        <w:rPr>
          <w:sz w:val="16"/>
          <w:szCs w:val="16"/>
        </w:rPr>
      </w:pPr>
      <w:r>
        <w:rPr>
          <w:noProof/>
        </w:rPr>
        <w:lastRenderedPageBreak/>
      </w:r>
      <w:r w:rsidR="0099215F">
        <w:rPr>
          <w:noProof/>
        </w:rPr>
        <w:pict>
          <v:group id="_x0000_s1181" style="position:absolute;margin-left:71.95pt;margin-top:66.65pt;width:479.6pt;height:18.95pt;z-index:-251658240;mso-position-horizontal-relative:page;mso-position-vertical-relative:page" coordorigin="1439,1333" coordsize="9592,379">
            <v:shape id="_x0000_s1191" style="position:absolute;left:1450;top:1344;width:1694;height:0" coordorigin="1450,1344" coordsize="1694,0" path="m1450,1344r1694,e" filled="f" strokeweight=".58pt">
              <v:path arrowok="t"/>
            </v:shape>
            <v:shape id="_x0000_s1190" style="position:absolute;left:3154;top:1344;width:5519;height:0" coordorigin="3154,1344" coordsize="5519,0" path="m3154,1344r5519,e" filled="f" strokeweight=".58pt">
              <v:path arrowok="t"/>
            </v:shape>
            <v:shape id="_x0000_s1189" style="position:absolute;left:8683;top:1344;width:2338;height:0" coordorigin="8683,1344" coordsize="2338,0" path="m8683,1344r2338,e" filled="f" strokeweight=".58pt">
              <v:path arrowok="t"/>
            </v:shape>
            <v:shape id="_x0000_s1188" style="position:absolute;left:1445;top:1339;width:0;height:368" coordorigin="1445,1339" coordsize="0,368" path="m1445,1339r,368e" filled="f" strokeweight=".58pt">
              <v:path arrowok="t"/>
            </v:shape>
            <v:shape id="_x0000_s1187" style="position:absolute;left:1450;top:1702;width:1694;height:0" coordorigin="1450,1702" coordsize="1694,0" path="m1450,1702r1694,e" filled="f" strokeweight=".58pt">
              <v:path arrowok="t"/>
            </v:shape>
            <v:shape id="_x0000_s1186" style="position:absolute;left:3149;top:1339;width:0;height:368" coordorigin="3149,1339" coordsize="0,368" path="m3149,1339r,368e" filled="f" strokeweight=".58pt">
              <v:path arrowok="t"/>
            </v:shape>
            <v:shape id="_x0000_s1185" style="position:absolute;left:3154;top:1702;width:5519;height:0" coordorigin="3154,1702" coordsize="5519,0" path="m3154,1702r5519,e" filled="f" strokeweight=".58pt">
              <v:path arrowok="t"/>
            </v:shape>
            <v:shape id="_x0000_s1184" style="position:absolute;left:8678;top:1339;width:0;height:368" coordorigin="8678,1339" coordsize="0,368" path="m8678,1339r,368e" filled="f" strokeweight=".58pt">
              <v:path arrowok="t"/>
            </v:shape>
            <v:shape id="_x0000_s1183" style="position:absolute;left:8683;top:1702;width:2338;height:0" coordorigin="8683,1702" coordsize="2338,0" path="m8683,1702r2338,e" filled="f" strokeweight=".58pt">
              <v:path arrowok="t"/>
            </v:shape>
            <v:shape id="_x0000_s1182" style="position:absolute;left:11026;top:1339;width:0;height:368" coordorigin="11026,1339" coordsize="0,368" path="m11026,1339r,368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B40E6C">
      <w:pPr>
        <w:spacing w:before="30"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 05                                         </w:t>
      </w:r>
      <w:r>
        <w:rPr>
          <w:rFonts w:ascii="Cambria" w:eastAsia="Cambria" w:hAnsi="Cambria" w:cs="Cambria"/>
          <w:b/>
          <w:position w:val="6"/>
          <w:sz w:val="22"/>
          <w:szCs w:val="22"/>
        </w:rPr>
        <w:t xml:space="preserve">Infix to Postfix Conversion                                </w:t>
      </w:r>
      <w:r>
        <w:rPr>
          <w:rFonts w:ascii="Cambria" w:eastAsia="Cambria" w:hAnsi="Cambria" w:cs="Cambria"/>
          <w:b/>
          <w:position w:val="-3"/>
          <w:sz w:val="22"/>
          <w:szCs w:val="22"/>
        </w:rPr>
        <w:t>Date:28/03/2024</w:t>
      </w:r>
    </w:p>
    <w:p w:rsidR="00581E26" w:rsidRDefault="00581E26">
      <w:pPr>
        <w:spacing w:before="4" w:line="120" w:lineRule="exact"/>
        <w:rPr>
          <w:sz w:val="13"/>
          <w:szCs w:val="13"/>
        </w:rPr>
      </w:pPr>
    </w:p>
    <w:p w:rsidR="00581E26" w:rsidRDefault="00581E26">
      <w:pPr>
        <w:spacing w:line="200" w:lineRule="exact"/>
      </w:pPr>
    </w:p>
    <w:p w:rsidR="00581E26" w:rsidRDefault="00B40E6C">
      <w:pPr>
        <w:spacing w:before="30"/>
        <w:ind w:left="348"/>
        <w:rPr>
          <w:rFonts w:ascii="Cambria" w:eastAsia="Cambria" w:hAnsi="Cambria" w:cs="Cambria"/>
          <w:sz w:val="22"/>
          <w:szCs w:val="22"/>
        </w:rPr>
      </w:pPr>
      <w:r>
        <w:rPr>
          <w:rFonts w:ascii="Cambria" w:eastAsia="Cambria" w:hAnsi="Cambria" w:cs="Cambria"/>
          <w:b/>
          <w:sz w:val="22"/>
          <w:szCs w:val="22"/>
        </w:rPr>
        <w:t>Write a C program to perform infix to postfix conversion using stack.</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Initialize an empty stack to hold operators.</w:t>
      </w:r>
    </w:p>
    <w:p w:rsidR="00581E26" w:rsidRDefault="00B40E6C">
      <w:pPr>
        <w:ind w:left="101"/>
        <w:rPr>
          <w:rFonts w:ascii="Arial" w:eastAsia="Arial" w:hAnsi="Arial" w:cs="Arial"/>
          <w:sz w:val="24"/>
          <w:szCs w:val="24"/>
        </w:rPr>
      </w:pPr>
      <w:r>
        <w:rPr>
          <w:rFonts w:ascii="Arial" w:eastAsia="Arial" w:hAnsi="Arial" w:cs="Arial"/>
          <w:sz w:val="24"/>
          <w:szCs w:val="24"/>
        </w:rPr>
        <w:t>3) Initialize an empty string to store the postfix expression.</w:t>
      </w:r>
    </w:p>
    <w:p w:rsidR="00581E26" w:rsidRDefault="00B40E6C">
      <w:pPr>
        <w:ind w:left="101"/>
        <w:rPr>
          <w:rFonts w:ascii="Arial" w:eastAsia="Arial" w:hAnsi="Arial" w:cs="Arial"/>
          <w:sz w:val="24"/>
          <w:szCs w:val="24"/>
        </w:rPr>
      </w:pPr>
      <w:r>
        <w:rPr>
          <w:rFonts w:ascii="Arial" w:eastAsia="Arial" w:hAnsi="Arial" w:cs="Arial"/>
          <w:sz w:val="24"/>
          <w:szCs w:val="24"/>
        </w:rPr>
        <w:t>4) Iterate through each character in the infix expression:</w:t>
      </w:r>
    </w:p>
    <w:p w:rsidR="00581E26" w:rsidRDefault="00B40E6C">
      <w:pPr>
        <w:ind w:left="101" w:right="3438"/>
        <w:rPr>
          <w:rFonts w:ascii="Arial" w:eastAsia="Arial" w:hAnsi="Arial" w:cs="Arial"/>
          <w:sz w:val="24"/>
          <w:szCs w:val="24"/>
        </w:rPr>
      </w:pPr>
      <w:r>
        <w:rPr>
          <w:rFonts w:ascii="Arial" w:eastAsia="Arial" w:hAnsi="Arial" w:cs="Arial"/>
          <w:sz w:val="24"/>
          <w:szCs w:val="24"/>
        </w:rPr>
        <w:t>a. If the character is an operand, add it to the postfix string. b. If the character is an operator:</w:t>
      </w:r>
    </w:p>
    <w:p w:rsidR="00581E26" w:rsidRDefault="00B40E6C">
      <w:pPr>
        <w:ind w:left="101" w:right="295"/>
        <w:rPr>
          <w:rFonts w:ascii="Arial" w:eastAsia="Arial" w:hAnsi="Arial" w:cs="Arial"/>
          <w:sz w:val="24"/>
          <w:szCs w:val="24"/>
        </w:rPr>
      </w:pPr>
      <w:r>
        <w:rPr>
          <w:rFonts w:ascii="Arial" w:eastAsia="Arial" w:hAnsi="Arial" w:cs="Arial"/>
          <w:sz w:val="24"/>
          <w:szCs w:val="24"/>
        </w:rPr>
        <w:t xml:space="preserve">i. While the stack is not empty and the precedence of the top </w:t>
      </w:r>
      <w:r>
        <w:rPr>
          <w:rFonts w:ascii="Arial" w:eastAsia="Arial" w:hAnsi="Arial" w:cs="Arial"/>
          <w:sz w:val="24"/>
          <w:szCs w:val="24"/>
        </w:rPr>
        <w:t>operator in the stack is greater than or equal to the current operator, pop operators from the stack and add them to the postfix string.</w:t>
      </w:r>
    </w:p>
    <w:p w:rsidR="00581E26" w:rsidRDefault="00B40E6C">
      <w:pPr>
        <w:ind w:left="101"/>
        <w:rPr>
          <w:rFonts w:ascii="Arial" w:eastAsia="Arial" w:hAnsi="Arial" w:cs="Arial"/>
          <w:sz w:val="24"/>
          <w:szCs w:val="24"/>
        </w:rPr>
      </w:pPr>
      <w:r>
        <w:rPr>
          <w:rFonts w:ascii="Arial" w:eastAsia="Arial" w:hAnsi="Arial" w:cs="Arial"/>
          <w:sz w:val="24"/>
          <w:szCs w:val="24"/>
        </w:rPr>
        <w:t>ii. Push the current operator onto the stack.</w:t>
      </w:r>
    </w:p>
    <w:p w:rsidR="00581E26" w:rsidRDefault="00B40E6C">
      <w:pPr>
        <w:ind w:left="101" w:right="2329"/>
        <w:rPr>
          <w:rFonts w:ascii="Arial" w:eastAsia="Arial" w:hAnsi="Arial" w:cs="Arial"/>
          <w:sz w:val="24"/>
          <w:szCs w:val="24"/>
        </w:rPr>
      </w:pPr>
      <w:r>
        <w:rPr>
          <w:rFonts w:ascii="Arial" w:eastAsia="Arial" w:hAnsi="Arial" w:cs="Arial"/>
          <w:sz w:val="24"/>
          <w:szCs w:val="24"/>
        </w:rPr>
        <w:t>c. If the character is an opening parenthesis '(', push it onto the stack. d. If the character is a closing parenthesis ')':</w:t>
      </w:r>
    </w:p>
    <w:p w:rsidR="00581E26" w:rsidRDefault="00B40E6C">
      <w:pPr>
        <w:ind w:left="101" w:right="1046"/>
        <w:rPr>
          <w:rFonts w:ascii="Arial" w:eastAsia="Arial" w:hAnsi="Arial" w:cs="Arial"/>
          <w:sz w:val="24"/>
          <w:szCs w:val="24"/>
        </w:rPr>
      </w:pPr>
      <w:r>
        <w:rPr>
          <w:rFonts w:ascii="Arial" w:eastAsia="Arial" w:hAnsi="Arial" w:cs="Arial"/>
          <w:sz w:val="24"/>
          <w:szCs w:val="24"/>
        </w:rPr>
        <w:t>i. Pop operators from the stack and add them to the postfix string until an opening parenthesis is encountered.</w:t>
      </w:r>
    </w:p>
    <w:p w:rsidR="00581E26" w:rsidRDefault="00B40E6C">
      <w:pPr>
        <w:ind w:left="101"/>
        <w:rPr>
          <w:rFonts w:ascii="Arial" w:eastAsia="Arial" w:hAnsi="Arial" w:cs="Arial"/>
          <w:sz w:val="24"/>
          <w:szCs w:val="24"/>
        </w:rPr>
      </w:pPr>
      <w:r>
        <w:rPr>
          <w:rFonts w:ascii="Arial" w:eastAsia="Arial" w:hAnsi="Arial" w:cs="Arial"/>
          <w:sz w:val="24"/>
          <w:szCs w:val="24"/>
        </w:rPr>
        <w:t>ii. Discard the opening parenthesis.</w:t>
      </w:r>
    </w:p>
    <w:p w:rsidR="00581E26" w:rsidRDefault="00B40E6C">
      <w:pPr>
        <w:ind w:left="101"/>
        <w:rPr>
          <w:rFonts w:ascii="Arial" w:eastAsia="Arial" w:hAnsi="Arial" w:cs="Arial"/>
          <w:sz w:val="24"/>
          <w:szCs w:val="24"/>
        </w:rPr>
      </w:pPr>
      <w:r>
        <w:rPr>
          <w:rFonts w:ascii="Arial" w:eastAsia="Arial" w:hAnsi="Arial" w:cs="Arial"/>
          <w:sz w:val="24"/>
          <w:szCs w:val="24"/>
        </w:rPr>
        <w:t xml:space="preserve">5) Pop any remaining operators from the stack and </w:t>
      </w:r>
      <w:r>
        <w:rPr>
          <w:rFonts w:ascii="Arial" w:eastAsia="Arial" w:hAnsi="Arial" w:cs="Arial"/>
          <w:sz w:val="24"/>
          <w:szCs w:val="24"/>
        </w:rPr>
        <w:t>add them to the postfix string.</w:t>
      </w:r>
    </w:p>
    <w:p w:rsidR="00581E26" w:rsidRDefault="00B40E6C">
      <w:pPr>
        <w:ind w:left="101"/>
        <w:rPr>
          <w:rFonts w:ascii="Arial" w:eastAsia="Arial" w:hAnsi="Arial" w:cs="Arial"/>
          <w:sz w:val="24"/>
          <w:szCs w:val="24"/>
        </w:rPr>
      </w:pPr>
      <w:r>
        <w:rPr>
          <w:rFonts w:ascii="Arial" w:eastAsia="Arial" w:hAnsi="Arial" w:cs="Arial"/>
          <w:sz w:val="24"/>
          <w:szCs w:val="24"/>
        </w:rPr>
        <w:t>6) Return the postfix expression.</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7) Stop</w:t>
      </w:r>
    </w:p>
    <w:p w:rsidR="00581E26" w:rsidRDefault="00581E26">
      <w:pPr>
        <w:spacing w:before="1"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29"/>
        <w:ind w:left="101"/>
        <w:rPr>
          <w:sz w:val="24"/>
          <w:szCs w:val="24"/>
        </w:rPr>
      </w:pPr>
      <w:r>
        <w:rPr>
          <w:sz w:val="24"/>
          <w:szCs w:val="24"/>
        </w:rPr>
        <w:t>PROGRAM:</w:t>
      </w:r>
    </w:p>
    <w:p w:rsidR="00581E26" w:rsidRDefault="00581E26">
      <w:pPr>
        <w:spacing w:line="200" w:lineRule="exact"/>
      </w:pPr>
    </w:p>
    <w:p w:rsidR="00581E26" w:rsidRDefault="00581E26">
      <w:pPr>
        <w:spacing w:line="200" w:lineRule="exact"/>
      </w:pPr>
    </w:p>
    <w:p w:rsidR="00581E26" w:rsidRDefault="00581E26">
      <w:pPr>
        <w:spacing w:before="13" w:line="220" w:lineRule="exact"/>
        <w:rPr>
          <w:sz w:val="22"/>
          <w:szCs w:val="22"/>
        </w:rPr>
      </w:pP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&lt;stdlib.h&gt;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int top = 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stack[20];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char infix[40], postfix[40];</w:t>
      </w:r>
    </w:p>
    <w:p w:rsidR="00581E26" w:rsidRDefault="00581E26">
      <w:pPr>
        <w:spacing w:line="200" w:lineRule="exact"/>
      </w:pPr>
    </w:p>
    <w:p w:rsidR="00581E26" w:rsidRDefault="00581E26">
      <w:pPr>
        <w:spacing w:line="200" w:lineRule="exact"/>
      </w:pPr>
    </w:p>
    <w:p w:rsidR="00581E26" w:rsidRDefault="00581E26">
      <w:pPr>
        <w:spacing w:before="8"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convertToPostfix();</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void push(int);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char pop();</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int main() {</w:t>
      </w:r>
    </w:p>
    <w:p w:rsidR="00581E26" w:rsidRDefault="00581E26">
      <w:pPr>
        <w:spacing w:before="6" w:line="180" w:lineRule="exact"/>
        <w:rPr>
          <w:sz w:val="19"/>
          <w:szCs w:val="19"/>
        </w:rPr>
      </w:pPr>
    </w:p>
    <w:p w:rsidR="00581E26" w:rsidRDefault="00B40E6C">
      <w:pPr>
        <w:spacing w:line="426" w:lineRule="auto"/>
        <w:ind w:left="348" w:right="6002"/>
        <w:rPr>
          <w:rFonts w:ascii="Arial" w:eastAsia="Arial" w:hAnsi="Arial" w:cs="Arial"/>
          <w:sz w:val="22"/>
          <w:szCs w:val="22"/>
        </w:rPr>
      </w:pPr>
      <w:r>
        <w:rPr>
          <w:rFonts w:ascii="Arial" w:eastAsia="Arial" w:hAnsi="Arial" w:cs="Arial"/>
          <w:sz w:val="22"/>
          <w:szCs w:val="22"/>
        </w:rPr>
        <w:t>printf("Enter the infix expression: "); scanf("%s", infix); convertToPostfix();</w:t>
      </w:r>
    </w:p>
    <w:p w:rsidR="00581E26" w:rsidRDefault="00B40E6C">
      <w:pPr>
        <w:spacing w:before="5"/>
        <w:ind w:left="346"/>
        <w:rPr>
          <w:rFonts w:ascii="Arial" w:eastAsia="Arial" w:hAnsi="Arial" w:cs="Arial"/>
          <w:sz w:val="22"/>
          <w:szCs w:val="22"/>
        </w:rPr>
      </w:pPr>
      <w:r>
        <w:rPr>
          <w:rFonts w:ascii="Arial" w:eastAsia="Arial" w:hAnsi="Arial" w:cs="Arial"/>
          <w:sz w:val="22"/>
          <w:szCs w:val="22"/>
        </w:rPr>
        <w:t>return 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convertToPostfix() {</w:t>
      </w:r>
    </w:p>
    <w:p w:rsidR="00581E26" w:rsidRDefault="00581E26">
      <w:pPr>
        <w:spacing w:before="8"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int i, j = 0;</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for (i = 0; infix[i] != '\0'; i++) {</w:t>
      </w:r>
    </w:p>
    <w:p w:rsidR="00581E26" w:rsidRDefault="00581E26">
      <w:pPr>
        <w:spacing w:before="6" w:line="180" w:lineRule="exact"/>
        <w:rPr>
          <w:sz w:val="19"/>
          <w:szCs w:val="19"/>
        </w:rPr>
      </w:pPr>
    </w:p>
    <w:p w:rsidR="00581E26" w:rsidRDefault="00B40E6C">
      <w:pPr>
        <w:ind w:left="554" w:right="7687"/>
        <w:jc w:val="center"/>
        <w:rPr>
          <w:rFonts w:ascii="Arial" w:eastAsia="Arial" w:hAnsi="Arial" w:cs="Arial"/>
          <w:sz w:val="22"/>
          <w:szCs w:val="22"/>
        </w:rPr>
      </w:pPr>
      <w:r>
        <w:rPr>
          <w:rFonts w:ascii="Arial" w:eastAsia="Arial" w:hAnsi="Arial" w:cs="Arial"/>
          <w:sz w:val="22"/>
          <w:szCs w:val="22"/>
        </w:rPr>
        <w:t>switch (infix[i]) {</w:t>
      </w:r>
    </w:p>
    <w:p w:rsidR="00581E26" w:rsidRDefault="00581E26">
      <w:pPr>
        <w:spacing w:before="6" w:line="180" w:lineRule="exact"/>
        <w:rPr>
          <w:sz w:val="19"/>
          <w:szCs w:val="19"/>
        </w:rPr>
      </w:pPr>
    </w:p>
    <w:p w:rsidR="00581E26" w:rsidRDefault="00B40E6C">
      <w:pPr>
        <w:ind w:left="799" w:right="8159"/>
        <w:jc w:val="center"/>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83"/>
        <w:rPr>
          <w:rFonts w:ascii="Arial" w:eastAsia="Arial" w:hAnsi="Arial" w:cs="Arial"/>
          <w:sz w:val="22"/>
          <w:szCs w:val="22"/>
        </w:rPr>
      </w:pPr>
      <w:r>
        <w:rPr>
          <w:rFonts w:ascii="Arial" w:eastAsia="Arial" w:hAnsi="Arial" w:cs="Arial"/>
          <w:sz w:val="22"/>
          <w:szCs w:val="22"/>
        </w:rPr>
        <w:t xml:space="preserve">while </w:t>
      </w:r>
      <w:r>
        <w:rPr>
          <w:rFonts w:ascii="Arial" w:eastAsia="Arial" w:hAnsi="Arial" w:cs="Arial"/>
          <w:sz w:val="22"/>
          <w:szCs w:val="22"/>
        </w:rPr>
        <w:t>(stack[top] &gt;= 1)</w:t>
      </w:r>
    </w:p>
    <w:p w:rsidR="00581E26" w:rsidRDefault="00581E26">
      <w:pPr>
        <w:spacing w:before="6" w:line="180" w:lineRule="exact"/>
        <w:rPr>
          <w:sz w:val="19"/>
          <w:szCs w:val="19"/>
        </w:rPr>
      </w:pPr>
    </w:p>
    <w:p w:rsidR="00581E26" w:rsidRDefault="00B40E6C">
      <w:pPr>
        <w:ind w:left="1325"/>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1083"/>
        <w:rPr>
          <w:rFonts w:ascii="Arial" w:eastAsia="Arial" w:hAnsi="Arial" w:cs="Arial"/>
          <w:sz w:val="22"/>
          <w:szCs w:val="22"/>
        </w:rPr>
      </w:pPr>
      <w:r>
        <w:rPr>
          <w:rFonts w:ascii="Arial" w:eastAsia="Arial" w:hAnsi="Arial" w:cs="Arial"/>
          <w:sz w:val="22"/>
          <w:szCs w:val="22"/>
        </w:rPr>
        <w:t>push(1);</w:t>
      </w:r>
    </w:p>
    <w:p w:rsidR="00581E26" w:rsidRDefault="00581E26">
      <w:pPr>
        <w:spacing w:before="6" w:line="180" w:lineRule="exact"/>
        <w:rPr>
          <w:sz w:val="19"/>
          <w:szCs w:val="19"/>
        </w:rPr>
      </w:pPr>
    </w:p>
    <w:p w:rsidR="00581E26" w:rsidRDefault="00B40E6C">
      <w:pPr>
        <w:ind w:left="1044" w:right="8101"/>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799" w:right="8213"/>
        <w:jc w:val="center"/>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83"/>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while (stack[top] &gt;= 1)</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828"/>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push(2);</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96"/>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while (stack[top] &gt;= 3)</w:t>
      </w:r>
    </w:p>
    <w:p w:rsidR="00581E26" w:rsidRDefault="00581E26">
      <w:pPr>
        <w:spacing w:before="6" w:line="180" w:lineRule="exact"/>
        <w:rPr>
          <w:sz w:val="19"/>
          <w:szCs w:val="19"/>
        </w:rPr>
      </w:pPr>
    </w:p>
    <w:p w:rsidR="00581E26" w:rsidRDefault="00B40E6C">
      <w:pPr>
        <w:ind w:left="1085"/>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push(3);</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96"/>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 xml:space="preserve">while </w:t>
      </w:r>
      <w:r>
        <w:rPr>
          <w:rFonts w:ascii="Arial" w:eastAsia="Arial" w:hAnsi="Arial" w:cs="Arial"/>
          <w:sz w:val="22"/>
          <w:szCs w:val="22"/>
        </w:rPr>
        <w:t>(stack[top] &gt;= 4)</w:t>
      </w:r>
    </w:p>
    <w:p w:rsidR="00581E26" w:rsidRDefault="00581E26">
      <w:pPr>
        <w:spacing w:before="6" w:line="180" w:lineRule="exact"/>
        <w:rPr>
          <w:sz w:val="19"/>
          <w:szCs w:val="19"/>
        </w:rPr>
      </w:pPr>
    </w:p>
    <w:p w:rsidR="00581E26" w:rsidRDefault="00B40E6C">
      <w:pPr>
        <w:ind w:left="1085"/>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push(4);</w:t>
      </w:r>
    </w:p>
    <w:p w:rsidR="00581E26" w:rsidRDefault="00581E26">
      <w:pPr>
        <w:spacing w:before="8"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96"/>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push(5);</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spacing w:line="425" w:lineRule="auto"/>
        <w:ind w:left="843" w:right="7906" w:hanging="247"/>
        <w:rPr>
          <w:rFonts w:ascii="Arial" w:eastAsia="Arial" w:hAnsi="Arial" w:cs="Arial"/>
          <w:sz w:val="22"/>
          <w:szCs w:val="22"/>
        </w:rPr>
      </w:pPr>
      <w:r>
        <w:rPr>
          <w:rFonts w:ascii="Arial" w:eastAsia="Arial" w:hAnsi="Arial" w:cs="Arial"/>
          <w:sz w:val="22"/>
          <w:szCs w:val="22"/>
        </w:rPr>
        <w:t>case '(': push(0); break;</w:t>
      </w:r>
    </w:p>
    <w:p w:rsidR="00581E26" w:rsidRDefault="00B40E6C">
      <w:pPr>
        <w:spacing w:before="5"/>
        <w:ind w:left="596"/>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while (stack[top] != 0)</w:t>
      </w:r>
    </w:p>
    <w:p w:rsidR="00581E26" w:rsidRDefault="00581E26">
      <w:pPr>
        <w:spacing w:before="6" w:line="180" w:lineRule="exact"/>
        <w:rPr>
          <w:sz w:val="19"/>
          <w:szCs w:val="19"/>
        </w:rPr>
      </w:pPr>
    </w:p>
    <w:p w:rsidR="00581E26" w:rsidRDefault="00B40E6C">
      <w:pPr>
        <w:ind w:left="1085"/>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ind w:left="840"/>
        <w:rPr>
          <w:rFonts w:ascii="Arial" w:eastAsia="Arial" w:hAnsi="Arial" w:cs="Arial"/>
          <w:sz w:val="22"/>
          <w:szCs w:val="22"/>
        </w:rPr>
      </w:pPr>
      <w:r>
        <w:rPr>
          <w:rFonts w:ascii="Arial" w:eastAsia="Arial" w:hAnsi="Arial" w:cs="Arial"/>
          <w:sz w:val="22"/>
          <w:szCs w:val="22"/>
        </w:rPr>
        <w:t>top--;</w:t>
      </w:r>
    </w:p>
    <w:p w:rsidR="00581E26" w:rsidRDefault="00581E26">
      <w:pPr>
        <w:spacing w:before="6" w:line="180" w:lineRule="exact"/>
        <w:rPr>
          <w:sz w:val="19"/>
          <w:szCs w:val="19"/>
        </w:rPr>
      </w:pPr>
    </w:p>
    <w:p w:rsidR="00581E26" w:rsidRDefault="00B40E6C">
      <w:pPr>
        <w:ind w:left="843"/>
        <w:rPr>
          <w:rFonts w:ascii="Arial" w:eastAsia="Arial" w:hAnsi="Arial" w:cs="Arial"/>
          <w:sz w:val="22"/>
          <w:szCs w:val="22"/>
        </w:rPr>
      </w:pPr>
      <w:r>
        <w:rPr>
          <w:rFonts w:ascii="Arial" w:eastAsia="Arial" w:hAnsi="Arial" w:cs="Arial"/>
          <w:sz w:val="22"/>
          <w:szCs w:val="22"/>
        </w:rPr>
        <w:t>break;</w:t>
      </w:r>
    </w:p>
    <w:p w:rsidR="00581E26" w:rsidRDefault="00581E26">
      <w:pPr>
        <w:spacing w:before="8" w:line="180" w:lineRule="exact"/>
        <w:rPr>
          <w:sz w:val="19"/>
          <w:szCs w:val="19"/>
        </w:rPr>
      </w:pPr>
    </w:p>
    <w:p w:rsidR="00581E26" w:rsidRDefault="00B40E6C">
      <w:pPr>
        <w:ind w:left="598"/>
        <w:rPr>
          <w:rFonts w:ascii="Arial" w:eastAsia="Arial" w:hAnsi="Arial" w:cs="Arial"/>
          <w:sz w:val="22"/>
          <w:szCs w:val="22"/>
        </w:rPr>
      </w:pPr>
      <w:r>
        <w:rPr>
          <w:rFonts w:ascii="Arial" w:eastAsia="Arial" w:hAnsi="Arial" w:cs="Arial"/>
          <w:sz w:val="22"/>
          <w:szCs w:val="22"/>
        </w:rPr>
        <w:t>default:</w:t>
      </w:r>
    </w:p>
    <w:p w:rsidR="00581E26" w:rsidRDefault="00581E26">
      <w:pPr>
        <w:spacing w:before="6" w:line="180" w:lineRule="exact"/>
        <w:rPr>
          <w:sz w:val="19"/>
          <w:szCs w:val="19"/>
        </w:rPr>
      </w:pPr>
    </w:p>
    <w:p w:rsidR="00581E26" w:rsidRDefault="00B40E6C">
      <w:pPr>
        <w:spacing w:line="240" w:lineRule="exact"/>
        <w:ind w:left="843"/>
        <w:rPr>
          <w:rFonts w:ascii="Arial" w:eastAsia="Arial" w:hAnsi="Arial" w:cs="Arial"/>
          <w:sz w:val="22"/>
          <w:szCs w:val="22"/>
        </w:rPr>
      </w:pPr>
      <w:r>
        <w:rPr>
          <w:rFonts w:ascii="Arial" w:eastAsia="Arial" w:hAnsi="Arial" w:cs="Arial"/>
          <w:position w:val="-1"/>
          <w:sz w:val="22"/>
          <w:szCs w:val="22"/>
        </w:rPr>
        <w:t>postfix[j++] = infix[i];</w:t>
      </w:r>
    </w:p>
    <w:p w:rsidR="00581E26" w:rsidRDefault="00581E26">
      <w:pPr>
        <w:spacing w:before="8" w:line="160" w:lineRule="exact"/>
        <w:rPr>
          <w:sz w:val="16"/>
          <w:szCs w:val="16"/>
        </w:rPr>
      </w:pPr>
    </w:p>
    <w:p w:rsidR="00581E26" w:rsidRDefault="00B40E6C">
      <w:pPr>
        <w:spacing w:before="32" w:line="240" w:lineRule="exact"/>
        <w:ind w:left="351"/>
        <w:rPr>
          <w:rFonts w:ascii="Arial" w:eastAsia="Arial" w:hAnsi="Arial" w:cs="Arial"/>
          <w:sz w:val="22"/>
          <w:szCs w:val="22"/>
        </w:rPr>
      </w:pPr>
      <w:r>
        <w:rPr>
          <w:rFonts w:ascii="Arial" w:eastAsia="Arial" w:hAnsi="Arial" w:cs="Arial"/>
          <w:position w:val="-1"/>
          <w:sz w:val="22"/>
          <w:szCs w:val="22"/>
        </w:rPr>
        <w:t>}</w:t>
      </w:r>
    </w:p>
    <w:p w:rsidR="00581E26" w:rsidRDefault="00581E26">
      <w:pPr>
        <w:spacing w:before="8" w:line="160" w:lineRule="exact"/>
        <w:rPr>
          <w:sz w:val="16"/>
          <w:szCs w:val="16"/>
        </w:rPr>
      </w:pPr>
    </w:p>
    <w:p w:rsidR="00581E26" w:rsidRDefault="00B40E6C">
      <w:pPr>
        <w:spacing w:before="32"/>
        <w:ind w:left="10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8"/>
        <w:rPr>
          <w:rFonts w:ascii="Arial" w:eastAsia="Arial" w:hAnsi="Arial" w:cs="Arial"/>
          <w:sz w:val="22"/>
          <w:szCs w:val="22"/>
        </w:rPr>
        <w:sectPr w:rsidR="00581E26">
          <w:pgSz w:w="11920" w:h="16860"/>
          <w:pgMar w:top="740" w:right="880" w:bottom="280" w:left="1440" w:header="738" w:footer="0" w:gutter="0"/>
          <w:cols w:space="720"/>
        </w:sectPr>
      </w:pPr>
      <w:r>
        <w:rPr>
          <w:rFonts w:ascii="Arial" w:eastAsia="Arial" w:hAnsi="Arial" w:cs="Arial"/>
          <w:sz w:val="22"/>
          <w:szCs w:val="22"/>
        </w:rPr>
        <w:t>while (top &gt; 0)</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821"/>
        <w:rPr>
          <w:rFonts w:ascii="Arial" w:eastAsia="Arial" w:hAnsi="Arial" w:cs="Arial"/>
          <w:sz w:val="22"/>
          <w:szCs w:val="22"/>
        </w:rPr>
      </w:pPr>
      <w:r>
        <w:rPr>
          <w:rFonts w:ascii="Arial" w:eastAsia="Arial" w:hAnsi="Arial" w:cs="Arial"/>
          <w:sz w:val="22"/>
          <w:szCs w:val="22"/>
        </w:rPr>
        <w:t>postfix[j++] = pop();</w:t>
      </w:r>
    </w:p>
    <w:p w:rsidR="00581E26" w:rsidRDefault="00581E26">
      <w:pPr>
        <w:spacing w:before="6" w:line="180" w:lineRule="exact"/>
        <w:rPr>
          <w:sz w:val="19"/>
          <w:szCs w:val="19"/>
        </w:rPr>
      </w:pPr>
    </w:p>
    <w:p w:rsidR="00581E26" w:rsidRDefault="00B40E6C">
      <w:pPr>
        <w:spacing w:line="240" w:lineRule="exact"/>
        <w:ind w:left="348"/>
        <w:rPr>
          <w:rFonts w:ascii="Arial" w:eastAsia="Arial" w:hAnsi="Arial" w:cs="Arial"/>
          <w:sz w:val="22"/>
          <w:szCs w:val="22"/>
        </w:rPr>
      </w:pPr>
      <w:r>
        <w:rPr>
          <w:rFonts w:ascii="Arial" w:eastAsia="Arial" w:hAnsi="Arial" w:cs="Arial"/>
          <w:position w:val="-1"/>
          <w:sz w:val="22"/>
          <w:szCs w:val="22"/>
        </w:rPr>
        <w:t>printf("\nPostfix expression is =&gt;\n\t\t%s", postfix);</w:t>
      </w:r>
    </w:p>
    <w:p w:rsidR="00581E26" w:rsidRDefault="00581E26">
      <w:pPr>
        <w:spacing w:before="8" w:line="160" w:lineRule="exact"/>
        <w:rPr>
          <w:sz w:val="16"/>
          <w:szCs w:val="16"/>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push(int element) {</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top++;</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stack[top] = element;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5" w:lineRule="auto"/>
        <w:ind w:left="348" w:right="8553" w:hanging="247"/>
        <w:rPr>
          <w:rFonts w:ascii="Arial" w:eastAsia="Arial" w:hAnsi="Arial" w:cs="Arial"/>
          <w:sz w:val="22"/>
          <w:szCs w:val="22"/>
        </w:rPr>
      </w:pPr>
      <w:r>
        <w:rPr>
          <w:rFonts w:ascii="Arial" w:eastAsia="Arial" w:hAnsi="Arial" w:cs="Arial"/>
          <w:sz w:val="22"/>
          <w:szCs w:val="22"/>
        </w:rPr>
        <w:t>char pop() { int el; char e;</w:t>
      </w:r>
    </w:p>
    <w:p w:rsidR="00581E26" w:rsidRDefault="00B40E6C">
      <w:pPr>
        <w:spacing w:before="8"/>
        <w:ind w:left="310" w:right="8020"/>
        <w:jc w:val="center"/>
        <w:rPr>
          <w:rFonts w:ascii="Arial" w:eastAsia="Arial" w:hAnsi="Arial" w:cs="Arial"/>
          <w:sz w:val="22"/>
          <w:szCs w:val="22"/>
        </w:rPr>
      </w:pPr>
      <w:r>
        <w:rPr>
          <w:rFonts w:ascii="Arial" w:eastAsia="Arial" w:hAnsi="Arial" w:cs="Arial"/>
          <w:sz w:val="22"/>
          <w:szCs w:val="22"/>
        </w:rPr>
        <w:t>el = stack[top];</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top--;</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switch (el) {</w:t>
      </w:r>
    </w:p>
    <w:p w:rsidR="00581E26" w:rsidRDefault="00581E26">
      <w:pPr>
        <w:spacing w:before="6" w:line="180" w:lineRule="exact"/>
        <w:rPr>
          <w:sz w:val="19"/>
          <w:szCs w:val="19"/>
        </w:rPr>
      </w:pPr>
    </w:p>
    <w:p w:rsidR="00581E26" w:rsidRDefault="00B40E6C">
      <w:pPr>
        <w:ind w:left="557" w:right="8495"/>
        <w:jc w:val="center"/>
        <w:rPr>
          <w:rFonts w:ascii="Arial" w:eastAsia="Arial" w:hAnsi="Arial" w:cs="Arial"/>
          <w:sz w:val="22"/>
          <w:szCs w:val="22"/>
        </w:rPr>
      </w:pPr>
      <w:r>
        <w:rPr>
          <w:rFonts w:ascii="Arial" w:eastAsia="Arial" w:hAnsi="Arial" w:cs="Arial"/>
          <w:sz w:val="22"/>
          <w:szCs w:val="22"/>
        </w:rPr>
        <w:t>case 1:</w:t>
      </w:r>
    </w:p>
    <w:p w:rsidR="00581E26" w:rsidRDefault="00581E26">
      <w:pPr>
        <w:spacing w:before="6" w:line="180" w:lineRule="exact"/>
        <w:rPr>
          <w:sz w:val="19"/>
          <w:szCs w:val="19"/>
        </w:rPr>
      </w:pPr>
    </w:p>
    <w:p w:rsidR="00581E26" w:rsidRDefault="00B40E6C">
      <w:pPr>
        <w:ind w:left="799" w:right="8310"/>
        <w:jc w:val="center"/>
        <w:rPr>
          <w:rFonts w:ascii="Arial" w:eastAsia="Arial" w:hAnsi="Arial" w:cs="Arial"/>
          <w:sz w:val="22"/>
          <w:szCs w:val="22"/>
        </w:rPr>
      </w:pPr>
      <w:r>
        <w:rPr>
          <w:rFonts w:ascii="Arial" w:eastAsia="Arial" w:hAnsi="Arial" w:cs="Arial"/>
          <w:sz w:val="22"/>
          <w:szCs w:val="22"/>
        </w:rPr>
        <w:t>e = '+';</w:t>
      </w:r>
    </w:p>
    <w:p w:rsidR="00581E26" w:rsidRDefault="00581E26">
      <w:pPr>
        <w:spacing w:before="6" w:line="180" w:lineRule="exact"/>
        <w:rPr>
          <w:sz w:val="19"/>
          <w:szCs w:val="19"/>
        </w:rPr>
      </w:pPr>
    </w:p>
    <w:p w:rsidR="00581E26" w:rsidRDefault="00B40E6C">
      <w:pPr>
        <w:ind w:left="799" w:right="8346"/>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57" w:right="8495"/>
        <w:jc w:val="center"/>
        <w:rPr>
          <w:rFonts w:ascii="Arial" w:eastAsia="Arial" w:hAnsi="Arial" w:cs="Arial"/>
          <w:sz w:val="22"/>
          <w:szCs w:val="22"/>
        </w:rPr>
      </w:pPr>
      <w:r>
        <w:rPr>
          <w:rFonts w:ascii="Arial" w:eastAsia="Arial" w:hAnsi="Arial" w:cs="Arial"/>
          <w:sz w:val="22"/>
          <w:szCs w:val="22"/>
        </w:rPr>
        <w:t>case 2:</w:t>
      </w:r>
    </w:p>
    <w:p w:rsidR="00581E26" w:rsidRDefault="00581E26">
      <w:pPr>
        <w:spacing w:before="6" w:line="180" w:lineRule="exact"/>
        <w:rPr>
          <w:sz w:val="19"/>
          <w:szCs w:val="19"/>
        </w:rPr>
      </w:pPr>
    </w:p>
    <w:p w:rsidR="00581E26" w:rsidRDefault="00B40E6C">
      <w:pPr>
        <w:ind w:left="799" w:right="8366"/>
        <w:jc w:val="center"/>
        <w:rPr>
          <w:rFonts w:ascii="Arial" w:eastAsia="Arial" w:hAnsi="Arial" w:cs="Arial"/>
          <w:sz w:val="22"/>
          <w:szCs w:val="22"/>
        </w:rPr>
      </w:pPr>
      <w:r>
        <w:rPr>
          <w:rFonts w:ascii="Arial" w:eastAsia="Arial" w:hAnsi="Arial" w:cs="Arial"/>
          <w:sz w:val="22"/>
          <w:szCs w:val="22"/>
        </w:rPr>
        <w:t>e = '-';</w:t>
      </w:r>
    </w:p>
    <w:p w:rsidR="00581E26" w:rsidRDefault="00581E26">
      <w:pPr>
        <w:spacing w:before="6" w:line="180" w:lineRule="exact"/>
        <w:rPr>
          <w:sz w:val="19"/>
          <w:szCs w:val="19"/>
        </w:rPr>
      </w:pPr>
    </w:p>
    <w:p w:rsidR="00581E26" w:rsidRDefault="00B40E6C">
      <w:pPr>
        <w:ind w:left="799" w:right="8346"/>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57" w:right="8495"/>
        <w:jc w:val="center"/>
        <w:rPr>
          <w:rFonts w:ascii="Arial" w:eastAsia="Arial" w:hAnsi="Arial" w:cs="Arial"/>
          <w:sz w:val="22"/>
          <w:szCs w:val="22"/>
        </w:rPr>
      </w:pPr>
      <w:r>
        <w:rPr>
          <w:rFonts w:ascii="Arial" w:eastAsia="Arial" w:hAnsi="Arial" w:cs="Arial"/>
          <w:sz w:val="22"/>
          <w:szCs w:val="22"/>
        </w:rPr>
        <w:t>case 3:</w:t>
      </w:r>
    </w:p>
    <w:p w:rsidR="00581E26" w:rsidRDefault="00581E26">
      <w:pPr>
        <w:spacing w:before="6" w:line="180" w:lineRule="exact"/>
        <w:rPr>
          <w:sz w:val="19"/>
          <w:szCs w:val="19"/>
        </w:rPr>
      </w:pPr>
    </w:p>
    <w:p w:rsidR="00581E26" w:rsidRDefault="00B40E6C">
      <w:pPr>
        <w:ind w:left="799" w:right="8353"/>
        <w:jc w:val="center"/>
        <w:rPr>
          <w:rFonts w:ascii="Arial" w:eastAsia="Arial" w:hAnsi="Arial" w:cs="Arial"/>
          <w:sz w:val="22"/>
          <w:szCs w:val="22"/>
        </w:rPr>
      </w:pPr>
      <w:r>
        <w:rPr>
          <w:rFonts w:ascii="Arial" w:eastAsia="Arial" w:hAnsi="Arial" w:cs="Arial"/>
          <w:sz w:val="22"/>
          <w:szCs w:val="22"/>
        </w:rPr>
        <w:t>e = '*';</w:t>
      </w:r>
    </w:p>
    <w:p w:rsidR="00581E26" w:rsidRDefault="00581E26">
      <w:pPr>
        <w:spacing w:before="6" w:line="180" w:lineRule="exact"/>
        <w:rPr>
          <w:sz w:val="19"/>
          <w:szCs w:val="19"/>
        </w:rPr>
      </w:pPr>
    </w:p>
    <w:p w:rsidR="00581E26" w:rsidRDefault="00B40E6C">
      <w:pPr>
        <w:ind w:left="799" w:right="8346"/>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57" w:right="8495"/>
        <w:jc w:val="center"/>
        <w:rPr>
          <w:rFonts w:ascii="Arial" w:eastAsia="Arial" w:hAnsi="Arial" w:cs="Arial"/>
          <w:sz w:val="22"/>
          <w:szCs w:val="22"/>
        </w:rPr>
      </w:pPr>
      <w:r>
        <w:rPr>
          <w:rFonts w:ascii="Arial" w:eastAsia="Arial" w:hAnsi="Arial" w:cs="Arial"/>
          <w:sz w:val="22"/>
          <w:szCs w:val="22"/>
        </w:rPr>
        <w:t>case 4:</w:t>
      </w:r>
    </w:p>
    <w:p w:rsidR="00581E26" w:rsidRDefault="00581E26">
      <w:pPr>
        <w:spacing w:before="8" w:line="180" w:lineRule="exact"/>
        <w:rPr>
          <w:sz w:val="19"/>
          <w:szCs w:val="19"/>
        </w:rPr>
      </w:pPr>
    </w:p>
    <w:p w:rsidR="00581E26" w:rsidRDefault="00B40E6C">
      <w:pPr>
        <w:ind w:left="799" w:right="8377"/>
        <w:jc w:val="center"/>
        <w:rPr>
          <w:rFonts w:ascii="Arial" w:eastAsia="Arial" w:hAnsi="Arial" w:cs="Arial"/>
          <w:sz w:val="22"/>
          <w:szCs w:val="22"/>
        </w:rPr>
      </w:pPr>
      <w:r>
        <w:rPr>
          <w:rFonts w:ascii="Arial" w:eastAsia="Arial" w:hAnsi="Arial" w:cs="Arial"/>
          <w:sz w:val="22"/>
          <w:szCs w:val="22"/>
        </w:rPr>
        <w:t>e = '/';</w:t>
      </w:r>
    </w:p>
    <w:p w:rsidR="00581E26" w:rsidRDefault="00581E26">
      <w:pPr>
        <w:spacing w:before="6" w:line="180" w:lineRule="exact"/>
        <w:rPr>
          <w:sz w:val="19"/>
          <w:szCs w:val="19"/>
        </w:rPr>
      </w:pPr>
    </w:p>
    <w:p w:rsidR="00581E26" w:rsidRDefault="00B40E6C">
      <w:pPr>
        <w:ind w:left="799" w:right="8346"/>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557" w:right="8495"/>
        <w:jc w:val="center"/>
        <w:rPr>
          <w:rFonts w:ascii="Arial" w:eastAsia="Arial" w:hAnsi="Arial" w:cs="Arial"/>
          <w:sz w:val="22"/>
          <w:szCs w:val="22"/>
        </w:rPr>
      </w:pPr>
      <w:r>
        <w:rPr>
          <w:rFonts w:ascii="Arial" w:eastAsia="Arial" w:hAnsi="Arial" w:cs="Arial"/>
          <w:sz w:val="22"/>
          <w:szCs w:val="22"/>
        </w:rPr>
        <w:t>case 5:</w:t>
      </w:r>
    </w:p>
    <w:p w:rsidR="00581E26" w:rsidRDefault="00581E26">
      <w:pPr>
        <w:spacing w:before="6" w:line="180" w:lineRule="exact"/>
        <w:rPr>
          <w:sz w:val="19"/>
          <w:szCs w:val="19"/>
        </w:rPr>
      </w:pPr>
    </w:p>
    <w:p w:rsidR="00581E26" w:rsidRDefault="00B40E6C">
      <w:pPr>
        <w:ind w:left="799" w:right="8337"/>
        <w:jc w:val="center"/>
        <w:rPr>
          <w:rFonts w:ascii="Arial" w:eastAsia="Arial" w:hAnsi="Arial" w:cs="Arial"/>
          <w:sz w:val="22"/>
          <w:szCs w:val="22"/>
        </w:rPr>
      </w:pPr>
      <w:r>
        <w:rPr>
          <w:rFonts w:ascii="Arial" w:eastAsia="Arial" w:hAnsi="Arial" w:cs="Arial"/>
          <w:sz w:val="22"/>
          <w:szCs w:val="22"/>
        </w:rPr>
        <w:t>e = '^';</w:t>
      </w:r>
    </w:p>
    <w:p w:rsidR="00581E26" w:rsidRDefault="00581E26">
      <w:pPr>
        <w:spacing w:before="6" w:line="180" w:lineRule="exact"/>
        <w:rPr>
          <w:sz w:val="19"/>
          <w:szCs w:val="19"/>
        </w:rPr>
      </w:pPr>
    </w:p>
    <w:p w:rsidR="00581E26" w:rsidRDefault="00B40E6C">
      <w:pPr>
        <w:ind w:left="801" w:right="8348"/>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return e;</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32" type="#_x0000_t75" style="width:376.4pt;height:49.9pt">
            <v:imagedata r:id="rId28"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169" style="position:absolute;margin-left:71.95pt;margin-top:79.65pt;width:479.6pt;height:18.95pt;z-index:-251658240;mso-position-horizontal-relative:page;mso-position-vertical-relative:page" coordorigin="1439,1593" coordsize="9592,379">
            <v:shape id="_x0000_s1179" style="position:absolute;left:1450;top:1603;width:1694;height:0" coordorigin="1450,1603" coordsize="1694,0" path="m1450,1603r1694,e" filled="f" strokeweight=".21308mm">
              <v:path arrowok="t"/>
            </v:shape>
            <v:shape id="_x0000_s1178" style="position:absolute;left:3154;top:1603;width:5519;height:0" coordorigin="3154,1603" coordsize="5519,0" path="m3154,1603r5519,e" filled="f" strokeweight=".21308mm">
              <v:path arrowok="t"/>
            </v:shape>
            <v:shape id="_x0000_s1177" style="position:absolute;left:8683;top:1603;width:2338;height:0" coordorigin="8683,1603" coordsize="2338,0" path="m8683,1603r2338,e" filled="f" strokeweight=".21308mm">
              <v:path arrowok="t"/>
            </v:shape>
            <v:shape id="_x0000_s1176" style="position:absolute;left:1445;top:1599;width:0;height:367" coordorigin="1445,1599" coordsize="0,367" path="m1445,1599r,367e" filled="f" strokeweight=".58pt">
              <v:path arrowok="t"/>
            </v:shape>
            <v:shape id="_x0000_s1175" style="position:absolute;left:1450;top:1961;width:1694;height:0" coordorigin="1450,1961" coordsize="1694,0" path="m1450,1961r1694,e" filled="f" strokeweight=".58pt">
              <v:path arrowok="t"/>
            </v:shape>
            <v:shape id="_x0000_s1174" style="position:absolute;left:3149;top:1599;width:0;height:367" coordorigin="3149,1599" coordsize="0,367" path="m3149,1599r,367e" filled="f" strokeweight=".58pt">
              <v:path arrowok="t"/>
            </v:shape>
            <v:shape id="_x0000_s1173" style="position:absolute;left:3154;top:1961;width:5519;height:0" coordorigin="3154,1961" coordsize="5519,0" path="m3154,1961r5519,e" filled="f" strokeweight=".58pt">
              <v:path arrowok="t"/>
            </v:shape>
            <v:shape id="_x0000_s1172" style="position:absolute;left:8678;top:1599;width:0;height:367" coordorigin="8678,1599" coordsize="0,367" path="m8678,1599r,367e" filled="f" strokeweight=".58pt">
              <v:path arrowok="t"/>
            </v:shape>
            <v:shape id="_x0000_s1171" style="position:absolute;left:8683;top:1961;width:2338;height:0" coordorigin="8683,1961" coordsize="2338,0" path="m8683,1961r2338,e" filled="f" strokeweight=".58pt">
              <v:path arrowok="t"/>
            </v:shape>
            <v:shape id="_x0000_s1170"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2" w:line="220" w:lineRule="exact"/>
        <w:rPr>
          <w:sz w:val="22"/>
          <w:szCs w:val="22"/>
        </w:rPr>
      </w:pPr>
    </w:p>
    <w:p w:rsidR="00581E26" w:rsidRDefault="00B40E6C">
      <w:pPr>
        <w:spacing w:before="30"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No.:06                                   </w:t>
      </w:r>
      <w:r>
        <w:rPr>
          <w:rFonts w:ascii="Cambria" w:eastAsia="Cambria" w:hAnsi="Cambria" w:cs="Cambria"/>
          <w:b/>
          <w:position w:val="6"/>
          <w:sz w:val="22"/>
          <w:szCs w:val="22"/>
        </w:rPr>
        <w:t xml:space="preserve">Evaluating Arithmetic Expression                        </w:t>
      </w:r>
      <w:r>
        <w:rPr>
          <w:rFonts w:ascii="Cambria" w:eastAsia="Cambria" w:hAnsi="Cambria" w:cs="Cambria"/>
          <w:b/>
          <w:position w:val="-3"/>
          <w:sz w:val="22"/>
          <w:szCs w:val="22"/>
        </w:rPr>
        <w:t>Date:04/04/2024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600" w:lineRule="auto"/>
        <w:ind w:left="348" w:right="2789"/>
        <w:rPr>
          <w:rFonts w:ascii="Cambria" w:eastAsia="Cambria" w:hAnsi="Cambria" w:cs="Cambria"/>
          <w:sz w:val="22"/>
          <w:szCs w:val="22"/>
        </w:rPr>
      </w:pPr>
      <w:r>
        <w:rPr>
          <w:rFonts w:ascii="Cambria" w:eastAsia="Cambria" w:hAnsi="Cambria" w:cs="Cambria"/>
          <w:b/>
          <w:sz w:val="22"/>
          <w:szCs w:val="22"/>
        </w:rPr>
        <w:t xml:space="preserve">Write a C program to evaluate Arithmetic expressions using </w:t>
      </w:r>
      <w:r>
        <w:rPr>
          <w:rFonts w:ascii="Cambria" w:eastAsia="Cambria" w:hAnsi="Cambria" w:cs="Cambria"/>
          <w:b/>
          <w:sz w:val="22"/>
          <w:szCs w:val="22"/>
        </w:rPr>
        <w:t>stack. Algorithm:</w:t>
      </w:r>
    </w:p>
    <w:p w:rsidR="00581E26" w:rsidRDefault="00B40E6C">
      <w:pPr>
        <w:spacing w:before="68"/>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Create an empty stack to store operands.</w:t>
      </w:r>
    </w:p>
    <w:p w:rsidR="00581E26" w:rsidRDefault="00B40E6C">
      <w:pPr>
        <w:ind w:left="101"/>
        <w:rPr>
          <w:rFonts w:ascii="Arial" w:eastAsia="Arial" w:hAnsi="Arial" w:cs="Arial"/>
          <w:sz w:val="24"/>
          <w:szCs w:val="24"/>
        </w:rPr>
      </w:pPr>
      <w:r>
        <w:rPr>
          <w:rFonts w:ascii="Arial" w:eastAsia="Arial" w:hAnsi="Arial" w:cs="Arial"/>
          <w:sz w:val="24"/>
          <w:szCs w:val="24"/>
        </w:rPr>
        <w:t>3) Iterate through each character in the expression:</w:t>
      </w:r>
    </w:p>
    <w:p w:rsidR="00581E26" w:rsidRDefault="00B40E6C">
      <w:pPr>
        <w:ind w:left="101"/>
        <w:rPr>
          <w:rFonts w:ascii="Arial" w:eastAsia="Arial" w:hAnsi="Arial" w:cs="Arial"/>
          <w:sz w:val="24"/>
          <w:szCs w:val="24"/>
        </w:rPr>
      </w:pPr>
      <w:r>
        <w:rPr>
          <w:rFonts w:ascii="Arial" w:eastAsia="Arial" w:hAnsi="Arial" w:cs="Arial"/>
          <w:sz w:val="24"/>
          <w:szCs w:val="24"/>
        </w:rPr>
        <w:t>a. If the character is a digit, push it onto the stack.</w:t>
      </w:r>
    </w:p>
    <w:p w:rsidR="00581E26" w:rsidRDefault="00B40E6C">
      <w:pPr>
        <w:ind w:left="101" w:right="305"/>
        <w:rPr>
          <w:rFonts w:ascii="Arial" w:eastAsia="Arial" w:hAnsi="Arial" w:cs="Arial"/>
          <w:sz w:val="24"/>
          <w:szCs w:val="24"/>
        </w:rPr>
      </w:pPr>
      <w:r>
        <w:rPr>
          <w:rFonts w:ascii="Arial" w:eastAsia="Arial" w:hAnsi="Arial" w:cs="Arial"/>
          <w:sz w:val="24"/>
          <w:szCs w:val="24"/>
        </w:rPr>
        <w:t>b. If the character is an operator (+, -, *, /), pop two operands from the stack, perform the operation, and push the result back onto the stack.</w:t>
      </w:r>
    </w:p>
    <w:p w:rsidR="00581E26" w:rsidRDefault="00B40E6C">
      <w:pPr>
        <w:spacing w:line="260" w:lineRule="exact"/>
        <w:ind w:left="101"/>
        <w:rPr>
          <w:rFonts w:ascii="Arial" w:eastAsia="Arial" w:hAnsi="Arial" w:cs="Arial"/>
          <w:sz w:val="24"/>
          <w:szCs w:val="24"/>
        </w:rPr>
      </w:pPr>
      <w:r>
        <w:rPr>
          <w:rFonts w:ascii="Arial" w:eastAsia="Arial" w:hAnsi="Arial" w:cs="Arial"/>
          <w:sz w:val="24"/>
          <w:szCs w:val="24"/>
        </w:rPr>
        <w:t>4) After processing all characters, the final result will be the only element left in the stack.</w:t>
      </w:r>
    </w:p>
    <w:p w:rsidR="00581E26" w:rsidRDefault="00B40E6C">
      <w:pPr>
        <w:ind w:left="101"/>
        <w:rPr>
          <w:rFonts w:ascii="Arial" w:eastAsia="Arial" w:hAnsi="Arial" w:cs="Arial"/>
          <w:sz w:val="24"/>
          <w:szCs w:val="24"/>
        </w:rPr>
      </w:pPr>
      <w:r>
        <w:rPr>
          <w:rFonts w:ascii="Arial" w:eastAsia="Arial" w:hAnsi="Arial" w:cs="Arial"/>
          <w:sz w:val="24"/>
          <w:szCs w:val="24"/>
        </w:rPr>
        <w:t>5) Return this result as the evaluation of the arithmetic expression.</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6)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&lt;string.h&gt;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#include&lt;ctype.h&gt;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top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stack[100];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void push (int data)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stack[++top] = data;</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pop ()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data;</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(top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data = stack[top];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stack[top] = 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top--;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(data);</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char str[100];</w:t>
      </w:r>
    </w:p>
    <w:p w:rsidR="00581E26" w:rsidRDefault="00581E26">
      <w:pPr>
        <w:spacing w:before="6" w:line="180" w:lineRule="exact"/>
        <w:rPr>
          <w:sz w:val="19"/>
          <w:szCs w:val="19"/>
        </w:rPr>
      </w:pPr>
    </w:p>
    <w:p w:rsidR="00581E26" w:rsidRDefault="00B40E6C">
      <w:pPr>
        <w:spacing w:line="426" w:lineRule="auto"/>
        <w:ind w:left="101" w:right="5527"/>
        <w:rPr>
          <w:rFonts w:ascii="Arial" w:eastAsia="Arial" w:hAnsi="Arial" w:cs="Arial"/>
          <w:sz w:val="22"/>
          <w:szCs w:val="22"/>
        </w:rPr>
      </w:pPr>
      <w:r>
        <w:rPr>
          <w:rFonts w:ascii="Arial" w:eastAsia="Arial" w:hAnsi="Arial" w:cs="Arial"/>
          <w:sz w:val="22"/>
          <w:szCs w:val="22"/>
        </w:rPr>
        <w:t>int i, data = -1, operand1, operand2, result; printf("Enter ur postfix expression:"); fgets(str, 100, stdin);</w:t>
      </w:r>
    </w:p>
    <w:p w:rsidR="00581E26" w:rsidRDefault="00B40E6C">
      <w:pPr>
        <w:spacing w:before="7"/>
        <w:ind w:left="101"/>
        <w:rPr>
          <w:rFonts w:ascii="Arial" w:eastAsia="Arial" w:hAnsi="Arial" w:cs="Arial"/>
          <w:sz w:val="22"/>
          <w:szCs w:val="22"/>
        </w:rPr>
      </w:pPr>
      <w:r>
        <w:rPr>
          <w:rFonts w:ascii="Arial" w:eastAsia="Arial" w:hAnsi="Arial" w:cs="Arial"/>
          <w:sz w:val="22"/>
          <w:szCs w:val="22"/>
        </w:rPr>
        <w:t>for (i = 0; i &lt; strlen(str); i++)</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(isdigit(str[i]))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data = (data == -1) ? 0 : data;</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data = (data * 10) + (str[i] - 48);</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continue;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(data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push(data);</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(str[i] == '+' || str[i] == '-'|| str[i] == '*' || str[i] ==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operand2 = pop();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operand1 = pop();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if (operand1 == -1 || </w:t>
      </w:r>
      <w:r>
        <w:rPr>
          <w:rFonts w:ascii="Arial" w:eastAsia="Arial" w:hAnsi="Arial" w:cs="Arial"/>
          <w:sz w:val="22"/>
          <w:szCs w:val="22"/>
        </w:rPr>
        <w:t>operand2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break;</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switch (str[i])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push(result);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push(result);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push(result);</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case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result = operand1 / operand2;</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push(result);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data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(top == 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printf("The answer is:%d\n", stack[top]);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printf("u have given wrong postfix expression\n");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0;</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8"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OUTPUT:</w:t>
      </w:r>
    </w:p>
    <w:p w:rsidR="00581E26" w:rsidRDefault="00581E26">
      <w:pPr>
        <w:spacing w:before="4" w:line="180" w:lineRule="exact"/>
        <w:rPr>
          <w:sz w:val="19"/>
          <w:szCs w:val="19"/>
        </w:rPr>
      </w:pPr>
    </w:p>
    <w:p w:rsidR="00581E26" w:rsidRDefault="0099215F">
      <w:pPr>
        <w:ind w:left="100"/>
      </w:pPr>
      <w:r>
        <w:rPr>
          <w:noProof/>
        </w:rPr>
      </w:r>
      <w:r w:rsidR="0099215F">
        <w:rPr>
          <w:noProof/>
        </w:rPr>
        <w:pict>
          <v:shape id="_x0000_i1033" type="#_x0000_t75" style="width:310.1pt;height:44.55pt">
            <v:imagedata r:id="rId29" o:title=""/>
          </v:shape>
        </w:pict>
      </w:r>
    </w:p>
    <w:p w:rsidR="00581E26" w:rsidRDefault="00581E26">
      <w:pPr>
        <w:spacing w:before="9" w:line="100" w:lineRule="exact"/>
        <w:rPr>
          <w:sz w:val="11"/>
          <w:szCs w:val="11"/>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581E26">
      <w:pPr>
        <w:spacing w:before="2" w:line="160" w:lineRule="exact"/>
        <w:rPr>
          <w:sz w:val="16"/>
          <w:szCs w:val="16"/>
        </w:rPr>
      </w:pPr>
    </w:p>
    <w:p w:rsidR="00581E26" w:rsidRDefault="00581E26">
      <w:pPr>
        <w:spacing w:line="200" w:lineRule="exact"/>
      </w:pPr>
    </w:p>
    <w:p w:rsidR="00581E26" w:rsidRDefault="00581E26">
      <w:pPr>
        <w:spacing w:line="200" w:lineRule="exact"/>
        <w:sectPr w:rsidR="00581E26">
          <w:pgSz w:w="11920" w:h="16860"/>
          <w:pgMar w:top="740" w:right="880" w:bottom="280" w:left="1200" w:header="738" w:footer="0" w:gutter="0"/>
          <w:cols w:space="720"/>
        </w:sectPr>
      </w:pPr>
    </w:p>
    <w:p w:rsidR="00581E26" w:rsidRDefault="00B40E6C">
      <w:pPr>
        <w:spacing w:before="30" w:line="300" w:lineRule="exact"/>
        <w:ind w:left="353" w:right="-66"/>
        <w:rPr>
          <w:rFonts w:ascii="Cambria" w:eastAsia="Cambria" w:hAnsi="Cambria" w:cs="Cambria"/>
          <w:sz w:val="22"/>
          <w:szCs w:val="22"/>
        </w:rPr>
      </w:pPr>
      <w:r>
        <w:rPr>
          <w:rFonts w:ascii="Cambria" w:eastAsia="Cambria" w:hAnsi="Cambria" w:cs="Cambria"/>
          <w:b/>
          <w:position w:val="-4"/>
          <w:sz w:val="22"/>
          <w:szCs w:val="22"/>
        </w:rPr>
        <w:t xml:space="preserve">Ex. No.:07                          </w:t>
      </w:r>
      <w:r>
        <w:rPr>
          <w:rFonts w:ascii="Cambria" w:eastAsia="Cambria" w:hAnsi="Cambria" w:cs="Cambria"/>
          <w:b/>
          <w:position w:val="4"/>
          <w:sz w:val="22"/>
          <w:szCs w:val="22"/>
        </w:rPr>
        <w:t>Implementation of Queue using Array and</w:t>
      </w:r>
    </w:p>
    <w:p w:rsidR="00581E26" w:rsidRDefault="00B40E6C">
      <w:pPr>
        <w:spacing w:line="180" w:lineRule="exact"/>
        <w:ind w:left="3315"/>
        <w:rPr>
          <w:rFonts w:ascii="Cambria" w:eastAsia="Cambria" w:hAnsi="Cambria" w:cs="Cambria"/>
          <w:sz w:val="22"/>
          <w:szCs w:val="22"/>
        </w:rPr>
      </w:pPr>
      <w:r>
        <w:rPr>
          <w:rFonts w:ascii="Cambria" w:eastAsia="Cambria" w:hAnsi="Cambria" w:cs="Cambria"/>
          <w:b/>
          <w:sz w:val="22"/>
          <w:szCs w:val="22"/>
        </w:rPr>
        <w:t>Linked List Implementation</w:t>
      </w:r>
    </w:p>
    <w:p w:rsidR="00581E26" w:rsidRDefault="00B40E6C">
      <w:pPr>
        <w:spacing w:before="9" w:line="100" w:lineRule="exact"/>
        <w:rPr>
          <w:sz w:val="11"/>
          <w:szCs w:val="11"/>
        </w:rPr>
      </w:pPr>
      <w:r>
        <w:br w:type="column"/>
      </w:r>
    </w:p>
    <w:p w:rsidR="00581E26" w:rsidRDefault="00B40E6C">
      <w:pPr>
        <w:rPr>
          <w:rFonts w:ascii="Cambria" w:eastAsia="Cambria" w:hAnsi="Cambria" w:cs="Cambria"/>
          <w:sz w:val="22"/>
          <w:szCs w:val="22"/>
        </w:rPr>
        <w:sectPr w:rsidR="00581E26">
          <w:type w:val="continuous"/>
          <w:pgSz w:w="11920" w:h="16860"/>
          <w:pgMar w:top="1580" w:right="880" w:bottom="280" w:left="1200" w:header="720" w:footer="720" w:gutter="0"/>
          <w:cols w:num="2" w:space="720" w:equalWidth="0">
            <w:col w:w="6843" w:space="743"/>
            <w:col w:w="2254"/>
          </w:cols>
        </w:sectPr>
      </w:pPr>
      <w:r>
        <w:rPr>
          <w:rFonts w:ascii="Cambria" w:eastAsia="Cambria" w:hAnsi="Cambria" w:cs="Cambria"/>
          <w:b/>
          <w:sz w:val="22"/>
          <w:szCs w:val="22"/>
        </w:rPr>
        <w:t>Date:11/04/2024</w:t>
      </w:r>
    </w:p>
    <w:p w:rsidR="00581E26" w:rsidRDefault="0099215F">
      <w:pPr>
        <w:spacing w:before="6" w:line="120" w:lineRule="exact"/>
        <w:rPr>
          <w:sz w:val="13"/>
          <w:szCs w:val="13"/>
        </w:rPr>
      </w:pPr>
      <w:r>
        <w:rPr>
          <w:noProof/>
        </w:rPr>
      </w:r>
      <w:r w:rsidR="0099215F">
        <w:rPr>
          <w:noProof/>
        </w:rPr>
        <w:pict>
          <v:group id="_x0000_s1157" style="position:absolute;margin-left:71.95pt;margin-top:66.65pt;width:479.6pt;height:27.5pt;z-index:-251658240;mso-position-horizontal-relative:page;mso-position-vertical-relative:page" coordorigin="1439,1333" coordsize="9592,550">
            <v:shape id="_x0000_s1167" style="position:absolute;left:1450;top:1344;width:1694;height:0" coordorigin="1450,1344" coordsize="1694,0" path="m1450,1344r1694,e" filled="f" strokeweight=".58pt">
              <v:path arrowok="t"/>
            </v:shape>
            <v:shape id="_x0000_s1166" style="position:absolute;left:3154;top:1344;width:5519;height:0" coordorigin="3154,1344" coordsize="5519,0" path="m3154,1344r5519,e" filled="f" strokeweight=".58pt">
              <v:path arrowok="t"/>
            </v:shape>
            <v:shape id="_x0000_s1165" style="position:absolute;left:8683;top:1344;width:2338;height:0" coordorigin="8683,1344" coordsize="2338,0" path="m8683,1344r2338,e" filled="f" strokeweight=".58pt">
              <v:path arrowok="t"/>
            </v:shape>
            <v:shape id="_x0000_s1164" style="position:absolute;left:1445;top:1339;width:0;height:538" coordorigin="1445,1339" coordsize="0,538" path="m1445,1339r,538e" filled="f" strokeweight=".58pt">
              <v:path arrowok="t"/>
            </v:shape>
            <v:shape id="_x0000_s1163" style="position:absolute;left:1450;top:1872;width:1694;height:0" coordorigin="1450,1872" coordsize="1694,0" path="m1450,1872r1694,e" filled="f" strokeweight=".58pt">
              <v:path arrowok="t"/>
            </v:shape>
            <v:shape id="_x0000_s1162" style="position:absolute;left:3149;top:1339;width:0;height:538" coordorigin="3149,1339" coordsize="0,538" path="m3149,1339r,538e" filled="f" strokeweight=".58pt">
              <v:path arrowok="t"/>
            </v:shape>
            <v:shape id="_x0000_s1161" style="position:absolute;left:3154;top:1872;width:5519;height:0" coordorigin="3154,1872" coordsize="5519,0" path="m3154,1872r5519,e" filled="f" strokeweight=".58pt">
              <v:path arrowok="t"/>
            </v:shape>
            <v:shape id="_x0000_s1160" style="position:absolute;left:8678;top:1339;width:0;height:538" coordorigin="8678,1339" coordsize="0,538" path="m8678,1339r,538e" filled="f" strokeweight=".58pt">
              <v:path arrowok="t"/>
            </v:shape>
            <v:shape id="_x0000_s1159" style="position:absolute;left:8683;top:1872;width:2338;height:0" coordorigin="8683,1872" coordsize="2338,0" path="m8683,1872r2338,e" filled="f" strokeweight=".58pt">
              <v:path arrowok="t"/>
            </v:shape>
            <v:shape id="_x0000_s1158" style="position:absolute;left:11026;top:1339;width:0;height:538" coordorigin="11026,1339" coordsize="0,538" path="m11026,1339r,538e" filled="f" strokeweight=".20464mm">
              <v:path arrowok="t"/>
            </v:shape>
            <w10:wrap anchorx="page" anchory="page"/>
          </v:group>
        </w:pict>
      </w:r>
    </w:p>
    <w:p w:rsidR="00581E26" w:rsidRDefault="00581E26">
      <w:pPr>
        <w:spacing w:line="200" w:lineRule="exact"/>
      </w:pPr>
    </w:p>
    <w:p w:rsidR="00581E26" w:rsidRDefault="00B40E6C">
      <w:pPr>
        <w:spacing w:before="30" w:line="359" w:lineRule="auto"/>
        <w:ind w:left="348" w:right="86"/>
        <w:rPr>
          <w:rFonts w:ascii="Cambria" w:eastAsia="Cambria" w:hAnsi="Cambria" w:cs="Cambria"/>
          <w:sz w:val="22"/>
          <w:szCs w:val="22"/>
        </w:rPr>
      </w:pPr>
      <w:r>
        <w:rPr>
          <w:rFonts w:ascii="Cambria" w:eastAsia="Cambria" w:hAnsi="Cambria" w:cs="Cambria"/>
          <w:b/>
          <w:sz w:val="22"/>
          <w:szCs w:val="22"/>
        </w:rPr>
        <w:t>Write a C program to implement a Queue using Array and linked List implementation  and execute the following operation on stack.</w:t>
      </w:r>
    </w:p>
    <w:p w:rsidR="00581E26" w:rsidRDefault="00B40E6C">
      <w:pPr>
        <w:ind w:left="348"/>
        <w:rPr>
          <w:rFonts w:ascii="Cambria" w:eastAsia="Cambria" w:hAnsi="Cambria" w:cs="Cambria"/>
          <w:sz w:val="22"/>
          <w:szCs w:val="22"/>
        </w:rPr>
      </w:pPr>
      <w:r>
        <w:rPr>
          <w:rFonts w:ascii="Cambria" w:eastAsia="Cambria" w:hAnsi="Cambria" w:cs="Cambria"/>
          <w:b/>
          <w:sz w:val="22"/>
          <w:szCs w:val="22"/>
        </w:rPr>
        <w:t>(i)          Enqueue</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        Dequeue</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(iii)       Display the elements in a Queue</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line="200" w:lineRule="exact"/>
      </w:pPr>
    </w:p>
    <w:p w:rsidR="00581E26" w:rsidRDefault="00581E26">
      <w:pPr>
        <w:spacing w:before="16"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1. For Queue using Array:</w:t>
      </w:r>
    </w:p>
    <w:p w:rsidR="00581E26" w:rsidRDefault="00B40E6C">
      <w:pPr>
        <w:ind w:left="101"/>
        <w:rPr>
          <w:rFonts w:ascii="Arial" w:eastAsia="Arial" w:hAnsi="Arial" w:cs="Arial"/>
          <w:sz w:val="24"/>
          <w:szCs w:val="24"/>
        </w:rPr>
      </w:pPr>
      <w:r>
        <w:rPr>
          <w:rFonts w:ascii="Arial" w:eastAsia="Arial" w:hAnsi="Arial" w:cs="Arial"/>
          <w:sz w:val="24"/>
          <w:szCs w:val="24"/>
        </w:rPr>
        <w:t>3) Initialize an array of fixed size to store the queue elements.</w:t>
      </w:r>
    </w:p>
    <w:p w:rsidR="00581E26" w:rsidRDefault="00B40E6C">
      <w:pPr>
        <w:ind w:left="101"/>
        <w:rPr>
          <w:rFonts w:ascii="Arial" w:eastAsia="Arial" w:hAnsi="Arial" w:cs="Arial"/>
          <w:sz w:val="24"/>
          <w:szCs w:val="24"/>
        </w:rPr>
      </w:pPr>
      <w:r>
        <w:rPr>
          <w:rFonts w:ascii="Arial" w:eastAsia="Arial" w:hAnsi="Arial" w:cs="Arial"/>
          <w:sz w:val="24"/>
          <w:szCs w:val="24"/>
        </w:rPr>
        <w:t>4) Maintain two pointers, front and rear, to track the front and rear of the queue.</w:t>
      </w:r>
    </w:p>
    <w:p w:rsidR="00581E26" w:rsidRDefault="00B40E6C">
      <w:pPr>
        <w:ind w:left="101"/>
        <w:rPr>
          <w:rFonts w:ascii="Arial" w:eastAsia="Arial" w:hAnsi="Arial" w:cs="Arial"/>
          <w:sz w:val="24"/>
          <w:szCs w:val="24"/>
        </w:rPr>
      </w:pPr>
      <w:r>
        <w:rPr>
          <w:rFonts w:ascii="Arial" w:eastAsia="Arial" w:hAnsi="Arial" w:cs="Arial"/>
          <w:sz w:val="24"/>
          <w:szCs w:val="24"/>
        </w:rPr>
        <w:t>5) Implement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 xml:space="preserve">- Enqueue: Add an </w:t>
      </w:r>
      <w:r>
        <w:rPr>
          <w:rFonts w:ascii="Arial" w:eastAsia="Arial" w:hAnsi="Arial" w:cs="Arial"/>
          <w:sz w:val="24"/>
          <w:szCs w:val="24"/>
        </w:rPr>
        <w:t>element to the rear of the queue by incrementing the rear pointer.</w:t>
      </w:r>
    </w:p>
    <w:p w:rsidR="00581E26" w:rsidRDefault="00B40E6C">
      <w:pPr>
        <w:ind w:left="101" w:right="690"/>
        <w:rPr>
          <w:rFonts w:ascii="Arial" w:eastAsia="Arial" w:hAnsi="Arial" w:cs="Arial"/>
          <w:sz w:val="24"/>
          <w:szCs w:val="24"/>
        </w:rPr>
      </w:pPr>
      <w:r>
        <w:rPr>
          <w:rFonts w:ascii="Arial" w:eastAsia="Arial" w:hAnsi="Arial" w:cs="Arial"/>
          <w:sz w:val="24"/>
          <w:szCs w:val="24"/>
        </w:rPr>
        <w:t>- Dequeue: Remove an element from the front of the queue by incrementing the front pointer.</w:t>
      </w:r>
    </w:p>
    <w:p w:rsidR="00581E26" w:rsidRDefault="00B40E6C">
      <w:pPr>
        <w:ind w:left="101"/>
        <w:rPr>
          <w:rFonts w:ascii="Arial" w:eastAsia="Arial" w:hAnsi="Arial" w:cs="Arial"/>
          <w:sz w:val="24"/>
          <w:szCs w:val="24"/>
        </w:rPr>
      </w:pPr>
      <w:r>
        <w:rPr>
          <w:rFonts w:ascii="Arial" w:eastAsia="Arial" w:hAnsi="Arial" w:cs="Arial"/>
          <w:sz w:val="24"/>
          <w:szCs w:val="24"/>
        </w:rPr>
        <w:t>- isEmpty: Check if the queue is empty by comparing the front and rear pointers.</w:t>
      </w:r>
    </w:p>
    <w:p w:rsidR="00581E26" w:rsidRDefault="00B40E6C">
      <w:pPr>
        <w:ind w:left="101"/>
        <w:rPr>
          <w:rFonts w:ascii="Arial" w:eastAsia="Arial" w:hAnsi="Arial" w:cs="Arial"/>
          <w:sz w:val="24"/>
          <w:szCs w:val="24"/>
        </w:rPr>
      </w:pPr>
      <w:r>
        <w:rPr>
          <w:rFonts w:ascii="Arial" w:eastAsia="Arial" w:hAnsi="Arial" w:cs="Arial"/>
          <w:sz w:val="24"/>
          <w:szCs w:val="24"/>
        </w:rPr>
        <w:t xml:space="preserve">- isFull: </w:t>
      </w:r>
      <w:r>
        <w:rPr>
          <w:rFonts w:ascii="Arial" w:eastAsia="Arial" w:hAnsi="Arial" w:cs="Arial"/>
          <w:sz w:val="24"/>
          <w:szCs w:val="24"/>
        </w:rPr>
        <w:t>Check if the queue is full by comparing the rear pointer with the array size.</w:t>
      </w:r>
    </w:p>
    <w:p w:rsidR="00581E26" w:rsidRDefault="00581E26">
      <w:pPr>
        <w:spacing w:before="16" w:line="260" w:lineRule="exact"/>
        <w:rPr>
          <w:sz w:val="26"/>
          <w:szCs w:val="26"/>
        </w:rPr>
      </w:pPr>
    </w:p>
    <w:p w:rsidR="00581E26" w:rsidRDefault="00B40E6C">
      <w:pPr>
        <w:ind w:left="101"/>
        <w:rPr>
          <w:rFonts w:ascii="Arial" w:eastAsia="Arial" w:hAnsi="Arial" w:cs="Arial"/>
          <w:sz w:val="24"/>
          <w:szCs w:val="24"/>
        </w:rPr>
      </w:pPr>
      <w:r>
        <w:rPr>
          <w:rFonts w:ascii="Arial" w:eastAsia="Arial" w:hAnsi="Arial" w:cs="Arial"/>
          <w:sz w:val="24"/>
          <w:szCs w:val="24"/>
        </w:rPr>
        <w:t>6) For Queue using Linked List:</w:t>
      </w:r>
    </w:p>
    <w:p w:rsidR="00581E26" w:rsidRDefault="00B40E6C">
      <w:pPr>
        <w:ind w:left="101"/>
        <w:rPr>
          <w:rFonts w:ascii="Arial" w:eastAsia="Arial" w:hAnsi="Arial" w:cs="Arial"/>
          <w:sz w:val="24"/>
          <w:szCs w:val="24"/>
        </w:rPr>
      </w:pPr>
      <w:r>
        <w:rPr>
          <w:rFonts w:ascii="Arial" w:eastAsia="Arial" w:hAnsi="Arial" w:cs="Arial"/>
          <w:sz w:val="24"/>
          <w:szCs w:val="24"/>
        </w:rPr>
        <w:t>7) Define a Node structure with data and a pointer to the next Node.</w:t>
      </w:r>
    </w:p>
    <w:p w:rsidR="00581E26" w:rsidRDefault="00B40E6C">
      <w:pPr>
        <w:ind w:left="101"/>
        <w:rPr>
          <w:rFonts w:ascii="Arial" w:eastAsia="Arial" w:hAnsi="Arial" w:cs="Arial"/>
          <w:sz w:val="24"/>
          <w:szCs w:val="24"/>
        </w:rPr>
      </w:pPr>
      <w:r>
        <w:rPr>
          <w:rFonts w:ascii="Arial" w:eastAsia="Arial" w:hAnsi="Arial" w:cs="Arial"/>
          <w:sz w:val="24"/>
          <w:szCs w:val="24"/>
        </w:rPr>
        <w:t>8) Maintain pointers to the front and rear Nodes of the queue.</w:t>
      </w:r>
    </w:p>
    <w:p w:rsidR="00581E26" w:rsidRDefault="00B40E6C">
      <w:pPr>
        <w:ind w:left="101"/>
        <w:rPr>
          <w:rFonts w:ascii="Arial" w:eastAsia="Arial" w:hAnsi="Arial" w:cs="Arial"/>
          <w:sz w:val="24"/>
          <w:szCs w:val="24"/>
        </w:rPr>
      </w:pPr>
      <w:r>
        <w:rPr>
          <w:rFonts w:ascii="Arial" w:eastAsia="Arial" w:hAnsi="Arial" w:cs="Arial"/>
          <w:sz w:val="24"/>
          <w:szCs w:val="24"/>
        </w:rPr>
        <w:t>9) Implement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 Enqueue: Create a new Node with the given data and update the rear pointer.</w:t>
      </w:r>
    </w:p>
    <w:p w:rsidR="00581E26" w:rsidRDefault="00B40E6C">
      <w:pPr>
        <w:ind w:left="101"/>
        <w:rPr>
          <w:rFonts w:ascii="Arial" w:eastAsia="Arial" w:hAnsi="Arial" w:cs="Arial"/>
          <w:sz w:val="24"/>
          <w:szCs w:val="24"/>
        </w:rPr>
      </w:pPr>
      <w:r>
        <w:rPr>
          <w:rFonts w:ascii="Arial" w:eastAsia="Arial" w:hAnsi="Arial" w:cs="Arial"/>
          <w:sz w:val="24"/>
          <w:szCs w:val="24"/>
        </w:rPr>
        <w:t>- Dequeue: Remove the front Node and update the front pointer.</w:t>
      </w:r>
    </w:p>
    <w:p w:rsidR="00581E26" w:rsidRDefault="00B40E6C">
      <w:pPr>
        <w:ind w:left="101"/>
        <w:rPr>
          <w:rFonts w:ascii="Arial" w:eastAsia="Arial" w:hAnsi="Arial" w:cs="Arial"/>
          <w:sz w:val="24"/>
          <w:szCs w:val="24"/>
        </w:rPr>
      </w:pPr>
      <w:r>
        <w:rPr>
          <w:rFonts w:ascii="Arial" w:eastAsia="Arial" w:hAnsi="Arial" w:cs="Arial"/>
          <w:sz w:val="24"/>
          <w:szCs w:val="24"/>
        </w:rPr>
        <w:t>- isEmpty: Check if the queue is empty by comparing the front pointer with NULL.</w:t>
      </w:r>
    </w:p>
    <w:p w:rsidR="00581E26" w:rsidRDefault="00B40E6C">
      <w:pPr>
        <w:ind w:left="101"/>
        <w:rPr>
          <w:rFonts w:ascii="Arial" w:eastAsia="Arial" w:hAnsi="Arial" w:cs="Arial"/>
          <w:sz w:val="24"/>
          <w:szCs w:val="24"/>
        </w:rPr>
      </w:pPr>
      <w:r>
        <w:rPr>
          <w:rFonts w:ascii="Arial" w:eastAsia="Arial" w:hAnsi="Arial" w:cs="Arial"/>
          <w:sz w:val="24"/>
          <w:szCs w:val="24"/>
        </w:rPr>
        <w:t>- Display: Traverse the linked list to display all elements in the queue.</w:t>
      </w:r>
    </w:p>
    <w:p w:rsidR="00581E26" w:rsidRDefault="00B40E6C">
      <w:pPr>
        <w:ind w:left="101"/>
        <w:rPr>
          <w:rFonts w:ascii="Arial" w:eastAsia="Arial" w:hAnsi="Arial" w:cs="Arial"/>
          <w:sz w:val="24"/>
          <w:szCs w:val="24"/>
        </w:rPr>
        <w:sectPr w:rsidR="00581E26">
          <w:type w:val="continuous"/>
          <w:pgSz w:w="11920" w:h="16860"/>
          <w:pgMar w:top="1580" w:right="880" w:bottom="280" w:left="1200" w:header="720" w:footer="720" w:gutter="0"/>
          <w:cols w:space="720"/>
        </w:sectPr>
      </w:pPr>
      <w:r>
        <w:rPr>
          <w:rFonts w:ascii="Arial" w:eastAsia="Arial" w:hAnsi="Arial" w:cs="Arial"/>
          <w:sz w:val="24"/>
          <w:szCs w:val="24"/>
        </w:rPr>
        <w:t>10)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line="200" w:lineRule="exact"/>
      </w:pP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&lt;stdlib.h&gt;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struct queue</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int data;</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struct queue *next;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struct queue *addq(struct</w:t>
      </w:r>
      <w:r>
        <w:rPr>
          <w:rFonts w:ascii="Arial" w:eastAsia="Arial" w:hAnsi="Arial" w:cs="Arial"/>
          <w:sz w:val="22"/>
          <w:szCs w:val="22"/>
        </w:rPr>
        <w:t xml:space="preserve"> queue *front);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struct queue *delq(struct queue *front);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int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struct queue *front = NULL;</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int option;</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348"/>
        <w:rPr>
          <w:rFonts w:ascii="Arial" w:eastAsia="Arial" w:hAnsi="Arial" w:cs="Arial"/>
          <w:sz w:val="22"/>
          <w:szCs w:val="22"/>
        </w:rPr>
      </w:pPr>
      <w:r>
        <w:rPr>
          <w:rFonts w:ascii="Arial" w:eastAsia="Arial" w:hAnsi="Arial" w:cs="Arial"/>
          <w:sz w:val="22"/>
          <w:szCs w:val="22"/>
        </w:rPr>
        <w:t>do</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5" w:lineRule="auto"/>
        <w:ind w:left="593" w:right="6062"/>
        <w:rPr>
          <w:rFonts w:ascii="Arial" w:eastAsia="Arial" w:hAnsi="Arial" w:cs="Arial"/>
          <w:sz w:val="22"/>
          <w:szCs w:val="22"/>
        </w:rPr>
      </w:pPr>
      <w:r>
        <w:rPr>
          <w:rFonts w:ascii="Arial" w:eastAsia="Arial" w:hAnsi="Arial" w:cs="Arial"/>
          <w:sz w:val="22"/>
          <w:szCs w:val="22"/>
        </w:rPr>
        <w:t>printf("\n1. Add to Queue"); printf("\n2. Delete from Queue"); printf("\n3. Exit");</w:t>
      </w:r>
    </w:p>
    <w:p w:rsidR="00581E26" w:rsidRDefault="00B40E6C">
      <w:pPr>
        <w:spacing w:before="6"/>
        <w:ind w:left="593"/>
        <w:rPr>
          <w:rFonts w:ascii="Arial" w:eastAsia="Arial" w:hAnsi="Arial" w:cs="Arial"/>
          <w:sz w:val="22"/>
          <w:szCs w:val="22"/>
        </w:rPr>
      </w:pPr>
      <w:r>
        <w:rPr>
          <w:rFonts w:ascii="Arial" w:eastAsia="Arial" w:hAnsi="Arial" w:cs="Arial"/>
          <w:sz w:val="22"/>
          <w:szCs w:val="22"/>
        </w:rPr>
        <w:t>printf("\nSelect</w:t>
      </w:r>
      <w:r>
        <w:rPr>
          <w:rFonts w:ascii="Arial" w:eastAsia="Arial" w:hAnsi="Arial" w:cs="Arial"/>
          <w:sz w:val="22"/>
          <w:szCs w:val="22"/>
        </w:rPr>
        <w:t xml:space="preserve"> an option: ");</w:t>
      </w:r>
    </w:p>
    <w:p w:rsidR="00581E26" w:rsidRDefault="00581E26">
      <w:pPr>
        <w:spacing w:before="6"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sz w:val="22"/>
          <w:szCs w:val="22"/>
        </w:rPr>
        <w:t>scanf("%d", &amp;option);</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593"/>
        <w:rPr>
          <w:rFonts w:ascii="Arial" w:eastAsia="Arial" w:hAnsi="Arial" w:cs="Arial"/>
          <w:sz w:val="22"/>
          <w:szCs w:val="22"/>
        </w:rPr>
      </w:pPr>
      <w:r>
        <w:rPr>
          <w:rFonts w:ascii="Arial" w:eastAsia="Arial" w:hAnsi="Arial" w:cs="Arial"/>
          <w:sz w:val="22"/>
          <w:szCs w:val="22"/>
        </w:rPr>
        <w:t>switch(option)</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799" w:right="8250"/>
        <w:jc w:val="center"/>
        <w:rPr>
          <w:rFonts w:ascii="Arial" w:eastAsia="Arial" w:hAnsi="Arial" w:cs="Arial"/>
          <w:sz w:val="22"/>
          <w:szCs w:val="22"/>
        </w:rPr>
      </w:pPr>
      <w:r>
        <w:rPr>
          <w:rFonts w:ascii="Arial" w:eastAsia="Arial" w:hAnsi="Arial" w:cs="Arial"/>
          <w:sz w:val="22"/>
          <w:szCs w:val="22"/>
        </w:rPr>
        <w:t>case 1:</w:t>
      </w:r>
    </w:p>
    <w:p w:rsidR="00581E26" w:rsidRDefault="00581E26">
      <w:pPr>
        <w:spacing w:before="6" w:line="180" w:lineRule="exact"/>
        <w:rPr>
          <w:sz w:val="19"/>
          <w:szCs w:val="19"/>
        </w:rPr>
      </w:pPr>
    </w:p>
    <w:p w:rsidR="00581E26" w:rsidRDefault="00B40E6C">
      <w:pPr>
        <w:ind w:left="1044" w:right="6888"/>
        <w:jc w:val="center"/>
        <w:rPr>
          <w:rFonts w:ascii="Arial" w:eastAsia="Arial" w:hAnsi="Arial" w:cs="Arial"/>
          <w:sz w:val="22"/>
          <w:szCs w:val="22"/>
        </w:rPr>
      </w:pPr>
      <w:r>
        <w:rPr>
          <w:rFonts w:ascii="Arial" w:eastAsia="Arial" w:hAnsi="Arial" w:cs="Arial"/>
          <w:sz w:val="22"/>
          <w:szCs w:val="22"/>
        </w:rPr>
        <w:t>front = addq(front);</w:t>
      </w:r>
    </w:p>
    <w:p w:rsidR="00581E26" w:rsidRDefault="00581E26">
      <w:pPr>
        <w:spacing w:before="6" w:line="180" w:lineRule="exact"/>
        <w:rPr>
          <w:sz w:val="19"/>
          <w:szCs w:val="19"/>
        </w:rPr>
      </w:pPr>
    </w:p>
    <w:p w:rsidR="00581E26" w:rsidRDefault="00B40E6C">
      <w:pPr>
        <w:ind w:left="1083"/>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printf("\nElement added to the queue.");</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907" w:right="8236"/>
        <w:jc w:val="center"/>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799" w:right="8250"/>
        <w:jc w:val="center"/>
        <w:rPr>
          <w:rFonts w:ascii="Arial" w:eastAsia="Arial" w:hAnsi="Arial" w:cs="Arial"/>
          <w:sz w:val="22"/>
          <w:szCs w:val="22"/>
        </w:rPr>
      </w:pPr>
      <w:r>
        <w:rPr>
          <w:rFonts w:ascii="Arial" w:eastAsia="Arial" w:hAnsi="Arial" w:cs="Arial"/>
          <w:sz w:val="22"/>
          <w:szCs w:val="22"/>
        </w:rPr>
        <w:t>case 2:</w:t>
      </w:r>
    </w:p>
    <w:p w:rsidR="00581E26" w:rsidRDefault="00581E26">
      <w:pPr>
        <w:spacing w:before="6" w:line="180" w:lineRule="exact"/>
        <w:rPr>
          <w:sz w:val="19"/>
          <w:szCs w:val="19"/>
        </w:rPr>
      </w:pPr>
    </w:p>
    <w:p w:rsidR="00581E26" w:rsidRDefault="00B40E6C">
      <w:pPr>
        <w:ind w:left="1080"/>
        <w:rPr>
          <w:rFonts w:ascii="Arial" w:eastAsia="Arial" w:hAnsi="Arial" w:cs="Arial"/>
          <w:sz w:val="22"/>
          <w:szCs w:val="22"/>
        </w:rPr>
      </w:pPr>
      <w:r>
        <w:rPr>
          <w:rFonts w:ascii="Arial" w:eastAsia="Arial" w:hAnsi="Arial" w:cs="Arial"/>
          <w:sz w:val="22"/>
          <w:szCs w:val="22"/>
        </w:rPr>
        <w:t>front = delq(front);</w:t>
      </w:r>
    </w:p>
    <w:p w:rsidR="00581E26" w:rsidRDefault="00581E26">
      <w:pPr>
        <w:spacing w:before="6" w:line="180" w:lineRule="exact"/>
        <w:rPr>
          <w:sz w:val="19"/>
          <w:szCs w:val="19"/>
        </w:rPr>
      </w:pPr>
    </w:p>
    <w:p w:rsidR="00581E26" w:rsidRDefault="00B40E6C">
      <w:pPr>
        <w:ind w:left="1083"/>
        <w:rPr>
          <w:rFonts w:ascii="Arial" w:eastAsia="Arial" w:hAnsi="Arial" w:cs="Arial"/>
          <w:sz w:val="22"/>
          <w:szCs w:val="22"/>
        </w:rPr>
      </w:pPr>
      <w:r>
        <w:rPr>
          <w:rFonts w:ascii="Arial" w:eastAsia="Arial" w:hAnsi="Arial" w:cs="Arial"/>
          <w:sz w:val="22"/>
          <w:szCs w:val="22"/>
        </w:rPr>
        <w:t>break;</w:t>
      </w:r>
    </w:p>
    <w:p w:rsidR="00581E26" w:rsidRDefault="00581E26">
      <w:pPr>
        <w:spacing w:before="6" w:line="180" w:lineRule="exact"/>
        <w:rPr>
          <w:sz w:val="19"/>
          <w:szCs w:val="19"/>
        </w:rPr>
      </w:pPr>
    </w:p>
    <w:p w:rsidR="00581E26" w:rsidRDefault="00B40E6C">
      <w:pPr>
        <w:ind w:left="797" w:right="8247"/>
        <w:jc w:val="center"/>
        <w:rPr>
          <w:rFonts w:ascii="Arial" w:eastAsia="Arial" w:hAnsi="Arial" w:cs="Arial"/>
          <w:sz w:val="22"/>
          <w:szCs w:val="22"/>
        </w:rPr>
      </w:pPr>
      <w:r>
        <w:rPr>
          <w:rFonts w:ascii="Arial" w:eastAsia="Arial" w:hAnsi="Arial" w:cs="Arial"/>
          <w:sz w:val="22"/>
          <w:szCs w:val="22"/>
        </w:rPr>
        <w:t>case 3:</w:t>
      </w:r>
    </w:p>
    <w:p w:rsidR="00581E26" w:rsidRDefault="00581E26">
      <w:pPr>
        <w:spacing w:before="6" w:line="180" w:lineRule="exact"/>
        <w:rPr>
          <w:sz w:val="19"/>
          <w:szCs w:val="19"/>
        </w:rPr>
      </w:pPr>
    </w:p>
    <w:p w:rsidR="00581E26" w:rsidRDefault="00B40E6C">
      <w:pPr>
        <w:spacing w:line="240" w:lineRule="exact"/>
        <w:ind w:left="1083"/>
        <w:rPr>
          <w:rFonts w:ascii="Arial" w:eastAsia="Arial" w:hAnsi="Arial" w:cs="Arial"/>
          <w:sz w:val="22"/>
          <w:szCs w:val="22"/>
        </w:rPr>
      </w:pPr>
      <w:r>
        <w:rPr>
          <w:rFonts w:ascii="Arial" w:eastAsia="Arial" w:hAnsi="Arial" w:cs="Arial"/>
          <w:position w:val="-1"/>
          <w:sz w:val="22"/>
          <w:szCs w:val="22"/>
        </w:rPr>
        <w:t>exit(0);</w:t>
      </w:r>
    </w:p>
    <w:p w:rsidR="00581E26" w:rsidRDefault="00581E26">
      <w:pPr>
        <w:spacing w:before="8" w:line="160" w:lineRule="exact"/>
        <w:rPr>
          <w:sz w:val="16"/>
          <w:szCs w:val="16"/>
        </w:rPr>
      </w:pPr>
    </w:p>
    <w:p w:rsidR="00581E26" w:rsidRDefault="00B40E6C">
      <w:pPr>
        <w:spacing w:before="32"/>
        <w:ind w:left="59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 while(1);</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240" w:lineRule="exact"/>
        <w:ind w:left="346"/>
        <w:rPr>
          <w:rFonts w:ascii="Arial" w:eastAsia="Arial" w:hAnsi="Arial" w:cs="Arial"/>
          <w:sz w:val="22"/>
          <w:szCs w:val="22"/>
        </w:rPr>
      </w:pPr>
      <w:r>
        <w:rPr>
          <w:rFonts w:ascii="Arial" w:eastAsia="Arial" w:hAnsi="Arial" w:cs="Arial"/>
          <w:position w:val="-1"/>
          <w:sz w:val="22"/>
          <w:szCs w:val="22"/>
        </w:rPr>
        <w:t>return 0;</w:t>
      </w:r>
    </w:p>
    <w:p w:rsidR="00581E26" w:rsidRDefault="00581E26">
      <w:pPr>
        <w:spacing w:before="8" w:line="160" w:lineRule="exact"/>
        <w:rPr>
          <w:sz w:val="16"/>
          <w:szCs w:val="16"/>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struct queue *addq(struct queue *front)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struct queue *new_node = (struct queue*)malloc(sizeof(struct queue));</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if(new_node == NULL)</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sz w:val="22"/>
          <w:szCs w:val="22"/>
        </w:rPr>
        <w:t>printf("Insufficient memory.");</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return front;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6" w:lineRule="auto"/>
        <w:ind w:left="348" w:right="6325"/>
        <w:rPr>
          <w:rFonts w:ascii="Arial" w:eastAsia="Arial" w:hAnsi="Arial" w:cs="Arial"/>
          <w:sz w:val="22"/>
          <w:szCs w:val="22"/>
        </w:rPr>
      </w:pPr>
      <w:r>
        <w:rPr>
          <w:rFonts w:ascii="Arial" w:eastAsia="Arial" w:hAnsi="Arial" w:cs="Arial"/>
          <w:sz w:val="22"/>
          <w:szCs w:val="22"/>
        </w:rPr>
        <w:t>printf("\nEnter data: "); scanf("%d", &amp;new_node-&gt;data); new_node-&gt;next = NULL;</w:t>
      </w:r>
    </w:p>
    <w:p w:rsidR="00581E26" w:rsidRDefault="00581E26">
      <w:pPr>
        <w:spacing w:line="200" w:lineRule="exact"/>
      </w:pPr>
    </w:p>
    <w:p w:rsidR="00581E26" w:rsidRDefault="00581E26">
      <w:pPr>
        <w:spacing w:before="17" w:line="240" w:lineRule="exact"/>
        <w:rPr>
          <w:sz w:val="24"/>
          <w:szCs w:val="24"/>
        </w:rPr>
      </w:pPr>
    </w:p>
    <w:p w:rsidR="00581E26" w:rsidRDefault="00B40E6C">
      <w:pPr>
        <w:ind w:left="348"/>
        <w:rPr>
          <w:rFonts w:ascii="Arial" w:eastAsia="Arial" w:hAnsi="Arial" w:cs="Arial"/>
          <w:sz w:val="22"/>
          <w:szCs w:val="22"/>
        </w:rPr>
      </w:pPr>
      <w:r>
        <w:rPr>
          <w:rFonts w:ascii="Arial" w:eastAsia="Arial" w:hAnsi="Arial" w:cs="Arial"/>
          <w:sz w:val="22"/>
          <w:szCs w:val="22"/>
        </w:rPr>
        <w:t>if(front == NULL)</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front = new_node;</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else</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821"/>
        <w:rPr>
          <w:rFonts w:ascii="Arial" w:eastAsia="Arial" w:hAnsi="Arial" w:cs="Arial"/>
          <w:sz w:val="22"/>
          <w:szCs w:val="22"/>
        </w:rPr>
      </w:pPr>
      <w:r>
        <w:rPr>
          <w:rFonts w:ascii="Arial" w:eastAsia="Arial" w:hAnsi="Arial" w:cs="Arial"/>
          <w:sz w:val="22"/>
          <w:szCs w:val="22"/>
        </w:rPr>
        <w:t>struct queue *temp = front;</w:t>
      </w:r>
    </w:p>
    <w:p w:rsidR="00581E26" w:rsidRDefault="00581E26">
      <w:pPr>
        <w:spacing w:before="6"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sz w:val="22"/>
          <w:szCs w:val="22"/>
        </w:rPr>
        <w:t>while(temp-&gt;next != NULL)</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836"/>
        <w:rPr>
          <w:rFonts w:ascii="Arial" w:eastAsia="Arial" w:hAnsi="Arial" w:cs="Arial"/>
          <w:sz w:val="22"/>
          <w:szCs w:val="22"/>
        </w:rPr>
      </w:pPr>
      <w:r>
        <w:rPr>
          <w:rFonts w:ascii="Arial" w:eastAsia="Arial" w:hAnsi="Arial" w:cs="Arial"/>
          <w:sz w:val="22"/>
          <w:szCs w:val="22"/>
        </w:rPr>
        <w:t>temp = temp-&gt;next;</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240" w:lineRule="exact"/>
        <w:ind w:left="591"/>
        <w:rPr>
          <w:rFonts w:ascii="Arial" w:eastAsia="Arial" w:hAnsi="Arial" w:cs="Arial"/>
          <w:sz w:val="22"/>
          <w:szCs w:val="22"/>
        </w:rPr>
      </w:pPr>
      <w:r>
        <w:rPr>
          <w:rFonts w:ascii="Arial" w:eastAsia="Arial" w:hAnsi="Arial" w:cs="Arial"/>
          <w:position w:val="-1"/>
          <w:sz w:val="22"/>
          <w:szCs w:val="22"/>
        </w:rPr>
        <w:t>temp-&gt;next = new_node;</w:t>
      </w:r>
    </w:p>
    <w:p w:rsidR="00581E26" w:rsidRDefault="00581E26">
      <w:pPr>
        <w:spacing w:before="8" w:line="160" w:lineRule="exact"/>
        <w:rPr>
          <w:sz w:val="16"/>
          <w:szCs w:val="16"/>
        </w:rPr>
      </w:pPr>
    </w:p>
    <w:p w:rsidR="00581E26" w:rsidRDefault="00B40E6C">
      <w:pPr>
        <w:spacing w:before="32"/>
        <w:ind w:left="346"/>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240" w:lineRule="exact"/>
        <w:ind w:left="346"/>
        <w:rPr>
          <w:rFonts w:ascii="Arial" w:eastAsia="Arial" w:hAnsi="Arial" w:cs="Arial"/>
          <w:sz w:val="22"/>
          <w:szCs w:val="22"/>
        </w:rPr>
      </w:pPr>
      <w:r>
        <w:rPr>
          <w:rFonts w:ascii="Arial" w:eastAsia="Arial" w:hAnsi="Arial" w:cs="Arial"/>
          <w:position w:val="-1"/>
          <w:sz w:val="22"/>
          <w:szCs w:val="22"/>
        </w:rPr>
        <w:t>return front;</w:t>
      </w:r>
    </w:p>
    <w:p w:rsidR="00581E26" w:rsidRDefault="00581E26">
      <w:pPr>
        <w:spacing w:before="8" w:line="160" w:lineRule="exact"/>
        <w:rPr>
          <w:sz w:val="16"/>
          <w:szCs w:val="16"/>
        </w:rPr>
      </w:pPr>
    </w:p>
    <w:p w:rsidR="00581E26" w:rsidRDefault="00B40E6C">
      <w:pPr>
        <w:spacing w:before="32"/>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struct queue *delq(struct</w:t>
      </w:r>
      <w:r>
        <w:rPr>
          <w:rFonts w:ascii="Arial" w:eastAsia="Arial" w:hAnsi="Arial" w:cs="Arial"/>
          <w:sz w:val="22"/>
          <w:szCs w:val="22"/>
        </w:rPr>
        <w:t xml:space="preserve"> queue *front)</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sz w:val="22"/>
          <w:szCs w:val="22"/>
        </w:rPr>
        <w:t>if(front == NULL)</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sz w:val="22"/>
          <w:szCs w:val="22"/>
        </w:rPr>
        <w:t>printf("Queue is empty.");</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sz w:val="22"/>
          <w:szCs w:val="22"/>
        </w:rPr>
        <w:t>return front;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5" w:lineRule="auto"/>
        <w:ind w:left="346" w:right="5713" w:firstLine="2"/>
        <w:rPr>
          <w:rFonts w:ascii="Arial" w:eastAsia="Arial" w:hAnsi="Arial" w:cs="Arial"/>
          <w:sz w:val="22"/>
          <w:szCs w:val="22"/>
        </w:rPr>
      </w:pPr>
      <w:r>
        <w:rPr>
          <w:rFonts w:ascii="Arial" w:eastAsia="Arial" w:hAnsi="Arial" w:cs="Arial"/>
          <w:sz w:val="22"/>
          <w:szCs w:val="22"/>
        </w:rPr>
        <w:t>struct queue *temp = front; printf("Deleted data: %d", front-&gt;data); front = front-&gt;next;</w:t>
      </w:r>
    </w:p>
    <w:p w:rsidR="00581E26" w:rsidRDefault="00B40E6C">
      <w:pPr>
        <w:spacing w:before="5" w:line="240" w:lineRule="exact"/>
        <w:ind w:left="346"/>
        <w:rPr>
          <w:rFonts w:ascii="Arial" w:eastAsia="Arial" w:hAnsi="Arial" w:cs="Arial"/>
          <w:sz w:val="22"/>
          <w:szCs w:val="22"/>
        </w:rPr>
      </w:pPr>
      <w:r>
        <w:rPr>
          <w:rFonts w:ascii="Arial" w:eastAsia="Arial" w:hAnsi="Arial" w:cs="Arial"/>
          <w:position w:val="-1"/>
          <w:sz w:val="22"/>
          <w:szCs w:val="22"/>
        </w:rPr>
        <w:t>free(temp);</w:t>
      </w:r>
    </w:p>
    <w:p w:rsidR="00581E26" w:rsidRDefault="00581E26">
      <w:pPr>
        <w:spacing w:line="200" w:lineRule="exact"/>
      </w:pPr>
    </w:p>
    <w:p w:rsidR="00581E26" w:rsidRDefault="00581E26">
      <w:pPr>
        <w:spacing w:line="200" w:lineRule="exact"/>
      </w:pPr>
    </w:p>
    <w:p w:rsidR="00581E26" w:rsidRDefault="00581E26">
      <w:pPr>
        <w:spacing w:before="17" w:line="200" w:lineRule="exact"/>
      </w:pPr>
    </w:p>
    <w:p w:rsidR="00581E26" w:rsidRDefault="00B40E6C">
      <w:pPr>
        <w:spacing w:before="32"/>
        <w:ind w:left="346"/>
        <w:rPr>
          <w:rFonts w:ascii="Arial" w:eastAsia="Arial" w:hAnsi="Arial" w:cs="Arial"/>
          <w:sz w:val="22"/>
          <w:szCs w:val="22"/>
        </w:rPr>
      </w:pPr>
      <w:r>
        <w:rPr>
          <w:rFonts w:ascii="Arial" w:eastAsia="Arial" w:hAnsi="Arial" w:cs="Arial"/>
          <w:sz w:val="22"/>
          <w:szCs w:val="22"/>
        </w:rPr>
        <w:t>return front;</w:t>
      </w:r>
    </w:p>
    <w:p w:rsidR="00581E26" w:rsidRDefault="00B40E6C">
      <w:pPr>
        <w:spacing w:before="1"/>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34" type="#_x0000_t75" style="width:150.5pt;height:394.3pt">
            <v:imagedata r:id="rId30"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145" style="position:absolute;margin-left:71.95pt;margin-top:79.65pt;width:479.6pt;height:18.95pt;z-index:-251658240;mso-position-horizontal-relative:page;mso-position-vertical-relative:page" coordorigin="1439,1593" coordsize="9592,379">
            <v:shape id="_x0000_s1155" style="position:absolute;left:1450;top:1603;width:1694;height:0" coordorigin="1450,1603" coordsize="1694,0" path="m1450,1603r1694,e" filled="f" strokeweight=".21308mm">
              <v:path arrowok="t"/>
            </v:shape>
            <v:shape id="_x0000_s1154" style="position:absolute;left:3154;top:1603;width:5519;height:0" coordorigin="3154,1603" coordsize="5519,0" path="m3154,1603r5519,e" filled="f" strokeweight=".21308mm">
              <v:path arrowok="t"/>
            </v:shape>
            <v:shape id="_x0000_s1153" style="position:absolute;left:8683;top:1603;width:2338;height:0" coordorigin="8683,1603" coordsize="2338,0" path="m8683,1603r2338,e" filled="f" strokeweight=".21308mm">
              <v:path arrowok="t"/>
            </v:shape>
            <v:shape id="_x0000_s1152" style="position:absolute;left:1445;top:1599;width:0;height:367" coordorigin="1445,1599" coordsize="0,367" path="m1445,1599r,367e" filled="f" strokeweight=".58pt">
              <v:path arrowok="t"/>
            </v:shape>
            <v:shape id="_x0000_s1151" style="position:absolute;left:1450;top:1961;width:1694;height:0" coordorigin="1450,1961" coordsize="1694,0" path="m1450,1961r1694,e" filled="f" strokeweight=".58pt">
              <v:path arrowok="t"/>
            </v:shape>
            <v:shape id="_x0000_s1150" style="position:absolute;left:3149;top:1599;width:0;height:367" coordorigin="3149,1599" coordsize="0,367" path="m3149,1599r,367e" filled="f" strokeweight=".58pt">
              <v:path arrowok="t"/>
            </v:shape>
            <v:shape id="_x0000_s1149" style="position:absolute;left:3154;top:1961;width:5519;height:0" coordorigin="3154,1961" coordsize="5519,0" path="m3154,1961r5519,e" filled="f" strokeweight=".58pt">
              <v:path arrowok="t"/>
            </v:shape>
            <v:shape id="_x0000_s1148" style="position:absolute;left:8678;top:1599;width:0;height:367" coordorigin="8678,1599" coordsize="0,367" path="m8678,1599r,367e" filled="f" strokeweight=".58pt">
              <v:path arrowok="t"/>
            </v:shape>
            <v:shape id="_x0000_s1147" style="position:absolute;left:8683;top:1961;width:2338;height:0" coordorigin="8683,1961" coordsize="2338,0" path="m8683,1961r2338,e" filled="f" strokeweight=".58pt">
              <v:path arrowok="t"/>
            </v:shape>
            <v:shape id="_x0000_s1146"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No.:08                                                     </w:t>
      </w:r>
      <w:r>
        <w:rPr>
          <w:rFonts w:ascii="Cambria" w:eastAsia="Cambria" w:hAnsi="Cambria" w:cs="Cambria"/>
          <w:b/>
          <w:position w:val="4"/>
          <w:sz w:val="24"/>
          <w:szCs w:val="24"/>
        </w:rPr>
        <w:t xml:space="preserve">Tree Traversal                                       </w:t>
      </w:r>
      <w:r>
        <w:rPr>
          <w:rFonts w:ascii="Cambria" w:eastAsia="Cambria" w:hAnsi="Cambria" w:cs="Cambria"/>
          <w:b/>
          <w:position w:val="-3"/>
          <w:sz w:val="22"/>
          <w:szCs w:val="22"/>
        </w:rPr>
        <w:t>Date:18/04/2024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359" w:lineRule="auto"/>
        <w:ind w:left="348" w:right="86"/>
        <w:rPr>
          <w:rFonts w:ascii="Cambria" w:eastAsia="Cambria" w:hAnsi="Cambria" w:cs="Cambria"/>
          <w:sz w:val="22"/>
          <w:szCs w:val="22"/>
        </w:rPr>
      </w:pPr>
      <w:r>
        <w:rPr>
          <w:rFonts w:ascii="Cambria" w:eastAsia="Cambria" w:hAnsi="Cambria" w:cs="Cambria"/>
          <w:b/>
          <w:sz w:val="22"/>
          <w:szCs w:val="22"/>
        </w:rPr>
        <w:t>Write  a  C  program  to  implement  a  Binary  tree  and  perform  the  following  tree  traversal operation.</w:t>
      </w:r>
    </w:p>
    <w:p w:rsidR="00581E26" w:rsidRDefault="00B40E6C">
      <w:pPr>
        <w:spacing w:before="2" w:line="359" w:lineRule="auto"/>
        <w:ind w:left="348" w:right="6676"/>
        <w:rPr>
          <w:rFonts w:ascii="Cambria" w:eastAsia="Cambria" w:hAnsi="Cambria" w:cs="Cambria"/>
          <w:sz w:val="22"/>
          <w:szCs w:val="22"/>
        </w:rPr>
      </w:pPr>
      <w:r>
        <w:rPr>
          <w:rFonts w:ascii="Cambria" w:eastAsia="Cambria" w:hAnsi="Cambria" w:cs="Cambria"/>
          <w:b/>
          <w:sz w:val="22"/>
          <w:szCs w:val="22"/>
        </w:rPr>
        <w:t>(i)          Inorder Traversal (ii)        Preorder Traversal (iii)       Postorder Traversal</w:t>
      </w:r>
    </w:p>
    <w:p w:rsidR="00581E26" w:rsidRDefault="00581E26">
      <w:pPr>
        <w:spacing w:before="6" w:line="100" w:lineRule="exact"/>
        <w:rPr>
          <w:sz w:val="11"/>
          <w:szCs w:val="11"/>
        </w:rPr>
      </w:pPr>
    </w:p>
    <w:p w:rsidR="00581E26" w:rsidRDefault="00581E26">
      <w:pPr>
        <w:spacing w:line="200" w:lineRule="exact"/>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60" w:lineRule="exact"/>
        <w:rPr>
          <w:sz w:val="26"/>
          <w:szCs w:val="26"/>
        </w:rPr>
      </w:pPr>
    </w:p>
    <w:p w:rsidR="00581E26" w:rsidRDefault="00B40E6C">
      <w:pPr>
        <w:ind w:left="502"/>
        <w:rPr>
          <w:rFonts w:ascii="Arial" w:eastAsia="Arial" w:hAnsi="Arial" w:cs="Arial"/>
          <w:sz w:val="24"/>
          <w:szCs w:val="24"/>
        </w:rPr>
      </w:pPr>
      <w:r>
        <w:rPr>
          <w:rFonts w:ascii="Arial" w:eastAsia="Arial" w:hAnsi="Arial" w:cs="Arial"/>
          <w:sz w:val="24"/>
          <w:szCs w:val="24"/>
        </w:rPr>
        <w:t>1) Start</w:t>
      </w:r>
    </w:p>
    <w:p w:rsidR="00581E26" w:rsidRDefault="00B40E6C">
      <w:pPr>
        <w:ind w:left="502"/>
        <w:rPr>
          <w:rFonts w:ascii="Arial" w:eastAsia="Arial" w:hAnsi="Arial" w:cs="Arial"/>
          <w:sz w:val="24"/>
          <w:szCs w:val="24"/>
        </w:rPr>
      </w:pPr>
      <w:r>
        <w:rPr>
          <w:rFonts w:ascii="Arial" w:eastAsia="Arial" w:hAnsi="Arial" w:cs="Arial"/>
          <w:sz w:val="24"/>
          <w:szCs w:val="24"/>
        </w:rPr>
        <w:t>2) Define a Node structure with data, left child pointer, and right child pointer.</w:t>
      </w:r>
    </w:p>
    <w:p w:rsidR="00581E26" w:rsidRDefault="00B40E6C">
      <w:pPr>
        <w:ind w:left="502"/>
        <w:rPr>
          <w:rFonts w:ascii="Arial" w:eastAsia="Arial" w:hAnsi="Arial" w:cs="Arial"/>
          <w:sz w:val="24"/>
          <w:szCs w:val="24"/>
        </w:rPr>
      </w:pPr>
      <w:r>
        <w:rPr>
          <w:rFonts w:ascii="Arial" w:eastAsia="Arial" w:hAnsi="Arial" w:cs="Arial"/>
          <w:sz w:val="24"/>
          <w:szCs w:val="24"/>
        </w:rPr>
        <w:t>3) Create functions for the following traversal methods:</w:t>
      </w:r>
    </w:p>
    <w:p w:rsidR="00581E26" w:rsidRDefault="00B40E6C">
      <w:pPr>
        <w:ind w:left="502"/>
        <w:rPr>
          <w:rFonts w:ascii="Arial" w:eastAsia="Arial" w:hAnsi="Arial" w:cs="Arial"/>
          <w:sz w:val="24"/>
          <w:szCs w:val="24"/>
        </w:rPr>
      </w:pPr>
      <w:r>
        <w:rPr>
          <w:rFonts w:ascii="Arial" w:eastAsia="Arial" w:hAnsi="Arial" w:cs="Arial"/>
          <w:sz w:val="24"/>
          <w:szCs w:val="24"/>
        </w:rPr>
        <w:t>4) Inorder traversal:</w:t>
      </w:r>
    </w:p>
    <w:p w:rsidR="00581E26" w:rsidRDefault="00B40E6C">
      <w:pPr>
        <w:ind w:left="504"/>
        <w:rPr>
          <w:rFonts w:ascii="Arial" w:eastAsia="Arial" w:hAnsi="Arial" w:cs="Arial"/>
          <w:sz w:val="24"/>
          <w:szCs w:val="24"/>
        </w:rPr>
      </w:pPr>
      <w:r>
        <w:rPr>
          <w:rFonts w:ascii="Arial" w:eastAsia="Arial" w:hAnsi="Arial" w:cs="Arial"/>
          <w:sz w:val="24"/>
          <w:szCs w:val="24"/>
        </w:rPr>
        <w:t xml:space="preserve">- Recursively call the function on the left </w:t>
      </w:r>
      <w:r>
        <w:rPr>
          <w:rFonts w:ascii="Arial" w:eastAsia="Arial" w:hAnsi="Arial" w:cs="Arial"/>
          <w:sz w:val="24"/>
          <w:szCs w:val="24"/>
        </w:rPr>
        <w:t>child.</w:t>
      </w:r>
    </w:p>
    <w:p w:rsidR="00581E26" w:rsidRDefault="00B40E6C">
      <w:pPr>
        <w:ind w:left="101"/>
        <w:rPr>
          <w:rFonts w:ascii="Arial" w:eastAsia="Arial" w:hAnsi="Arial" w:cs="Arial"/>
          <w:sz w:val="24"/>
          <w:szCs w:val="24"/>
        </w:rPr>
      </w:pPr>
      <w:r>
        <w:rPr>
          <w:rFonts w:ascii="Arial" w:eastAsia="Arial" w:hAnsi="Arial" w:cs="Arial"/>
          <w:sz w:val="24"/>
          <w:szCs w:val="24"/>
        </w:rPr>
        <w:t>- Print the data of the current Node.</w:t>
      </w:r>
    </w:p>
    <w:p w:rsidR="00581E26" w:rsidRDefault="00B40E6C">
      <w:pPr>
        <w:ind w:left="101"/>
        <w:rPr>
          <w:rFonts w:ascii="Arial" w:eastAsia="Arial" w:hAnsi="Arial" w:cs="Arial"/>
          <w:sz w:val="24"/>
          <w:szCs w:val="24"/>
        </w:rPr>
      </w:pPr>
      <w:r>
        <w:rPr>
          <w:rFonts w:ascii="Arial" w:eastAsia="Arial" w:hAnsi="Arial" w:cs="Arial"/>
          <w:sz w:val="24"/>
          <w:szCs w:val="24"/>
        </w:rPr>
        <w:t>- Recursively call the function on the right child.</w:t>
      </w:r>
    </w:p>
    <w:p w:rsidR="00581E26" w:rsidRDefault="00B40E6C">
      <w:pPr>
        <w:ind w:left="101"/>
        <w:rPr>
          <w:rFonts w:ascii="Arial" w:eastAsia="Arial" w:hAnsi="Arial" w:cs="Arial"/>
          <w:sz w:val="24"/>
          <w:szCs w:val="24"/>
        </w:rPr>
      </w:pPr>
      <w:r>
        <w:rPr>
          <w:rFonts w:ascii="Arial" w:eastAsia="Arial" w:hAnsi="Arial" w:cs="Arial"/>
          <w:sz w:val="24"/>
          <w:szCs w:val="24"/>
        </w:rPr>
        <w:t>5) Preorder traversal:</w:t>
      </w:r>
    </w:p>
    <w:p w:rsidR="00581E26" w:rsidRDefault="00B40E6C">
      <w:pPr>
        <w:ind w:left="101"/>
        <w:rPr>
          <w:rFonts w:ascii="Arial" w:eastAsia="Arial" w:hAnsi="Arial" w:cs="Arial"/>
          <w:sz w:val="24"/>
          <w:szCs w:val="24"/>
        </w:rPr>
      </w:pPr>
      <w:r>
        <w:rPr>
          <w:rFonts w:ascii="Arial" w:eastAsia="Arial" w:hAnsi="Arial" w:cs="Arial"/>
          <w:sz w:val="24"/>
          <w:szCs w:val="24"/>
        </w:rPr>
        <w:t>- Print the data of the current Node.</w:t>
      </w:r>
    </w:p>
    <w:p w:rsidR="00581E26" w:rsidRDefault="00B40E6C">
      <w:pPr>
        <w:ind w:left="101"/>
        <w:rPr>
          <w:rFonts w:ascii="Arial" w:eastAsia="Arial" w:hAnsi="Arial" w:cs="Arial"/>
          <w:sz w:val="24"/>
          <w:szCs w:val="24"/>
        </w:rPr>
      </w:pPr>
      <w:r>
        <w:rPr>
          <w:rFonts w:ascii="Arial" w:eastAsia="Arial" w:hAnsi="Arial" w:cs="Arial"/>
          <w:sz w:val="24"/>
          <w:szCs w:val="24"/>
        </w:rPr>
        <w:t>- Recursively call the function on the left child.</w:t>
      </w:r>
    </w:p>
    <w:p w:rsidR="00581E26" w:rsidRDefault="00B40E6C">
      <w:pPr>
        <w:ind w:left="101"/>
        <w:rPr>
          <w:rFonts w:ascii="Arial" w:eastAsia="Arial" w:hAnsi="Arial" w:cs="Arial"/>
          <w:sz w:val="24"/>
          <w:szCs w:val="24"/>
        </w:rPr>
      </w:pPr>
      <w:r>
        <w:rPr>
          <w:rFonts w:ascii="Arial" w:eastAsia="Arial" w:hAnsi="Arial" w:cs="Arial"/>
          <w:sz w:val="24"/>
          <w:szCs w:val="24"/>
        </w:rPr>
        <w:t xml:space="preserve">- Recursively call the function on the </w:t>
      </w:r>
      <w:r>
        <w:rPr>
          <w:rFonts w:ascii="Arial" w:eastAsia="Arial" w:hAnsi="Arial" w:cs="Arial"/>
          <w:sz w:val="24"/>
          <w:szCs w:val="24"/>
        </w:rPr>
        <w:t>right child.</w:t>
      </w:r>
    </w:p>
    <w:p w:rsidR="00581E26" w:rsidRDefault="00B40E6C">
      <w:pPr>
        <w:ind w:left="101"/>
        <w:rPr>
          <w:rFonts w:ascii="Arial" w:eastAsia="Arial" w:hAnsi="Arial" w:cs="Arial"/>
          <w:sz w:val="24"/>
          <w:szCs w:val="24"/>
        </w:rPr>
      </w:pPr>
      <w:r>
        <w:rPr>
          <w:rFonts w:ascii="Arial" w:eastAsia="Arial" w:hAnsi="Arial" w:cs="Arial"/>
          <w:sz w:val="24"/>
          <w:szCs w:val="24"/>
        </w:rPr>
        <w:t>6) Postorder traversal:</w:t>
      </w:r>
    </w:p>
    <w:p w:rsidR="00581E26" w:rsidRDefault="00B40E6C">
      <w:pPr>
        <w:spacing w:line="260" w:lineRule="exact"/>
        <w:ind w:left="101"/>
        <w:rPr>
          <w:rFonts w:ascii="Arial" w:eastAsia="Arial" w:hAnsi="Arial" w:cs="Arial"/>
          <w:sz w:val="24"/>
          <w:szCs w:val="24"/>
        </w:rPr>
      </w:pPr>
      <w:r>
        <w:rPr>
          <w:rFonts w:ascii="Arial" w:eastAsia="Arial" w:hAnsi="Arial" w:cs="Arial"/>
          <w:sz w:val="24"/>
          <w:szCs w:val="24"/>
        </w:rPr>
        <w:t>- Recursively call the function on the left child.</w:t>
      </w:r>
    </w:p>
    <w:p w:rsidR="00581E26" w:rsidRDefault="00B40E6C">
      <w:pPr>
        <w:ind w:left="101"/>
        <w:rPr>
          <w:rFonts w:ascii="Arial" w:eastAsia="Arial" w:hAnsi="Arial" w:cs="Arial"/>
          <w:sz w:val="24"/>
          <w:szCs w:val="24"/>
        </w:rPr>
      </w:pPr>
      <w:r>
        <w:rPr>
          <w:rFonts w:ascii="Arial" w:eastAsia="Arial" w:hAnsi="Arial" w:cs="Arial"/>
          <w:sz w:val="24"/>
          <w:szCs w:val="24"/>
        </w:rPr>
        <w:t>- Recursively call the function on the right child.</w:t>
      </w:r>
    </w:p>
    <w:p w:rsidR="00581E26" w:rsidRDefault="00B40E6C">
      <w:pPr>
        <w:ind w:left="101"/>
        <w:rPr>
          <w:rFonts w:ascii="Arial" w:eastAsia="Arial" w:hAnsi="Arial" w:cs="Arial"/>
          <w:sz w:val="24"/>
          <w:szCs w:val="24"/>
        </w:rPr>
      </w:pPr>
      <w:r>
        <w:rPr>
          <w:rFonts w:ascii="Arial" w:eastAsia="Arial" w:hAnsi="Arial" w:cs="Arial"/>
          <w:sz w:val="24"/>
          <w:szCs w:val="24"/>
        </w:rPr>
        <w:t>- Print the data of the current Node.</w:t>
      </w:r>
    </w:p>
    <w:p w:rsidR="00581E26" w:rsidRDefault="00B40E6C">
      <w:pPr>
        <w:ind w:left="101"/>
        <w:rPr>
          <w:rFonts w:ascii="Arial" w:eastAsia="Arial" w:hAnsi="Arial" w:cs="Arial"/>
          <w:sz w:val="24"/>
          <w:szCs w:val="24"/>
        </w:rPr>
      </w:pPr>
      <w:r>
        <w:rPr>
          <w:rFonts w:ascii="Arial" w:eastAsia="Arial" w:hAnsi="Arial" w:cs="Arial"/>
          <w:sz w:val="24"/>
          <w:szCs w:val="24"/>
        </w:rPr>
        <w:t>7) Initialize the root of the binary tree.</w:t>
      </w:r>
    </w:p>
    <w:p w:rsidR="00581E26" w:rsidRDefault="00B40E6C">
      <w:pPr>
        <w:ind w:left="101" w:right="1026"/>
        <w:rPr>
          <w:rFonts w:ascii="Arial" w:eastAsia="Arial" w:hAnsi="Arial" w:cs="Arial"/>
          <w:sz w:val="24"/>
          <w:szCs w:val="24"/>
        </w:rPr>
      </w:pPr>
      <w:r>
        <w:rPr>
          <w:rFonts w:ascii="Arial" w:eastAsia="Arial" w:hAnsi="Arial" w:cs="Arial"/>
          <w:sz w:val="24"/>
          <w:szCs w:val="24"/>
        </w:rPr>
        <w:t>8) Call the traversal functions with the root Node to perform inorder, preorder, and postorder traversal.</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9)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&lt;stdlib.h&gt;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5" w:lineRule="auto"/>
        <w:ind w:left="101" w:right="8103"/>
        <w:rPr>
          <w:rFonts w:ascii="Arial" w:eastAsia="Arial" w:hAnsi="Arial" w:cs="Arial"/>
          <w:sz w:val="22"/>
          <w:szCs w:val="22"/>
        </w:rPr>
      </w:pPr>
      <w:r>
        <w:rPr>
          <w:rFonts w:ascii="Arial" w:eastAsia="Arial" w:hAnsi="Arial" w:cs="Arial"/>
          <w:sz w:val="22"/>
          <w:szCs w:val="22"/>
        </w:rPr>
        <w:t>struct node { int element; struct node* left;</w:t>
      </w:r>
    </w:p>
    <w:p w:rsidR="00581E26" w:rsidRDefault="00B40E6C">
      <w:pPr>
        <w:spacing w:before="5"/>
        <w:ind w:left="101"/>
        <w:rPr>
          <w:rFonts w:ascii="Arial" w:eastAsia="Arial" w:hAnsi="Arial" w:cs="Arial"/>
          <w:sz w:val="22"/>
          <w:szCs w:val="22"/>
        </w:rPr>
      </w:pPr>
      <w:r>
        <w:rPr>
          <w:rFonts w:ascii="Arial" w:eastAsia="Arial" w:hAnsi="Arial" w:cs="Arial"/>
          <w:sz w:val="22"/>
          <w:szCs w:val="22"/>
        </w:rPr>
        <w:t>struct node* right;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struct node* </w:t>
      </w:r>
      <w:r>
        <w:rPr>
          <w:rFonts w:ascii="Arial" w:eastAsia="Arial" w:hAnsi="Arial" w:cs="Arial"/>
          <w:sz w:val="22"/>
          <w:szCs w:val="22"/>
        </w:rPr>
        <w:t>createNode(int val)</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5" w:lineRule="auto"/>
        <w:ind w:left="101" w:right="3706"/>
        <w:rPr>
          <w:rFonts w:ascii="Arial" w:eastAsia="Arial" w:hAnsi="Arial" w:cs="Arial"/>
          <w:sz w:val="22"/>
          <w:szCs w:val="22"/>
        </w:rPr>
      </w:pPr>
      <w:r>
        <w:rPr>
          <w:rFonts w:ascii="Arial" w:eastAsia="Arial" w:hAnsi="Arial" w:cs="Arial"/>
          <w:sz w:val="22"/>
          <w:szCs w:val="22"/>
        </w:rPr>
        <w:t>struct node* Node = (struct node*)malloc(sizeof(struct node)); Node-&gt;element = val;</w:t>
      </w:r>
    </w:p>
    <w:p w:rsidR="00581E26" w:rsidRDefault="00B40E6C">
      <w:pPr>
        <w:spacing w:before="5" w:line="425" w:lineRule="auto"/>
        <w:ind w:left="101" w:right="7661"/>
        <w:rPr>
          <w:rFonts w:ascii="Arial" w:eastAsia="Arial" w:hAnsi="Arial" w:cs="Arial"/>
          <w:sz w:val="22"/>
          <w:szCs w:val="22"/>
        </w:rPr>
      </w:pPr>
      <w:r>
        <w:rPr>
          <w:rFonts w:ascii="Arial" w:eastAsia="Arial" w:hAnsi="Arial" w:cs="Arial"/>
          <w:sz w:val="22"/>
          <w:szCs w:val="22"/>
        </w:rPr>
        <w:t>Node-&gt;left = NULL; Node-&gt;right = NULL;</w:t>
      </w:r>
    </w:p>
    <w:p w:rsidR="00581E26" w:rsidRDefault="00581E26">
      <w:pPr>
        <w:spacing w:line="200" w:lineRule="exact"/>
      </w:pPr>
    </w:p>
    <w:p w:rsidR="00581E26" w:rsidRDefault="00581E26">
      <w:pPr>
        <w:spacing w:before="1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return (Node);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traversePreorder(struct 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w:t>
      </w:r>
    </w:p>
    <w:p w:rsidR="00581E26" w:rsidRDefault="00581E26">
      <w:pPr>
        <w:spacing w:before="8" w:line="180" w:lineRule="exact"/>
        <w:rPr>
          <w:sz w:val="19"/>
          <w:szCs w:val="19"/>
        </w:rPr>
      </w:pPr>
    </w:p>
    <w:p w:rsidR="00581E26" w:rsidRDefault="00B40E6C">
      <w:pPr>
        <w:spacing w:line="425" w:lineRule="auto"/>
        <w:ind w:left="101" w:right="6825"/>
        <w:rPr>
          <w:rFonts w:ascii="Arial" w:eastAsia="Arial" w:hAnsi="Arial" w:cs="Arial"/>
          <w:sz w:val="22"/>
          <w:szCs w:val="22"/>
        </w:rPr>
      </w:pPr>
      <w:r>
        <w:rPr>
          <w:rFonts w:ascii="Arial" w:eastAsia="Arial" w:hAnsi="Arial" w:cs="Arial"/>
          <w:sz w:val="22"/>
          <w:szCs w:val="22"/>
        </w:rPr>
        <w:t>printf</w:t>
      </w:r>
      <w:r>
        <w:rPr>
          <w:rFonts w:ascii="Arial" w:eastAsia="Arial" w:hAnsi="Arial" w:cs="Arial"/>
          <w:sz w:val="22"/>
          <w:szCs w:val="22"/>
        </w:rPr>
        <w:t>(" %d ", root-&gt;element); traversePreorder(root-&gt;left); traversePreorder(root-&gt;right);</w:t>
      </w:r>
    </w:p>
    <w:p w:rsidR="00581E26" w:rsidRDefault="00B40E6C">
      <w:pPr>
        <w:spacing w:before="5"/>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void traverseInorder(struct 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w:t>
      </w:r>
    </w:p>
    <w:p w:rsidR="00581E26" w:rsidRDefault="00581E26">
      <w:pPr>
        <w:spacing w:before="6" w:line="180" w:lineRule="exact"/>
        <w:rPr>
          <w:sz w:val="19"/>
          <w:szCs w:val="19"/>
        </w:rPr>
      </w:pPr>
    </w:p>
    <w:p w:rsidR="00581E26" w:rsidRDefault="00B40E6C">
      <w:pPr>
        <w:spacing w:line="425" w:lineRule="auto"/>
        <w:ind w:left="101" w:right="6912"/>
        <w:rPr>
          <w:rFonts w:ascii="Arial" w:eastAsia="Arial" w:hAnsi="Arial" w:cs="Arial"/>
          <w:sz w:val="22"/>
          <w:szCs w:val="22"/>
        </w:rPr>
      </w:pPr>
      <w:r>
        <w:rPr>
          <w:rFonts w:ascii="Arial" w:eastAsia="Arial" w:hAnsi="Arial" w:cs="Arial"/>
          <w:sz w:val="22"/>
          <w:szCs w:val="22"/>
        </w:rPr>
        <w:t>traverseInorder(root-&gt;left); printf(" %d ", root-&gt;element); traverseInorder(root-&gt;right);</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void traversePostorder(struct 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w:t>
      </w:r>
    </w:p>
    <w:p w:rsidR="00581E26" w:rsidRDefault="00581E26">
      <w:pPr>
        <w:spacing w:before="8" w:line="180" w:lineRule="exact"/>
        <w:rPr>
          <w:sz w:val="19"/>
          <w:szCs w:val="19"/>
        </w:rPr>
      </w:pPr>
    </w:p>
    <w:p w:rsidR="00581E26" w:rsidRDefault="00B40E6C">
      <w:pPr>
        <w:spacing w:line="425" w:lineRule="auto"/>
        <w:ind w:left="101" w:right="6727"/>
        <w:rPr>
          <w:rFonts w:ascii="Arial" w:eastAsia="Arial" w:hAnsi="Arial" w:cs="Arial"/>
          <w:sz w:val="22"/>
          <w:szCs w:val="22"/>
        </w:rPr>
      </w:pPr>
      <w:r>
        <w:rPr>
          <w:rFonts w:ascii="Arial" w:eastAsia="Arial" w:hAnsi="Arial" w:cs="Arial"/>
          <w:sz w:val="22"/>
          <w:szCs w:val="22"/>
        </w:rPr>
        <w:t>traversePostorder(root-&gt;left); traversePostorder(root-&gt;right); printf(" %d ", root-&gt;element);</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int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struct node* root = createNode(36);</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root-&gt;left = createNode(26);</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root-&gt;right = createNode(46);</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root-&gt;left-&gt;left = createNode(21);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root-&gt;left-&gt;right = createNode(31);</w:t>
      </w:r>
    </w:p>
    <w:p w:rsidR="00581E26" w:rsidRDefault="00581E26">
      <w:pPr>
        <w:spacing w:before="6" w:line="180" w:lineRule="exact"/>
        <w:rPr>
          <w:sz w:val="19"/>
          <w:szCs w:val="19"/>
        </w:rPr>
      </w:pPr>
    </w:p>
    <w:p w:rsidR="00581E26" w:rsidRDefault="00B40E6C">
      <w:pPr>
        <w:spacing w:line="426" w:lineRule="auto"/>
        <w:ind w:left="101" w:right="5851"/>
        <w:rPr>
          <w:rFonts w:ascii="Arial" w:eastAsia="Arial" w:hAnsi="Arial" w:cs="Arial"/>
          <w:sz w:val="22"/>
          <w:szCs w:val="22"/>
        </w:rPr>
      </w:pPr>
      <w:r>
        <w:rPr>
          <w:rFonts w:ascii="Arial" w:eastAsia="Arial" w:hAnsi="Arial" w:cs="Arial"/>
          <w:sz w:val="22"/>
          <w:szCs w:val="22"/>
        </w:rPr>
        <w:t>root-&gt;left-&gt;left-&gt;left = createNode(11); root-&gt;left-&gt;left-&gt;right = createNode(24); root-&gt;right-&gt;left = createNode(41);</w:t>
      </w:r>
    </w:p>
    <w:p w:rsidR="00581E26" w:rsidRDefault="00B40E6C">
      <w:pPr>
        <w:spacing w:before="4"/>
        <w:ind w:left="101"/>
        <w:rPr>
          <w:rFonts w:ascii="Arial" w:eastAsia="Arial" w:hAnsi="Arial" w:cs="Arial"/>
          <w:sz w:val="22"/>
          <w:szCs w:val="22"/>
        </w:rPr>
      </w:pPr>
      <w:r>
        <w:rPr>
          <w:rFonts w:ascii="Arial" w:eastAsia="Arial" w:hAnsi="Arial" w:cs="Arial"/>
          <w:sz w:val="22"/>
          <w:szCs w:val="22"/>
        </w:rPr>
        <w:t>root-&gt;right-&gt;right = createNode(56);</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root-&gt;right-&gt;right-&gt;left = createNode(51);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root-&gt;right-&gt;right-&gt;right = createNode(66);</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printf("\n The Preorder traversal of given binary tree is -\n");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traversePreorder(root);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printf("\n The Inorder traversal of given binary tree is -\n");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traverseInorder(root);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printf("\n The Postorder traversal of given binary tree is -\n");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traversePostorder(root);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return 0;</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4" w:line="180" w:lineRule="exact"/>
        <w:rPr>
          <w:sz w:val="19"/>
          <w:szCs w:val="19"/>
        </w:rPr>
      </w:pPr>
    </w:p>
    <w:p w:rsidR="00581E26" w:rsidRDefault="0099215F">
      <w:pPr>
        <w:ind w:left="100"/>
      </w:pPr>
      <w:r>
        <w:rPr>
          <w:noProof/>
        </w:rPr>
      </w:r>
      <w:r w:rsidR="0099215F">
        <w:rPr>
          <w:noProof/>
        </w:rPr>
        <w:pict>
          <v:shape id="_x0000_i1035" type="#_x0000_t75" style="width:444.2pt;height:94.5pt">
            <v:imagedata r:id="rId31" o:title=""/>
          </v:shape>
        </w:pict>
      </w:r>
    </w:p>
    <w:p w:rsidR="00581E26" w:rsidRDefault="00581E26">
      <w:pPr>
        <w:spacing w:before="8" w:line="100" w:lineRule="exact"/>
        <w:rPr>
          <w:sz w:val="11"/>
          <w:szCs w:val="11"/>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133" style="position:absolute;margin-left:71.95pt;margin-top:79.65pt;width:479.6pt;height:18.95pt;z-index:-251658240;mso-position-horizontal-relative:page;mso-position-vertical-relative:page" coordorigin="1439,1593" coordsize="9592,379">
            <v:shape id="_x0000_s1143" style="position:absolute;left:1450;top:1603;width:1694;height:0" coordorigin="1450,1603" coordsize="1694,0" path="m1450,1603r1694,e" filled="f" strokeweight=".21308mm">
              <v:path arrowok="t"/>
            </v:shape>
            <v:shape id="_x0000_s1142" style="position:absolute;left:3154;top:1603;width:5519;height:0" coordorigin="3154,1603" coordsize="5519,0" path="m3154,1603r5519,e" filled="f" strokeweight=".21308mm">
              <v:path arrowok="t"/>
            </v:shape>
            <v:shape id="_x0000_s1141" style="position:absolute;left:8683;top:1603;width:2338;height:0" coordorigin="8683,1603" coordsize="2338,0" path="m8683,1603r2338,e" filled="f" strokeweight=".21308mm">
              <v:path arrowok="t"/>
            </v:shape>
            <v:shape id="_x0000_s1140" style="position:absolute;left:1445;top:1599;width:0;height:367" coordorigin="1445,1599" coordsize="0,367" path="m1445,1599r,367e" filled="f" strokeweight=".58pt">
              <v:path arrowok="t"/>
            </v:shape>
            <v:shape id="_x0000_s1139" style="position:absolute;left:1450;top:1961;width:1694;height:0" coordorigin="1450,1961" coordsize="1694,0" path="m1450,1961r1694,e" filled="f" strokeweight=".58pt">
              <v:path arrowok="t"/>
            </v:shape>
            <v:shape id="_x0000_s1138" style="position:absolute;left:3149;top:1599;width:0;height:367" coordorigin="3149,1599" coordsize="0,367" path="m3149,1599r,367e" filled="f" strokeweight=".58pt">
              <v:path arrowok="t"/>
            </v:shape>
            <v:shape id="_x0000_s1137" style="position:absolute;left:3154;top:1961;width:5519;height:0" coordorigin="3154,1961" coordsize="5519,0" path="m3154,1961r5519,e" filled="f" strokeweight=".58pt">
              <v:path arrowok="t"/>
            </v:shape>
            <v:shape id="_x0000_s1136" style="position:absolute;left:8678;top:1599;width:0;height:367" coordorigin="8678,1599" coordsize="0,367" path="m8678,1599r,367e" filled="f" strokeweight=".58pt">
              <v:path arrowok="t"/>
            </v:shape>
            <v:shape id="_x0000_s1135" style="position:absolute;left:8683;top:1961;width:2338;height:0" coordorigin="8683,1961" coordsize="2338,0" path="m8683,1961r2338,e" filled="f" strokeweight=".58pt">
              <v:path arrowok="t"/>
            </v:shape>
            <v:shape id="_x0000_s1134"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2" w:line="220" w:lineRule="exact"/>
        <w:rPr>
          <w:sz w:val="22"/>
          <w:szCs w:val="22"/>
        </w:rPr>
      </w:pPr>
    </w:p>
    <w:p w:rsidR="00581E26" w:rsidRDefault="00B40E6C">
      <w:pPr>
        <w:spacing w:before="30"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No.:09                              </w:t>
      </w:r>
      <w:r>
        <w:rPr>
          <w:rFonts w:ascii="Cambria" w:eastAsia="Cambria" w:hAnsi="Cambria" w:cs="Cambria"/>
          <w:b/>
          <w:position w:val="6"/>
          <w:sz w:val="22"/>
          <w:szCs w:val="22"/>
        </w:rPr>
        <w:t xml:space="preserve">Implementation of Binary Search tree                    </w:t>
      </w:r>
      <w:r>
        <w:rPr>
          <w:rFonts w:ascii="Cambria" w:eastAsia="Cambria" w:hAnsi="Cambria" w:cs="Cambria"/>
          <w:b/>
          <w:position w:val="-3"/>
          <w:sz w:val="22"/>
          <w:szCs w:val="22"/>
        </w:rPr>
        <w:t>Date:25/04/2024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359" w:lineRule="auto"/>
        <w:ind w:left="348" w:right="126"/>
        <w:rPr>
          <w:rFonts w:ascii="Cambria" w:eastAsia="Cambria" w:hAnsi="Cambria" w:cs="Cambria"/>
          <w:sz w:val="22"/>
          <w:szCs w:val="22"/>
        </w:rPr>
      </w:pPr>
      <w:r>
        <w:rPr>
          <w:rFonts w:ascii="Cambria" w:eastAsia="Cambria" w:hAnsi="Cambria" w:cs="Cambria"/>
          <w:b/>
          <w:sz w:val="22"/>
          <w:szCs w:val="22"/>
        </w:rPr>
        <w:t xml:space="preserve">Write a C program to implement a Binary Search Tree and perform the </w:t>
      </w:r>
      <w:r>
        <w:rPr>
          <w:rFonts w:ascii="Cambria" w:eastAsia="Cambria" w:hAnsi="Cambria" w:cs="Cambria"/>
          <w:b/>
          <w:sz w:val="22"/>
          <w:szCs w:val="22"/>
        </w:rPr>
        <w:t>following operations. (i)          Insert</w:t>
      </w:r>
    </w:p>
    <w:p w:rsidR="00581E26" w:rsidRDefault="00B40E6C">
      <w:pPr>
        <w:spacing w:before="2" w:line="359" w:lineRule="auto"/>
        <w:ind w:left="348" w:right="7964"/>
        <w:jc w:val="both"/>
        <w:rPr>
          <w:rFonts w:ascii="Cambria" w:eastAsia="Cambria" w:hAnsi="Cambria" w:cs="Cambria"/>
          <w:sz w:val="22"/>
          <w:szCs w:val="22"/>
        </w:rPr>
      </w:pPr>
      <w:r>
        <w:rPr>
          <w:rFonts w:ascii="Cambria" w:eastAsia="Cambria" w:hAnsi="Cambria" w:cs="Cambria"/>
          <w:b/>
          <w:sz w:val="22"/>
          <w:szCs w:val="22"/>
        </w:rPr>
        <w:t>(ii)        Delete (iii)       Search (iv)       Display</w:t>
      </w:r>
    </w:p>
    <w:p w:rsidR="00581E26" w:rsidRDefault="00581E26">
      <w:pPr>
        <w:spacing w:before="19" w:line="240" w:lineRule="exact"/>
        <w:rPr>
          <w:sz w:val="24"/>
          <w:szCs w:val="24"/>
        </w:rPr>
      </w:pPr>
    </w:p>
    <w:p w:rsidR="00581E26" w:rsidRDefault="00B40E6C">
      <w:pPr>
        <w:ind w:left="348" w:right="8358"/>
        <w:jc w:val="both"/>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1) Start</w:t>
      </w:r>
    </w:p>
    <w:p w:rsidR="00581E26" w:rsidRDefault="00B40E6C">
      <w:pPr>
        <w:ind w:left="101"/>
        <w:rPr>
          <w:rFonts w:ascii="Arial" w:eastAsia="Arial" w:hAnsi="Arial" w:cs="Arial"/>
          <w:sz w:val="24"/>
          <w:szCs w:val="24"/>
        </w:rPr>
      </w:pPr>
      <w:r>
        <w:rPr>
          <w:rFonts w:ascii="Arial" w:eastAsia="Arial" w:hAnsi="Arial" w:cs="Arial"/>
          <w:sz w:val="24"/>
          <w:szCs w:val="24"/>
        </w:rPr>
        <w:t>2) Define a Node structure with data, left child pointer, and right child pointer.</w:t>
      </w:r>
    </w:p>
    <w:p w:rsidR="00581E26" w:rsidRDefault="00B40E6C">
      <w:pPr>
        <w:ind w:left="101"/>
        <w:rPr>
          <w:rFonts w:ascii="Arial" w:eastAsia="Arial" w:hAnsi="Arial" w:cs="Arial"/>
          <w:sz w:val="24"/>
          <w:szCs w:val="24"/>
        </w:rPr>
      </w:pPr>
      <w:r>
        <w:rPr>
          <w:rFonts w:ascii="Arial" w:eastAsia="Arial" w:hAnsi="Arial" w:cs="Arial"/>
          <w:sz w:val="24"/>
          <w:szCs w:val="24"/>
        </w:rPr>
        <w:t>3) Initialize a root pointer to NULL.</w:t>
      </w:r>
    </w:p>
    <w:p w:rsidR="00581E26" w:rsidRDefault="00B40E6C">
      <w:pPr>
        <w:ind w:left="101"/>
        <w:rPr>
          <w:rFonts w:ascii="Arial" w:eastAsia="Arial" w:hAnsi="Arial" w:cs="Arial"/>
          <w:sz w:val="24"/>
          <w:szCs w:val="24"/>
        </w:rPr>
      </w:pPr>
      <w:r>
        <w:rPr>
          <w:rFonts w:ascii="Arial" w:eastAsia="Arial" w:hAnsi="Arial" w:cs="Arial"/>
          <w:sz w:val="24"/>
          <w:szCs w:val="24"/>
        </w:rPr>
        <w:t>4) Create functions for the following operations:</w:t>
      </w:r>
    </w:p>
    <w:p w:rsidR="00581E26" w:rsidRDefault="00B40E6C">
      <w:pPr>
        <w:ind w:left="101"/>
        <w:rPr>
          <w:rFonts w:ascii="Arial" w:eastAsia="Arial" w:hAnsi="Arial" w:cs="Arial"/>
          <w:sz w:val="24"/>
          <w:szCs w:val="24"/>
        </w:rPr>
      </w:pPr>
      <w:r>
        <w:rPr>
          <w:rFonts w:ascii="Arial" w:eastAsia="Arial" w:hAnsi="Arial" w:cs="Arial"/>
          <w:sz w:val="24"/>
          <w:szCs w:val="24"/>
        </w:rPr>
        <w:t>a. Insert:</w:t>
      </w:r>
    </w:p>
    <w:p w:rsidR="00581E26" w:rsidRDefault="00B40E6C">
      <w:pPr>
        <w:ind w:left="101"/>
        <w:rPr>
          <w:rFonts w:ascii="Arial" w:eastAsia="Arial" w:hAnsi="Arial" w:cs="Arial"/>
          <w:sz w:val="24"/>
          <w:szCs w:val="24"/>
        </w:rPr>
      </w:pPr>
      <w:r>
        <w:rPr>
          <w:rFonts w:ascii="Arial" w:eastAsia="Arial" w:hAnsi="Arial" w:cs="Arial"/>
          <w:sz w:val="24"/>
          <w:szCs w:val="24"/>
        </w:rPr>
        <w:t>- If the tree is empty, create a new Node and set it as the root.</w:t>
      </w:r>
    </w:p>
    <w:p w:rsidR="00581E26" w:rsidRDefault="00B40E6C">
      <w:pPr>
        <w:ind w:left="101"/>
        <w:rPr>
          <w:rFonts w:ascii="Arial" w:eastAsia="Arial" w:hAnsi="Arial" w:cs="Arial"/>
          <w:sz w:val="24"/>
          <w:szCs w:val="24"/>
        </w:rPr>
      </w:pPr>
      <w:r>
        <w:rPr>
          <w:rFonts w:ascii="Arial" w:eastAsia="Arial" w:hAnsi="Arial" w:cs="Arial"/>
          <w:sz w:val="24"/>
          <w:szCs w:val="24"/>
        </w:rPr>
        <w:t>- Otherwise, traverse the tree starting from the root:</w:t>
      </w:r>
    </w:p>
    <w:p w:rsidR="00581E26" w:rsidRDefault="00B40E6C">
      <w:pPr>
        <w:ind w:left="101"/>
        <w:rPr>
          <w:rFonts w:ascii="Arial" w:eastAsia="Arial" w:hAnsi="Arial" w:cs="Arial"/>
          <w:sz w:val="24"/>
          <w:szCs w:val="24"/>
        </w:rPr>
      </w:pPr>
      <w:r>
        <w:rPr>
          <w:rFonts w:ascii="Arial" w:eastAsia="Arial" w:hAnsi="Arial" w:cs="Arial"/>
          <w:sz w:val="24"/>
          <w:szCs w:val="24"/>
        </w:rPr>
        <w:t>- If the data is less than the current Node's data, move to the left child.</w:t>
      </w:r>
    </w:p>
    <w:p w:rsidR="00581E26" w:rsidRDefault="00B40E6C">
      <w:pPr>
        <w:ind w:left="101"/>
        <w:rPr>
          <w:rFonts w:ascii="Arial" w:eastAsia="Arial" w:hAnsi="Arial" w:cs="Arial"/>
          <w:sz w:val="24"/>
          <w:szCs w:val="24"/>
        </w:rPr>
      </w:pPr>
      <w:r>
        <w:rPr>
          <w:rFonts w:ascii="Arial" w:eastAsia="Arial" w:hAnsi="Arial" w:cs="Arial"/>
          <w:sz w:val="24"/>
          <w:szCs w:val="24"/>
        </w:rPr>
        <w:t xml:space="preserve">- If the </w:t>
      </w:r>
      <w:r>
        <w:rPr>
          <w:rFonts w:ascii="Arial" w:eastAsia="Arial" w:hAnsi="Arial" w:cs="Arial"/>
          <w:sz w:val="24"/>
          <w:szCs w:val="24"/>
        </w:rPr>
        <w:t>data is greater than the current Node's data, move to the right child.</w:t>
      </w:r>
    </w:p>
    <w:p w:rsidR="00581E26" w:rsidRDefault="00B40E6C">
      <w:pPr>
        <w:ind w:left="101" w:right="2169"/>
        <w:rPr>
          <w:rFonts w:ascii="Arial" w:eastAsia="Arial" w:hAnsi="Arial" w:cs="Arial"/>
          <w:sz w:val="24"/>
          <w:szCs w:val="24"/>
        </w:rPr>
      </w:pPr>
      <w:r>
        <w:rPr>
          <w:rFonts w:ascii="Arial" w:eastAsia="Arial" w:hAnsi="Arial" w:cs="Arial"/>
          <w:sz w:val="24"/>
          <w:szCs w:val="24"/>
        </w:rPr>
        <w:t>- Repeat until reaching a NULL child pointer, then insert the new Node. b. Search:</w:t>
      </w:r>
    </w:p>
    <w:p w:rsidR="00581E26" w:rsidRDefault="00B40E6C">
      <w:pPr>
        <w:ind w:left="101"/>
        <w:rPr>
          <w:rFonts w:ascii="Arial" w:eastAsia="Arial" w:hAnsi="Arial" w:cs="Arial"/>
          <w:sz w:val="24"/>
          <w:szCs w:val="24"/>
        </w:rPr>
      </w:pPr>
      <w:r>
        <w:rPr>
          <w:rFonts w:ascii="Arial" w:eastAsia="Arial" w:hAnsi="Arial" w:cs="Arial"/>
          <w:sz w:val="24"/>
          <w:szCs w:val="24"/>
        </w:rPr>
        <w:t>- Start from the root and compare the data with each Node:</w:t>
      </w:r>
    </w:p>
    <w:p w:rsidR="00581E26" w:rsidRDefault="00B40E6C">
      <w:pPr>
        <w:ind w:left="101"/>
        <w:rPr>
          <w:rFonts w:ascii="Arial" w:eastAsia="Arial" w:hAnsi="Arial" w:cs="Arial"/>
          <w:sz w:val="24"/>
          <w:szCs w:val="24"/>
        </w:rPr>
      </w:pPr>
      <w:r>
        <w:rPr>
          <w:rFonts w:ascii="Arial" w:eastAsia="Arial" w:hAnsi="Arial" w:cs="Arial"/>
          <w:sz w:val="24"/>
          <w:szCs w:val="24"/>
        </w:rPr>
        <w:t>- If the data matches, return the Node.</w:t>
      </w:r>
    </w:p>
    <w:p w:rsidR="00581E26" w:rsidRDefault="00B40E6C">
      <w:pPr>
        <w:ind w:left="101"/>
        <w:rPr>
          <w:rFonts w:ascii="Arial" w:eastAsia="Arial" w:hAnsi="Arial" w:cs="Arial"/>
          <w:sz w:val="24"/>
          <w:szCs w:val="24"/>
        </w:rPr>
      </w:pPr>
      <w:r>
        <w:rPr>
          <w:rFonts w:ascii="Arial" w:eastAsia="Arial" w:hAnsi="Arial" w:cs="Arial"/>
          <w:sz w:val="24"/>
          <w:szCs w:val="24"/>
        </w:rPr>
        <w:t>- If the data is less than the current Node's data, move to the left child.</w:t>
      </w:r>
    </w:p>
    <w:p w:rsidR="00581E26" w:rsidRDefault="00B40E6C">
      <w:pPr>
        <w:ind w:left="101"/>
        <w:rPr>
          <w:rFonts w:ascii="Arial" w:eastAsia="Arial" w:hAnsi="Arial" w:cs="Arial"/>
          <w:sz w:val="24"/>
          <w:szCs w:val="24"/>
        </w:rPr>
      </w:pPr>
      <w:r>
        <w:rPr>
          <w:rFonts w:ascii="Arial" w:eastAsia="Arial" w:hAnsi="Arial" w:cs="Arial"/>
          <w:sz w:val="24"/>
          <w:szCs w:val="24"/>
        </w:rPr>
        <w:t>- If the data is greater than the current Node's data, move to the right child.</w:t>
      </w:r>
    </w:p>
    <w:p w:rsidR="00581E26" w:rsidRDefault="00B40E6C">
      <w:pPr>
        <w:ind w:left="101"/>
        <w:rPr>
          <w:rFonts w:ascii="Arial" w:eastAsia="Arial" w:hAnsi="Arial" w:cs="Arial"/>
          <w:sz w:val="24"/>
          <w:szCs w:val="24"/>
        </w:rPr>
      </w:pPr>
      <w:r>
        <w:rPr>
          <w:rFonts w:ascii="Arial" w:eastAsia="Arial" w:hAnsi="Arial" w:cs="Arial"/>
          <w:sz w:val="24"/>
          <w:szCs w:val="24"/>
        </w:rPr>
        <w:t>- Repeat until finding the data or reaching a NULL child pointer.</w:t>
      </w:r>
    </w:p>
    <w:p w:rsidR="00581E26" w:rsidRDefault="00B40E6C">
      <w:pPr>
        <w:ind w:left="101" w:right="897"/>
        <w:rPr>
          <w:rFonts w:ascii="Arial" w:eastAsia="Arial" w:hAnsi="Arial" w:cs="Arial"/>
          <w:sz w:val="24"/>
          <w:szCs w:val="24"/>
        </w:rPr>
      </w:pPr>
      <w:r>
        <w:rPr>
          <w:rFonts w:ascii="Arial" w:eastAsia="Arial" w:hAnsi="Arial" w:cs="Arial"/>
          <w:sz w:val="24"/>
          <w:szCs w:val="24"/>
        </w:rPr>
        <w:t>5) Test the operations by inserting elements into the tree and searching for specific values.</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6) Stop</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spacing w:line="425" w:lineRule="auto"/>
        <w:ind w:left="101" w:right="7356"/>
        <w:rPr>
          <w:rFonts w:ascii="Arial" w:eastAsia="Arial" w:hAnsi="Arial" w:cs="Arial"/>
          <w:sz w:val="22"/>
          <w:szCs w:val="22"/>
        </w:rPr>
      </w:pPr>
      <w:r>
        <w:rPr>
          <w:rFonts w:ascii="Arial" w:eastAsia="Arial" w:hAnsi="Arial" w:cs="Arial"/>
          <w:sz w:val="22"/>
          <w:szCs w:val="22"/>
        </w:rPr>
        <w:t>#include &lt;stdlib.h&gt; struct BinaryTreeNode { int key;</w:t>
      </w:r>
    </w:p>
    <w:p w:rsidR="00581E26" w:rsidRDefault="00B40E6C">
      <w:pPr>
        <w:spacing w:before="5"/>
        <w:ind w:left="101"/>
        <w:rPr>
          <w:rFonts w:ascii="Arial" w:eastAsia="Arial" w:hAnsi="Arial" w:cs="Arial"/>
          <w:sz w:val="22"/>
          <w:szCs w:val="22"/>
        </w:rPr>
      </w:pPr>
      <w:r>
        <w:rPr>
          <w:rFonts w:ascii="Arial" w:eastAsia="Arial" w:hAnsi="Arial" w:cs="Arial"/>
          <w:sz w:val="22"/>
          <w:szCs w:val="22"/>
        </w:rPr>
        <w:t>struct BinaryTreeNode *left, *right;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struct BinaryTreeNode* </w:t>
      </w:r>
      <w:r>
        <w:rPr>
          <w:rFonts w:ascii="Arial" w:eastAsia="Arial" w:hAnsi="Arial" w:cs="Arial"/>
          <w:sz w:val="22"/>
          <w:szCs w:val="22"/>
        </w:rPr>
        <w:t>newNodeCreate(int value)</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struct BinaryTreeNode* temp</w:t>
      </w:r>
    </w:p>
    <w:p w:rsidR="00581E26" w:rsidRDefault="00581E26">
      <w:pPr>
        <w:spacing w:before="6" w:line="180" w:lineRule="exact"/>
        <w:rPr>
          <w:sz w:val="19"/>
          <w:szCs w:val="19"/>
        </w:rPr>
      </w:pPr>
    </w:p>
    <w:p w:rsidR="00581E26" w:rsidRDefault="00B40E6C">
      <w:pPr>
        <w:spacing w:line="425" w:lineRule="auto"/>
        <w:ind w:left="101" w:right="6358"/>
        <w:rPr>
          <w:rFonts w:ascii="Arial" w:eastAsia="Arial" w:hAnsi="Arial" w:cs="Arial"/>
          <w:sz w:val="22"/>
          <w:szCs w:val="22"/>
        </w:rPr>
      </w:pPr>
      <w:r>
        <w:rPr>
          <w:rFonts w:ascii="Arial" w:eastAsia="Arial" w:hAnsi="Arial" w:cs="Arial"/>
          <w:sz w:val="22"/>
          <w:szCs w:val="22"/>
        </w:rPr>
        <w:t>= (struct BinaryTreeNode*)malloc( sizeof(struct BinaryTreeNode)); temp-&gt;key = value;</w:t>
      </w:r>
    </w:p>
    <w:p w:rsidR="00581E26" w:rsidRDefault="00B40E6C">
      <w:pPr>
        <w:spacing w:before="5"/>
        <w:ind w:left="101"/>
        <w:rPr>
          <w:rFonts w:ascii="Arial" w:eastAsia="Arial" w:hAnsi="Arial" w:cs="Arial"/>
          <w:sz w:val="22"/>
          <w:szCs w:val="22"/>
        </w:rPr>
      </w:pPr>
      <w:r>
        <w:rPr>
          <w:rFonts w:ascii="Arial" w:eastAsia="Arial" w:hAnsi="Arial" w:cs="Arial"/>
          <w:sz w:val="22"/>
          <w:szCs w:val="22"/>
        </w:rPr>
        <w:t>temp-&gt;left = temp-&gt;right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temp;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struct BinaryTreeNode*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searchNode(struct BinaryTreeNode* root, int target)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 || root-&gt;key == target)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root;</w:t>
      </w:r>
    </w:p>
    <w:p w:rsidR="00581E26" w:rsidRDefault="00581E26">
      <w:pPr>
        <w:spacing w:before="9"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(root-&gt;key &lt; target)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searchNode(root-&gt;right, target);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searchNode(root-&gt;left, target);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struct BinaryTreeNode*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insertNode(</w:t>
      </w:r>
      <w:r>
        <w:rPr>
          <w:rFonts w:ascii="Arial" w:eastAsia="Arial" w:hAnsi="Arial" w:cs="Arial"/>
          <w:sz w:val="22"/>
          <w:szCs w:val="22"/>
        </w:rPr>
        <w:t>struct BinaryTreeNode* node, int value)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(node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newNodeCreate(value);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(value &lt; node-&gt;key)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node-&gt;left = insertNode(node-&gt;left, value);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if (value &gt; node-&gt;key)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node-&gt;right = insertNode(node-&gt;right, value);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node;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postOrder(struct BinaryTreeNode*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5" w:lineRule="auto"/>
        <w:ind w:left="101" w:right="7353"/>
        <w:rPr>
          <w:rFonts w:ascii="Arial" w:eastAsia="Arial" w:hAnsi="Arial" w:cs="Arial"/>
          <w:sz w:val="22"/>
          <w:szCs w:val="22"/>
        </w:rPr>
      </w:pPr>
      <w:r>
        <w:rPr>
          <w:rFonts w:ascii="Arial" w:eastAsia="Arial" w:hAnsi="Arial" w:cs="Arial"/>
          <w:sz w:val="22"/>
          <w:szCs w:val="22"/>
        </w:rPr>
        <w:t>if (root != NULL) { postOrder(root-&gt;left); postOrder(root-&gt;right); printf(" %d ", root-&gt;key);</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void inOrder(struct BinaryTreeNode* root)</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5" w:lineRule="auto"/>
        <w:ind w:left="101" w:right="7353"/>
        <w:rPr>
          <w:rFonts w:ascii="Arial" w:eastAsia="Arial" w:hAnsi="Arial" w:cs="Arial"/>
          <w:sz w:val="22"/>
          <w:szCs w:val="22"/>
        </w:rPr>
      </w:pPr>
      <w:r>
        <w:rPr>
          <w:rFonts w:ascii="Arial" w:eastAsia="Arial" w:hAnsi="Arial" w:cs="Arial"/>
          <w:sz w:val="22"/>
          <w:szCs w:val="22"/>
        </w:rPr>
        <w:t>if (root != NULL) { inOrder</w:t>
      </w:r>
      <w:r>
        <w:rPr>
          <w:rFonts w:ascii="Arial" w:eastAsia="Arial" w:hAnsi="Arial" w:cs="Arial"/>
          <w:sz w:val="22"/>
          <w:szCs w:val="22"/>
        </w:rPr>
        <w:t>(root-&gt;left); printf(" %d ", root-&gt;key); inOrder(root-&gt;right);</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void preOrder(struct BinaryTreeNode*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 {</w:t>
      </w:r>
    </w:p>
    <w:p w:rsidR="00581E26" w:rsidRDefault="00581E26">
      <w:pPr>
        <w:spacing w:before="6" w:line="180" w:lineRule="exact"/>
        <w:rPr>
          <w:sz w:val="19"/>
          <w:szCs w:val="19"/>
        </w:rPr>
      </w:pPr>
    </w:p>
    <w:p w:rsidR="00581E26" w:rsidRDefault="00B40E6C">
      <w:pPr>
        <w:spacing w:line="425" w:lineRule="auto"/>
        <w:ind w:left="101" w:right="7353"/>
        <w:rPr>
          <w:rFonts w:ascii="Arial" w:eastAsia="Arial" w:hAnsi="Arial" w:cs="Arial"/>
          <w:sz w:val="22"/>
          <w:szCs w:val="22"/>
        </w:rPr>
      </w:pPr>
      <w:r>
        <w:rPr>
          <w:rFonts w:ascii="Arial" w:eastAsia="Arial" w:hAnsi="Arial" w:cs="Arial"/>
          <w:sz w:val="22"/>
          <w:szCs w:val="22"/>
        </w:rPr>
        <w:t>printf(" %d ", root-&gt;key); preOrder(root-&gt;left); preOrder(root-&gt;right);</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struct </w:t>
      </w:r>
      <w:r>
        <w:rPr>
          <w:rFonts w:ascii="Arial" w:eastAsia="Arial" w:hAnsi="Arial" w:cs="Arial"/>
          <w:sz w:val="22"/>
          <w:szCs w:val="22"/>
        </w:rPr>
        <w:t>BinaryTreeNode* findMin(struct BinaryTreeNode*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 == NULL) {</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if (root-&gt;left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findMin(root-&gt;left);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5" w:lineRule="auto"/>
        <w:ind w:left="101" w:right="3820"/>
        <w:rPr>
          <w:rFonts w:ascii="Arial" w:eastAsia="Arial" w:hAnsi="Arial" w:cs="Arial"/>
          <w:sz w:val="22"/>
          <w:szCs w:val="22"/>
        </w:rPr>
      </w:pPr>
      <w:r>
        <w:rPr>
          <w:rFonts w:ascii="Arial" w:eastAsia="Arial" w:hAnsi="Arial" w:cs="Arial"/>
          <w:sz w:val="22"/>
          <w:szCs w:val="22"/>
        </w:rPr>
        <w:t>struct BinaryTreeNode* delete (struct BinaryTreeNode* root, int x)</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if </w:t>
      </w:r>
      <w:r>
        <w:rPr>
          <w:rFonts w:ascii="Arial" w:eastAsia="Arial" w:hAnsi="Arial" w:cs="Arial"/>
          <w:sz w:val="22"/>
          <w:szCs w:val="22"/>
        </w:rPr>
        <w:t>(root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NULL;</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if (x &gt; root-&gt;key)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root-&gt;right = delete (root-&gt;right, x);</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if (x &lt; root-&gt;key)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root-&gt;left = delete (root-&gt;left, x);</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else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(root-&gt;left == NULL &amp;&amp; root-&gt;right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free(root);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if (root-&gt;left == NULL</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 root-&gt;right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struct BinaryTreeNode* temp;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(root-&gt;left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temp = root-&gt;right;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temp = root-&gt;left;</w:t>
      </w:r>
    </w:p>
    <w:p w:rsidR="00581E26" w:rsidRDefault="00581E26">
      <w:pPr>
        <w:spacing w:before="6" w:line="180" w:lineRule="exact"/>
        <w:rPr>
          <w:sz w:val="19"/>
          <w:szCs w:val="19"/>
        </w:rPr>
      </w:pPr>
    </w:p>
    <w:p w:rsidR="00581E26" w:rsidRDefault="00B40E6C">
      <w:pPr>
        <w:spacing w:line="425" w:lineRule="auto"/>
        <w:ind w:left="101" w:right="8506"/>
        <w:rPr>
          <w:rFonts w:ascii="Arial" w:eastAsia="Arial" w:hAnsi="Arial" w:cs="Arial"/>
          <w:sz w:val="22"/>
          <w:szCs w:val="22"/>
        </w:rPr>
      </w:pPr>
      <w:r>
        <w:rPr>
          <w:rFonts w:ascii="Arial" w:eastAsia="Arial" w:hAnsi="Arial" w:cs="Arial"/>
          <w:sz w:val="22"/>
          <w:szCs w:val="22"/>
        </w:rPr>
        <w:t>} free(root); return temp;</w:t>
      </w:r>
    </w:p>
    <w:p w:rsidR="00581E26" w:rsidRDefault="00B40E6C">
      <w:pPr>
        <w:spacing w:before="6"/>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 xml:space="preserve">struct </w:t>
      </w:r>
      <w:r>
        <w:rPr>
          <w:rFonts w:ascii="Arial" w:eastAsia="Arial" w:hAnsi="Arial" w:cs="Arial"/>
          <w:sz w:val="22"/>
          <w:szCs w:val="22"/>
        </w:rPr>
        <w:t>BinaryTreeNode* temp = findMin(root-&gt;right);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root-&gt;key = temp-&gt;key;</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root-&gt;right = delete (root-&gt;right, temp-&gt;key);</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root;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int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struct BinaryTreeNode* root = NULL;</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line="425" w:lineRule="auto"/>
        <w:ind w:left="101" w:right="7045"/>
        <w:rPr>
          <w:rFonts w:ascii="Arial" w:eastAsia="Arial" w:hAnsi="Arial" w:cs="Arial"/>
          <w:sz w:val="22"/>
          <w:szCs w:val="22"/>
        </w:rPr>
      </w:pPr>
      <w:r>
        <w:rPr>
          <w:rFonts w:ascii="Arial" w:eastAsia="Arial" w:hAnsi="Arial" w:cs="Arial"/>
          <w:sz w:val="22"/>
          <w:szCs w:val="22"/>
        </w:rPr>
        <w:t xml:space="preserve">root = insertNode(root, 50); </w:t>
      </w:r>
      <w:r>
        <w:rPr>
          <w:rFonts w:ascii="Arial" w:eastAsia="Arial" w:hAnsi="Arial" w:cs="Arial"/>
          <w:sz w:val="22"/>
          <w:szCs w:val="22"/>
        </w:rPr>
        <w:t>insertNode(root, 30); insertNode(root, 20); insertNode(root, 40); insertNode(root, 70); insertNode(root, 60); insertNode(root, 80);</w:t>
      </w:r>
    </w:p>
    <w:p w:rsidR="00581E26" w:rsidRDefault="00B40E6C">
      <w:pPr>
        <w:spacing w:before="5"/>
        <w:ind w:left="101"/>
        <w:rPr>
          <w:rFonts w:ascii="Arial" w:eastAsia="Arial" w:hAnsi="Arial" w:cs="Arial"/>
          <w:sz w:val="22"/>
          <w:szCs w:val="22"/>
        </w:rPr>
      </w:pPr>
      <w:r>
        <w:rPr>
          <w:rFonts w:ascii="Arial" w:eastAsia="Arial" w:hAnsi="Arial" w:cs="Arial"/>
          <w:sz w:val="22"/>
          <w:szCs w:val="22"/>
        </w:rPr>
        <w:t>if (searchNode(root, 60) != NULL)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printf("60 found");</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else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printf("60 not found");</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spacing w:line="426" w:lineRule="auto"/>
        <w:ind w:left="101" w:right="8127"/>
        <w:rPr>
          <w:rFonts w:ascii="Arial" w:eastAsia="Arial" w:hAnsi="Arial" w:cs="Arial"/>
          <w:sz w:val="22"/>
          <w:szCs w:val="22"/>
        </w:rPr>
      </w:pPr>
      <w:r>
        <w:rPr>
          <w:rFonts w:ascii="Arial" w:eastAsia="Arial" w:hAnsi="Arial" w:cs="Arial"/>
          <w:sz w:val="22"/>
          <w:szCs w:val="22"/>
        </w:rPr>
        <w:t xml:space="preserve">printf("\n"); </w:t>
      </w:r>
      <w:r>
        <w:rPr>
          <w:rFonts w:ascii="Arial" w:eastAsia="Arial" w:hAnsi="Arial" w:cs="Arial"/>
          <w:sz w:val="22"/>
          <w:szCs w:val="22"/>
        </w:rPr>
        <w:t>postOrder(root); printf("\n");</w:t>
      </w:r>
    </w:p>
    <w:p w:rsidR="00581E26" w:rsidRDefault="00581E26">
      <w:pPr>
        <w:spacing w:line="200" w:lineRule="exact"/>
      </w:pPr>
    </w:p>
    <w:p w:rsidR="00581E26" w:rsidRDefault="00581E26">
      <w:pPr>
        <w:spacing w:before="14" w:line="240" w:lineRule="exact"/>
        <w:rPr>
          <w:sz w:val="24"/>
          <w:szCs w:val="24"/>
        </w:rPr>
      </w:pPr>
    </w:p>
    <w:p w:rsidR="00581E26" w:rsidRDefault="00B40E6C">
      <w:pPr>
        <w:spacing w:line="425" w:lineRule="auto"/>
        <w:ind w:left="101" w:right="8225"/>
        <w:rPr>
          <w:rFonts w:ascii="Arial" w:eastAsia="Arial" w:hAnsi="Arial" w:cs="Arial"/>
          <w:sz w:val="22"/>
          <w:szCs w:val="22"/>
        </w:rPr>
      </w:pPr>
      <w:r>
        <w:rPr>
          <w:rFonts w:ascii="Arial" w:eastAsia="Arial" w:hAnsi="Arial" w:cs="Arial"/>
          <w:sz w:val="22"/>
          <w:szCs w:val="22"/>
        </w:rPr>
        <w:t>preOrder(root); printf("\n"); inOrder(root); printf("\n");</w:t>
      </w:r>
    </w:p>
    <w:p w:rsidR="00581E26" w:rsidRDefault="00581E26">
      <w:pPr>
        <w:spacing w:line="200" w:lineRule="exact"/>
      </w:pPr>
    </w:p>
    <w:p w:rsidR="00581E26" w:rsidRDefault="00581E26">
      <w:pPr>
        <w:spacing w:before="1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struct BinaryTreeNode* temp = delete (root, 70);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printf("After Delete: \n");</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inOrder(root);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return 0;</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36" type="#_x0000_t75" style="width:444.2pt;height:94.5pt">
            <v:imagedata r:id="rId31" o:title=""/>
          </v:shape>
        </w:pict>
      </w:r>
    </w:p>
    <w:p w:rsidR="00581E26" w:rsidRDefault="00581E26">
      <w:pPr>
        <w:spacing w:before="9" w:line="140" w:lineRule="exact"/>
        <w:rPr>
          <w:sz w:val="14"/>
          <w:szCs w:val="14"/>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121" style="position:absolute;margin-left:71.95pt;margin-top:79.65pt;width:479.6pt;height:18.95pt;z-index:-251658240;mso-position-horizontal-relative:page;mso-position-vertical-relative:page" coordorigin="1439,1593" coordsize="9592,379">
            <v:shape id="_x0000_s1131" style="position:absolute;left:1450;top:1603;width:1694;height:0" coordorigin="1450,1603" coordsize="1694,0" path="m1450,1603r1694,e" filled="f" strokeweight=".21308mm">
              <v:path arrowok="t"/>
            </v:shape>
            <v:shape id="_x0000_s1130" style="position:absolute;left:3154;top:1603;width:5519;height:0" coordorigin="3154,1603" coordsize="5519,0" path="m3154,1603r5519,e" filled="f" strokeweight=".21308mm">
              <v:path arrowok="t"/>
            </v:shape>
            <v:shape id="_x0000_s1129" style="position:absolute;left:8683;top:1603;width:2338;height:0" coordorigin="8683,1603" coordsize="2338,0" path="m8683,1603r2338,e" filled="f" strokeweight=".21308mm">
              <v:path arrowok="t"/>
            </v:shape>
            <v:shape id="_x0000_s1128" style="position:absolute;left:1445;top:1599;width:0;height:367" coordorigin="1445,1599" coordsize="0,367" path="m1445,1599r,367e" filled="f" strokeweight=".58pt">
              <v:path arrowok="t"/>
            </v:shape>
            <v:shape id="_x0000_s1127" style="position:absolute;left:1450;top:1961;width:1694;height:0" coordorigin="1450,1961" coordsize="1694,0" path="m1450,1961r1694,e" filled="f" strokeweight=".58pt">
              <v:path arrowok="t"/>
            </v:shape>
            <v:shape id="_x0000_s1126" style="position:absolute;left:3149;top:1599;width:0;height:367" coordorigin="3149,1599" coordsize="0,367" path="m3149,1599r,367e" filled="f" strokeweight=".58pt">
              <v:path arrowok="t"/>
            </v:shape>
            <v:shape id="_x0000_s1125" style="position:absolute;left:3154;top:1961;width:5519;height:0" coordorigin="3154,1961" coordsize="5519,0" path="m3154,1961r5519,e" filled="f" strokeweight=".58pt">
              <v:path arrowok="t"/>
            </v:shape>
            <v:shape id="_x0000_s1124" style="position:absolute;left:8678;top:1599;width:0;height:367" coordorigin="8678,1599" coordsize="0,367" path="m8678,1599r,367e" filled="f" strokeweight=".58pt">
              <v:path arrowok="t"/>
            </v:shape>
            <v:shape id="_x0000_s1123" style="position:absolute;left:8683;top:1961;width:2338;height:0" coordorigin="8683,1961" coordsize="2338,0" path="m8683,1961r2338,e" filled="f" strokeweight=".58pt">
              <v:path arrowok="t"/>
            </v:shape>
            <v:shape id="_x0000_s1122"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2" w:line="220" w:lineRule="exact"/>
        <w:rPr>
          <w:sz w:val="22"/>
          <w:szCs w:val="22"/>
        </w:rPr>
      </w:pPr>
    </w:p>
    <w:p w:rsidR="00581E26" w:rsidRDefault="00B40E6C">
      <w:pPr>
        <w:spacing w:before="28"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 10                                       </w:t>
      </w:r>
      <w:r>
        <w:rPr>
          <w:rFonts w:ascii="Cambria" w:eastAsia="Cambria" w:hAnsi="Cambria" w:cs="Cambria"/>
          <w:b/>
          <w:position w:val="6"/>
          <w:sz w:val="22"/>
          <w:szCs w:val="22"/>
        </w:rPr>
        <w:t xml:space="preserve">Implementation of AVL Tree                              </w:t>
      </w:r>
      <w:r>
        <w:rPr>
          <w:rFonts w:ascii="Cambria" w:eastAsia="Cambria" w:hAnsi="Cambria" w:cs="Cambria"/>
          <w:b/>
          <w:position w:val="-3"/>
          <w:sz w:val="22"/>
          <w:szCs w:val="22"/>
        </w:rPr>
        <w:t>Date:02/05/2024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360" w:lineRule="auto"/>
        <w:ind w:left="348" w:right="82"/>
        <w:jc w:val="both"/>
        <w:rPr>
          <w:rFonts w:ascii="Cambria" w:eastAsia="Cambria" w:hAnsi="Cambria" w:cs="Cambria"/>
          <w:sz w:val="22"/>
          <w:szCs w:val="22"/>
        </w:rPr>
      </w:pPr>
      <w:r>
        <w:rPr>
          <w:rFonts w:ascii="Cambria" w:eastAsia="Cambria" w:hAnsi="Cambria" w:cs="Cambria"/>
          <w:b/>
          <w:sz w:val="22"/>
          <w:szCs w:val="22"/>
        </w:rPr>
        <w:t>Write a function in C program to insert a new node with a given value into an AVL tree. Ensure that the tree remains balanced after insertion by performing rotations if necessary. Repeat the above operation to delete a node from AVL tree.</w:t>
      </w:r>
    </w:p>
    <w:p w:rsidR="00581E26" w:rsidRDefault="00581E26">
      <w:pPr>
        <w:spacing w:before="18" w:line="240" w:lineRule="exact"/>
        <w:rPr>
          <w:sz w:val="24"/>
          <w:szCs w:val="24"/>
        </w:rPr>
      </w:pPr>
    </w:p>
    <w:p w:rsidR="00581E26" w:rsidRDefault="00B40E6C">
      <w:pPr>
        <w:ind w:left="348" w:right="8358"/>
        <w:jc w:val="both"/>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line="200" w:lineRule="exact"/>
      </w:pP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1) Start</w:t>
      </w:r>
    </w:p>
    <w:p w:rsidR="00581E26" w:rsidRDefault="00B40E6C">
      <w:pPr>
        <w:spacing w:before="1"/>
        <w:ind w:left="101"/>
        <w:rPr>
          <w:rFonts w:ascii="Arial" w:eastAsia="Arial" w:hAnsi="Arial" w:cs="Arial"/>
          <w:sz w:val="22"/>
          <w:szCs w:val="22"/>
        </w:rPr>
      </w:pPr>
      <w:r>
        <w:rPr>
          <w:rFonts w:ascii="Arial" w:eastAsia="Arial" w:hAnsi="Arial" w:cs="Arial"/>
          <w:sz w:val="22"/>
          <w:szCs w:val="22"/>
        </w:rPr>
        <w:t>2) Define the AVL Node Structure.</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3) Implement Rotation Operations (left and right rotations).</w:t>
      </w:r>
    </w:p>
    <w:p w:rsidR="00581E26" w:rsidRDefault="00B40E6C">
      <w:pPr>
        <w:spacing w:before="1"/>
        <w:ind w:left="101"/>
        <w:rPr>
          <w:rFonts w:ascii="Arial" w:eastAsia="Arial" w:hAnsi="Arial" w:cs="Arial"/>
          <w:sz w:val="22"/>
          <w:szCs w:val="22"/>
        </w:rPr>
      </w:pPr>
      <w:r>
        <w:rPr>
          <w:rFonts w:ascii="Arial" w:eastAsia="Arial" w:hAnsi="Arial" w:cs="Arial"/>
          <w:sz w:val="22"/>
          <w:szCs w:val="22"/>
        </w:rPr>
        <w:t xml:space="preserve">4) Insert new nodes into the AVL tree, updating heights and balancing as </w:t>
      </w:r>
      <w:r>
        <w:rPr>
          <w:rFonts w:ascii="Arial" w:eastAsia="Arial" w:hAnsi="Arial" w:cs="Arial"/>
          <w:sz w:val="22"/>
          <w:szCs w:val="22"/>
        </w:rPr>
        <w:t>needed.</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5) Delete nodes from the AVL tree, updating heights and balancing as needed.</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6) Implement traversal functions (in-order, pre-order, post-order) to navigate through the tree.</w:t>
      </w:r>
    </w:p>
    <w:p w:rsidR="00581E26" w:rsidRDefault="00B40E6C">
      <w:pPr>
        <w:spacing w:before="1"/>
        <w:ind w:left="101"/>
        <w:rPr>
          <w:rFonts w:ascii="Arial" w:eastAsia="Arial" w:hAnsi="Arial" w:cs="Arial"/>
          <w:sz w:val="22"/>
          <w:szCs w:val="22"/>
        </w:rPr>
      </w:pPr>
      <w:r>
        <w:rPr>
          <w:rFonts w:ascii="Arial" w:eastAsia="Arial" w:hAnsi="Arial" w:cs="Arial"/>
          <w:sz w:val="22"/>
          <w:szCs w:val="22"/>
        </w:rPr>
        <w:t>7) Implement a search function to find specific elements within the AVL tree.</w:t>
      </w:r>
    </w:p>
    <w:p w:rsidR="00581E26" w:rsidRDefault="00B40E6C">
      <w:pPr>
        <w:spacing w:line="240" w:lineRule="exact"/>
        <w:ind w:left="101"/>
        <w:rPr>
          <w:rFonts w:ascii="Arial" w:eastAsia="Arial" w:hAnsi="Arial" w:cs="Arial"/>
          <w:sz w:val="22"/>
          <w:szCs w:val="22"/>
        </w:rPr>
      </w:pPr>
      <w:r>
        <w:rPr>
          <w:rFonts w:ascii="Arial" w:eastAsia="Arial" w:hAnsi="Arial" w:cs="Arial"/>
          <w:sz w:val="22"/>
          <w:szCs w:val="22"/>
        </w:rPr>
        <w:t>8) Test the AVL tree implementation with various scenarios.</w:t>
      </w:r>
    </w:p>
    <w:p w:rsidR="00581E26" w:rsidRDefault="00B40E6C">
      <w:pPr>
        <w:spacing w:before="1"/>
        <w:ind w:left="101"/>
        <w:rPr>
          <w:rFonts w:ascii="Arial" w:eastAsia="Arial" w:hAnsi="Arial" w:cs="Arial"/>
          <w:sz w:val="22"/>
          <w:szCs w:val="22"/>
        </w:rPr>
      </w:pPr>
      <w:r>
        <w:rPr>
          <w:rFonts w:ascii="Arial" w:eastAsia="Arial" w:hAnsi="Arial" w:cs="Arial"/>
          <w:sz w:val="22"/>
          <w:szCs w:val="22"/>
        </w:rPr>
        <w:t>9) Optionally, optimize the implementation for better performance.</w:t>
      </w:r>
    </w:p>
    <w:p w:rsidR="00581E26" w:rsidRDefault="00B40E6C">
      <w:pPr>
        <w:spacing w:line="240" w:lineRule="exact"/>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10) Stop</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#include&lt;stdio.h&gt;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#include&lt;stdlib.h&gt;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49"/>
        <w:rPr>
          <w:rFonts w:ascii="Cambria" w:eastAsia="Cambria" w:hAnsi="Cambria" w:cs="Cambria"/>
          <w:sz w:val="22"/>
          <w:szCs w:val="22"/>
        </w:rPr>
      </w:pPr>
      <w:r>
        <w:rPr>
          <w:rFonts w:ascii="Cambria" w:eastAsia="Cambria" w:hAnsi="Cambria" w:cs="Cambria"/>
          <w:sz w:val="22"/>
          <w:szCs w:val="22"/>
        </w:rPr>
        <w:t>int data;</w:t>
      </w:r>
    </w:p>
    <w:p w:rsidR="00581E26" w:rsidRDefault="00581E26">
      <w:pPr>
        <w:spacing w:before="6" w:line="180" w:lineRule="exact"/>
        <w:rPr>
          <w:sz w:val="19"/>
          <w:szCs w:val="19"/>
        </w:rPr>
      </w:pPr>
    </w:p>
    <w:p w:rsidR="00581E26" w:rsidRDefault="00B40E6C">
      <w:pPr>
        <w:spacing w:line="422" w:lineRule="auto"/>
        <w:ind w:left="149" w:right="7913"/>
        <w:rPr>
          <w:rFonts w:ascii="Cambria" w:eastAsia="Cambria" w:hAnsi="Cambria" w:cs="Cambria"/>
          <w:sz w:val="22"/>
          <w:szCs w:val="22"/>
        </w:rPr>
      </w:pPr>
      <w:r>
        <w:rPr>
          <w:rFonts w:ascii="Cambria" w:eastAsia="Cambria" w:hAnsi="Cambria" w:cs="Cambria"/>
          <w:sz w:val="22"/>
          <w:szCs w:val="22"/>
        </w:rPr>
        <w:t>struct</w:t>
      </w:r>
      <w:r>
        <w:rPr>
          <w:rFonts w:ascii="Cambria" w:eastAsia="Cambria" w:hAnsi="Cambria" w:cs="Cambria"/>
          <w:sz w:val="22"/>
          <w:szCs w:val="22"/>
        </w:rPr>
        <w:t xml:space="preserve"> node* left; struct node* right; int ht;</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root = NULL;</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create(int);</w:t>
      </w:r>
    </w:p>
    <w:p w:rsidR="00581E26" w:rsidRDefault="00581E26">
      <w:pPr>
        <w:spacing w:before="6" w:line="180" w:lineRule="exact"/>
        <w:rPr>
          <w:sz w:val="19"/>
          <w:szCs w:val="19"/>
        </w:rPr>
      </w:pPr>
    </w:p>
    <w:p w:rsidR="00581E26" w:rsidRDefault="00B40E6C">
      <w:pPr>
        <w:spacing w:line="422" w:lineRule="auto"/>
        <w:ind w:left="101" w:right="5976"/>
        <w:rPr>
          <w:rFonts w:ascii="Cambria" w:eastAsia="Cambria" w:hAnsi="Cambria" w:cs="Cambria"/>
          <w:sz w:val="22"/>
          <w:szCs w:val="22"/>
        </w:rPr>
      </w:pPr>
      <w:r>
        <w:rPr>
          <w:rFonts w:ascii="Cambria" w:eastAsia="Cambria" w:hAnsi="Cambria" w:cs="Cambria"/>
          <w:sz w:val="22"/>
          <w:szCs w:val="22"/>
        </w:rPr>
        <w:t xml:space="preserve">struct node* insert(struct node*, int); struct node* delete(struct node*, int); struct node* search(struct node*, int); struct node* </w:t>
      </w:r>
      <w:r>
        <w:rPr>
          <w:rFonts w:ascii="Cambria" w:eastAsia="Cambria" w:hAnsi="Cambria" w:cs="Cambria"/>
          <w:sz w:val="22"/>
          <w:szCs w:val="22"/>
        </w:rPr>
        <w:t>rotate_left(struct node*); struct node* rotate_right(struct node*); int balance_factor(struct node*);</w:t>
      </w:r>
    </w:p>
    <w:p w:rsidR="00581E26" w:rsidRDefault="00B40E6C">
      <w:pPr>
        <w:spacing w:before="2" w:line="422" w:lineRule="auto"/>
        <w:ind w:left="101" w:right="6905"/>
        <w:rPr>
          <w:rFonts w:ascii="Cambria" w:eastAsia="Cambria" w:hAnsi="Cambria" w:cs="Cambria"/>
          <w:sz w:val="22"/>
          <w:szCs w:val="22"/>
        </w:rPr>
      </w:pPr>
      <w:r>
        <w:rPr>
          <w:rFonts w:ascii="Cambria" w:eastAsia="Cambria" w:hAnsi="Cambria" w:cs="Cambria"/>
          <w:sz w:val="22"/>
          <w:szCs w:val="22"/>
        </w:rPr>
        <w:t>int height(struct node*); void inorder(struct node*); void preorder(struct node*); void postorder(struct node*);</w:t>
      </w:r>
    </w:p>
    <w:p w:rsidR="00581E26" w:rsidRDefault="00581E26">
      <w:pPr>
        <w:spacing w:line="200" w:lineRule="exact"/>
      </w:pPr>
    </w:p>
    <w:p w:rsidR="00581E26" w:rsidRDefault="00581E26">
      <w:pPr>
        <w:spacing w:before="14"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main()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257" w:right="7531"/>
        <w:jc w:val="center"/>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int user_choice, data;</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13"/>
        <w:rPr>
          <w:rFonts w:ascii="Cambria" w:eastAsia="Cambria" w:hAnsi="Cambria" w:cs="Cambria"/>
          <w:sz w:val="22"/>
          <w:szCs w:val="22"/>
        </w:rPr>
      </w:pPr>
      <w:r>
        <w:rPr>
          <w:rFonts w:ascii="Cambria" w:eastAsia="Cambria" w:hAnsi="Cambria" w:cs="Cambria"/>
          <w:sz w:val="22"/>
          <w:szCs w:val="22"/>
        </w:rPr>
        <w:t>char user_continue = 'y';</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struct node* result = NULL;</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13"/>
        <w:rPr>
          <w:rFonts w:ascii="Cambria" w:eastAsia="Cambria" w:hAnsi="Cambria" w:cs="Cambria"/>
          <w:sz w:val="22"/>
          <w:szCs w:val="22"/>
        </w:rPr>
      </w:pPr>
      <w:r>
        <w:rPr>
          <w:rFonts w:ascii="Cambria" w:eastAsia="Cambria" w:hAnsi="Cambria" w:cs="Cambria"/>
          <w:sz w:val="22"/>
          <w:szCs w:val="22"/>
        </w:rPr>
        <w:t>while (user_continue == 'y' || user_continue == 'Y')</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printf("\n\n------- AVL TREE --------\n");</w:t>
      </w:r>
    </w:p>
    <w:p w:rsidR="00581E26" w:rsidRDefault="00581E26">
      <w:pPr>
        <w:spacing w:before="6" w:line="180" w:lineRule="exact"/>
        <w:rPr>
          <w:sz w:val="19"/>
          <w:szCs w:val="19"/>
        </w:rPr>
      </w:pPr>
    </w:p>
    <w:p w:rsidR="00581E26" w:rsidRDefault="00B40E6C">
      <w:pPr>
        <w:spacing w:line="422" w:lineRule="auto"/>
        <w:ind w:left="308" w:right="6982"/>
        <w:rPr>
          <w:rFonts w:ascii="Cambria" w:eastAsia="Cambria" w:hAnsi="Cambria" w:cs="Cambria"/>
          <w:sz w:val="22"/>
          <w:szCs w:val="22"/>
        </w:rPr>
      </w:pPr>
      <w:r>
        <w:rPr>
          <w:rFonts w:ascii="Cambria" w:eastAsia="Cambria" w:hAnsi="Cambria" w:cs="Cambria"/>
          <w:sz w:val="22"/>
          <w:szCs w:val="22"/>
        </w:rPr>
        <w:t>printf("\n1. Insert"); printf("\n2. Delete"); printf</w:t>
      </w:r>
      <w:r>
        <w:rPr>
          <w:rFonts w:ascii="Cambria" w:eastAsia="Cambria" w:hAnsi="Cambria" w:cs="Cambria"/>
          <w:sz w:val="22"/>
          <w:szCs w:val="22"/>
        </w:rPr>
        <w:t>("\n3. Search"); printf("\n4. Inorder"); printf("\n5. Preorder"); printf("\n6. Postorder"); printf("\n7. EXIT");</w:t>
      </w:r>
    </w:p>
    <w:p w:rsidR="00581E26" w:rsidRDefault="00581E26">
      <w:pPr>
        <w:spacing w:line="200" w:lineRule="exact"/>
      </w:pPr>
    </w:p>
    <w:p w:rsidR="00581E26" w:rsidRDefault="00581E26">
      <w:pPr>
        <w:spacing w:before="15" w:line="240" w:lineRule="exact"/>
        <w:rPr>
          <w:sz w:val="24"/>
          <w:szCs w:val="24"/>
        </w:rPr>
      </w:pPr>
    </w:p>
    <w:p w:rsidR="00581E26" w:rsidRDefault="00B40E6C">
      <w:pPr>
        <w:ind w:left="308"/>
        <w:rPr>
          <w:rFonts w:ascii="Cambria" w:eastAsia="Cambria" w:hAnsi="Cambria" w:cs="Cambria"/>
          <w:sz w:val="22"/>
          <w:szCs w:val="22"/>
        </w:rPr>
      </w:pPr>
      <w:r>
        <w:rPr>
          <w:rFonts w:ascii="Cambria" w:eastAsia="Cambria" w:hAnsi="Cambria" w:cs="Cambria"/>
          <w:sz w:val="22"/>
          <w:szCs w:val="22"/>
        </w:rPr>
        <w:t>printf("\n\nEnter Your Choice: ");</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scanf("%d", &amp;user_choice);</w:t>
      </w: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308"/>
        <w:rPr>
          <w:rFonts w:ascii="Cambria" w:eastAsia="Cambria" w:hAnsi="Cambria" w:cs="Cambria"/>
          <w:sz w:val="22"/>
          <w:szCs w:val="22"/>
        </w:rPr>
      </w:pPr>
      <w:r>
        <w:rPr>
          <w:rFonts w:ascii="Cambria" w:eastAsia="Cambria" w:hAnsi="Cambria" w:cs="Cambria"/>
          <w:sz w:val="22"/>
          <w:szCs w:val="22"/>
        </w:rPr>
        <w:t>switch(user_choice)</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case 1:</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printf("\nEnter data: ");</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scanf</w:t>
      </w:r>
      <w:r>
        <w:rPr>
          <w:rFonts w:ascii="Cambria" w:eastAsia="Cambria" w:hAnsi="Cambria" w:cs="Cambria"/>
          <w:sz w:val="22"/>
          <w:szCs w:val="22"/>
        </w:rPr>
        <w:t>("%d", &amp;data);</w:t>
      </w:r>
    </w:p>
    <w:p w:rsidR="00581E26" w:rsidRDefault="00581E26">
      <w:pPr>
        <w:spacing w:before="8"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root = insert(root, data);</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break;</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500"/>
        <w:rPr>
          <w:rFonts w:ascii="Cambria" w:eastAsia="Cambria" w:hAnsi="Cambria" w:cs="Cambria"/>
          <w:sz w:val="22"/>
          <w:szCs w:val="22"/>
        </w:rPr>
      </w:pPr>
      <w:r>
        <w:rPr>
          <w:rFonts w:ascii="Cambria" w:eastAsia="Cambria" w:hAnsi="Cambria" w:cs="Cambria"/>
          <w:sz w:val="22"/>
          <w:szCs w:val="22"/>
        </w:rPr>
        <w:t>case 2:</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printf("\nEnter data: ");</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scanf("%d", &amp;data);</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root = delete(root, data);</w:t>
      </w:r>
    </w:p>
    <w:p w:rsidR="00581E26" w:rsidRDefault="00581E26">
      <w:pPr>
        <w:spacing w:before="8" w:line="180" w:lineRule="exact"/>
        <w:rPr>
          <w:sz w:val="19"/>
          <w:szCs w:val="19"/>
        </w:rPr>
      </w:pPr>
    </w:p>
    <w:p w:rsidR="00581E26" w:rsidRDefault="00B40E6C">
      <w:pPr>
        <w:ind w:left="694"/>
        <w:rPr>
          <w:rFonts w:ascii="Cambria" w:eastAsia="Cambria" w:hAnsi="Cambria" w:cs="Cambria"/>
          <w:sz w:val="22"/>
          <w:szCs w:val="22"/>
        </w:rPr>
        <w:sectPr w:rsidR="00581E26">
          <w:pgSz w:w="11920" w:h="16860"/>
          <w:pgMar w:top="740" w:right="880" w:bottom="280" w:left="1380" w:header="738" w:footer="0" w:gutter="0"/>
          <w:cols w:space="720"/>
        </w:sectPr>
      </w:pPr>
      <w:r>
        <w:rPr>
          <w:rFonts w:ascii="Cambria" w:eastAsia="Cambria" w:hAnsi="Cambria" w:cs="Cambria"/>
          <w:sz w:val="22"/>
          <w:szCs w:val="22"/>
        </w:rPr>
        <w:t>break;</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341"/>
        <w:rPr>
          <w:rFonts w:ascii="Cambria" w:eastAsia="Cambria" w:hAnsi="Cambria" w:cs="Cambria"/>
          <w:sz w:val="22"/>
          <w:szCs w:val="22"/>
        </w:rPr>
      </w:pPr>
      <w:r>
        <w:rPr>
          <w:rFonts w:ascii="Cambria" w:eastAsia="Cambria" w:hAnsi="Cambria" w:cs="Cambria"/>
          <w:sz w:val="22"/>
          <w:szCs w:val="22"/>
        </w:rPr>
        <w:t>case 3:</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printf("\nEnter data: ");</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scanf("%d", &amp;data);</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 xml:space="preserve">result = search(root, </w:t>
      </w:r>
      <w:r>
        <w:rPr>
          <w:rFonts w:ascii="Cambria" w:eastAsia="Cambria" w:hAnsi="Cambria" w:cs="Cambria"/>
          <w:sz w:val="22"/>
          <w:szCs w:val="22"/>
        </w:rPr>
        <w:t>data);</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if (result == NULL)</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61"/>
        <w:rPr>
          <w:rFonts w:ascii="Cambria" w:eastAsia="Cambria" w:hAnsi="Cambria" w:cs="Cambria"/>
          <w:sz w:val="22"/>
          <w:szCs w:val="22"/>
        </w:rPr>
      </w:pPr>
      <w:r>
        <w:rPr>
          <w:rFonts w:ascii="Cambria" w:eastAsia="Cambria" w:hAnsi="Cambria" w:cs="Cambria"/>
          <w:sz w:val="22"/>
          <w:szCs w:val="22"/>
        </w:rPr>
        <w:t>printf("\nNode not found!");</w:t>
      </w:r>
    </w:p>
    <w:p w:rsidR="00581E26" w:rsidRDefault="00581E26">
      <w:pPr>
        <w:spacing w:before="8"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52" w:right="6412"/>
        <w:jc w:val="center"/>
        <w:rPr>
          <w:rFonts w:ascii="Cambria" w:eastAsia="Cambria" w:hAnsi="Cambria" w:cs="Cambria"/>
          <w:sz w:val="22"/>
          <w:szCs w:val="22"/>
        </w:rPr>
      </w:pPr>
      <w:r>
        <w:rPr>
          <w:rFonts w:ascii="Cambria" w:eastAsia="Cambria" w:hAnsi="Cambria" w:cs="Cambria"/>
          <w:sz w:val="22"/>
          <w:szCs w:val="22"/>
        </w:rPr>
        <w:t>printf("\n Node found");</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break;</w:t>
      </w:r>
    </w:p>
    <w:p w:rsidR="00581E26" w:rsidRDefault="00581E26">
      <w:pPr>
        <w:spacing w:before="6" w:line="180" w:lineRule="exact"/>
        <w:rPr>
          <w:sz w:val="19"/>
          <w:szCs w:val="19"/>
        </w:rPr>
      </w:pPr>
    </w:p>
    <w:p w:rsidR="00581E26" w:rsidRDefault="00B40E6C">
      <w:pPr>
        <w:spacing w:line="423" w:lineRule="auto"/>
        <w:ind w:left="394" w:right="7577" w:hanging="194"/>
        <w:rPr>
          <w:rFonts w:ascii="Cambria" w:eastAsia="Cambria" w:hAnsi="Cambria" w:cs="Cambria"/>
          <w:sz w:val="22"/>
          <w:szCs w:val="22"/>
        </w:rPr>
      </w:pPr>
      <w:r>
        <w:rPr>
          <w:rFonts w:ascii="Cambria" w:eastAsia="Cambria" w:hAnsi="Cambria" w:cs="Cambria"/>
          <w:sz w:val="22"/>
          <w:szCs w:val="22"/>
        </w:rPr>
        <w:t>case 4: inorder(root); break;</w:t>
      </w:r>
    </w:p>
    <w:p w:rsidR="00581E26" w:rsidRDefault="00581E26">
      <w:pPr>
        <w:spacing w:line="200" w:lineRule="exact"/>
      </w:pPr>
    </w:p>
    <w:p w:rsidR="00581E26" w:rsidRDefault="00581E26">
      <w:pPr>
        <w:spacing w:before="13" w:line="240" w:lineRule="exact"/>
        <w:rPr>
          <w:sz w:val="24"/>
          <w:szCs w:val="24"/>
        </w:rPr>
      </w:pPr>
    </w:p>
    <w:p w:rsidR="00581E26" w:rsidRDefault="00B40E6C">
      <w:pPr>
        <w:spacing w:line="422" w:lineRule="auto"/>
        <w:ind w:left="394" w:right="7439" w:hanging="194"/>
        <w:rPr>
          <w:rFonts w:ascii="Cambria" w:eastAsia="Cambria" w:hAnsi="Cambria" w:cs="Cambria"/>
          <w:sz w:val="22"/>
          <w:szCs w:val="22"/>
        </w:rPr>
      </w:pPr>
      <w:r>
        <w:rPr>
          <w:rFonts w:ascii="Cambria" w:eastAsia="Cambria" w:hAnsi="Cambria" w:cs="Cambria"/>
          <w:sz w:val="22"/>
          <w:szCs w:val="22"/>
        </w:rPr>
        <w:t>case 5: preorder(root); break;</w:t>
      </w:r>
    </w:p>
    <w:p w:rsidR="00581E26" w:rsidRDefault="00581E26">
      <w:pPr>
        <w:spacing w:line="200" w:lineRule="exact"/>
      </w:pPr>
    </w:p>
    <w:p w:rsidR="00581E26" w:rsidRDefault="00581E26">
      <w:pPr>
        <w:spacing w:before="14" w:line="240" w:lineRule="exact"/>
        <w:rPr>
          <w:sz w:val="24"/>
          <w:szCs w:val="24"/>
        </w:rPr>
      </w:pPr>
    </w:p>
    <w:p w:rsidR="00581E26" w:rsidRDefault="00B40E6C">
      <w:pPr>
        <w:spacing w:line="423" w:lineRule="auto"/>
        <w:ind w:left="394" w:right="7353" w:hanging="194"/>
        <w:rPr>
          <w:rFonts w:ascii="Cambria" w:eastAsia="Cambria" w:hAnsi="Cambria" w:cs="Cambria"/>
          <w:sz w:val="22"/>
          <w:szCs w:val="22"/>
        </w:rPr>
      </w:pPr>
      <w:r>
        <w:rPr>
          <w:rFonts w:ascii="Cambria" w:eastAsia="Cambria" w:hAnsi="Cambria" w:cs="Cambria"/>
          <w:sz w:val="22"/>
          <w:szCs w:val="22"/>
        </w:rPr>
        <w:t>case 6: postorder(root); break;</w:t>
      </w:r>
    </w:p>
    <w:p w:rsidR="00581E26" w:rsidRDefault="00581E26">
      <w:pPr>
        <w:spacing w:line="200" w:lineRule="exact"/>
      </w:pPr>
    </w:p>
    <w:p w:rsidR="00581E26" w:rsidRDefault="00581E26">
      <w:pPr>
        <w:spacing w:before="12" w:line="240" w:lineRule="exact"/>
        <w:rPr>
          <w:sz w:val="24"/>
          <w:szCs w:val="24"/>
        </w:rPr>
      </w:pPr>
    </w:p>
    <w:p w:rsidR="00581E26" w:rsidRDefault="00B40E6C">
      <w:pPr>
        <w:ind w:left="163" w:right="8476"/>
        <w:jc w:val="center"/>
        <w:rPr>
          <w:rFonts w:ascii="Cambria" w:eastAsia="Cambria" w:hAnsi="Cambria" w:cs="Cambria"/>
          <w:sz w:val="22"/>
          <w:szCs w:val="22"/>
        </w:rPr>
      </w:pPr>
      <w:r>
        <w:rPr>
          <w:rFonts w:ascii="Cambria" w:eastAsia="Cambria" w:hAnsi="Cambria" w:cs="Cambria"/>
          <w:sz w:val="22"/>
          <w:szCs w:val="22"/>
        </w:rPr>
        <w:t>case 7:</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printf("\n\tProgram</w:t>
      </w:r>
      <w:r>
        <w:rPr>
          <w:rFonts w:ascii="Cambria" w:eastAsia="Cambria" w:hAnsi="Cambria" w:cs="Cambria"/>
          <w:sz w:val="22"/>
          <w:szCs w:val="22"/>
        </w:rPr>
        <w:t xml:space="preserve"> Terminated\n");</w:t>
      </w:r>
    </w:p>
    <w:p w:rsidR="00581E26" w:rsidRDefault="00581E26">
      <w:pPr>
        <w:spacing w:before="6" w:line="180" w:lineRule="exact"/>
        <w:rPr>
          <w:sz w:val="19"/>
          <w:szCs w:val="19"/>
        </w:rPr>
      </w:pPr>
    </w:p>
    <w:p w:rsidR="00581E26" w:rsidRDefault="00B40E6C">
      <w:pPr>
        <w:ind w:left="394"/>
        <w:rPr>
          <w:rFonts w:ascii="Cambria" w:eastAsia="Cambria" w:hAnsi="Cambria" w:cs="Cambria"/>
          <w:sz w:val="22"/>
          <w:szCs w:val="22"/>
        </w:rPr>
      </w:pPr>
      <w:r>
        <w:rPr>
          <w:rFonts w:ascii="Cambria" w:eastAsia="Cambria" w:hAnsi="Cambria" w:cs="Cambria"/>
          <w:sz w:val="22"/>
          <w:szCs w:val="22"/>
        </w:rPr>
        <w:t>return 1;</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63" w:right="8394"/>
        <w:jc w:val="center"/>
        <w:rPr>
          <w:rFonts w:ascii="Cambria" w:eastAsia="Cambria" w:hAnsi="Cambria" w:cs="Cambria"/>
          <w:sz w:val="22"/>
          <w:szCs w:val="22"/>
        </w:rPr>
        <w:sectPr w:rsidR="00581E26">
          <w:pgSz w:w="11920" w:h="16860"/>
          <w:pgMar w:top="740" w:right="880" w:bottom="280" w:left="1680" w:header="738" w:footer="0" w:gutter="0"/>
          <w:cols w:space="720"/>
        </w:sectPr>
      </w:pPr>
      <w:r>
        <w:rPr>
          <w:rFonts w:ascii="Cambria" w:eastAsia="Cambria" w:hAnsi="Cambria" w:cs="Cambria"/>
          <w:sz w:val="22"/>
          <w:szCs w:val="22"/>
        </w:rPr>
        <w:t>default: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240" w:lineRule="exact"/>
        <w:ind w:left="869"/>
        <w:rPr>
          <w:rFonts w:ascii="Cambria" w:eastAsia="Cambria" w:hAnsi="Cambria" w:cs="Cambria"/>
          <w:sz w:val="22"/>
          <w:szCs w:val="22"/>
        </w:rPr>
      </w:pPr>
      <w:r>
        <w:rPr>
          <w:rFonts w:ascii="Cambria" w:eastAsia="Cambria" w:hAnsi="Cambria" w:cs="Cambria"/>
          <w:position w:val="-1"/>
          <w:sz w:val="22"/>
          <w:szCs w:val="22"/>
        </w:rPr>
        <w:t>printf("\n\tInvalid Choice\n");</w:t>
      </w:r>
    </w:p>
    <w:p w:rsidR="00581E26" w:rsidRDefault="00581E26">
      <w:pPr>
        <w:spacing w:before="3" w:line="160" w:lineRule="exact"/>
        <w:rPr>
          <w:sz w:val="17"/>
          <w:szCs w:val="17"/>
        </w:rPr>
      </w:pPr>
    </w:p>
    <w:p w:rsidR="00581E26" w:rsidRDefault="00B40E6C">
      <w:pPr>
        <w:spacing w:before="30"/>
        <w:ind w:left="488"/>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488"/>
        <w:rPr>
          <w:rFonts w:ascii="Cambria" w:eastAsia="Cambria" w:hAnsi="Cambria" w:cs="Cambria"/>
          <w:sz w:val="22"/>
          <w:szCs w:val="22"/>
        </w:rPr>
      </w:pPr>
      <w:r>
        <w:rPr>
          <w:rFonts w:ascii="Cambria" w:eastAsia="Cambria" w:hAnsi="Cambria" w:cs="Cambria"/>
          <w:sz w:val="22"/>
          <w:szCs w:val="22"/>
        </w:rPr>
        <w:t>printf("\n\nDo you want to continue? ");</w:t>
      </w:r>
    </w:p>
    <w:p w:rsidR="00581E26" w:rsidRDefault="00581E26">
      <w:pPr>
        <w:spacing w:before="6" w:line="180" w:lineRule="exact"/>
        <w:rPr>
          <w:sz w:val="19"/>
          <w:szCs w:val="19"/>
        </w:rPr>
      </w:pPr>
    </w:p>
    <w:p w:rsidR="00581E26" w:rsidRDefault="00B40E6C">
      <w:pPr>
        <w:spacing w:line="240" w:lineRule="exact"/>
        <w:ind w:left="488"/>
        <w:rPr>
          <w:rFonts w:ascii="Cambria" w:eastAsia="Cambria" w:hAnsi="Cambria" w:cs="Cambria"/>
          <w:sz w:val="22"/>
          <w:szCs w:val="22"/>
        </w:rPr>
      </w:pPr>
      <w:r>
        <w:rPr>
          <w:rFonts w:ascii="Cambria" w:eastAsia="Cambria" w:hAnsi="Cambria" w:cs="Cambria"/>
          <w:position w:val="-1"/>
          <w:sz w:val="22"/>
          <w:szCs w:val="22"/>
        </w:rPr>
        <w:t>scanf(" %c", &amp;user_continue);</w:t>
      </w:r>
    </w:p>
    <w:p w:rsidR="00581E26" w:rsidRDefault="00581E26">
      <w:pPr>
        <w:spacing w:before="3" w:line="160" w:lineRule="exact"/>
        <w:rPr>
          <w:sz w:val="17"/>
          <w:szCs w:val="17"/>
        </w:rPr>
      </w:pPr>
    </w:p>
    <w:p w:rsidR="00581E26" w:rsidRDefault="00B40E6C">
      <w:pPr>
        <w:spacing w:before="30"/>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spacing w:line="240" w:lineRule="exact"/>
        <w:ind w:left="293"/>
        <w:rPr>
          <w:rFonts w:ascii="Cambria" w:eastAsia="Cambria" w:hAnsi="Cambria" w:cs="Cambria"/>
          <w:sz w:val="22"/>
          <w:szCs w:val="22"/>
        </w:rPr>
      </w:pPr>
      <w:r>
        <w:rPr>
          <w:rFonts w:ascii="Cambria" w:eastAsia="Cambria" w:hAnsi="Cambria" w:cs="Cambria"/>
          <w:position w:val="-1"/>
          <w:sz w:val="22"/>
          <w:szCs w:val="22"/>
        </w:rPr>
        <w:t>return 0;</w:t>
      </w:r>
    </w:p>
    <w:p w:rsidR="00581E26" w:rsidRDefault="00581E26">
      <w:pPr>
        <w:spacing w:before="3" w:line="160" w:lineRule="exact"/>
        <w:rPr>
          <w:sz w:val="17"/>
          <w:szCs w:val="17"/>
        </w:rPr>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create(int data)</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struct node* new_node = (</w:t>
      </w:r>
      <w:r>
        <w:rPr>
          <w:rFonts w:ascii="Cambria" w:eastAsia="Cambria" w:hAnsi="Cambria" w:cs="Cambria"/>
          <w:sz w:val="22"/>
          <w:szCs w:val="22"/>
        </w:rPr>
        <w:t>struct node*) malloc (sizeof(struct node));</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(new_node == NULL)</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printf("\nMemory can&amp;'t be allocated\n");</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return NULL;</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293" w:right="7090"/>
        <w:rPr>
          <w:rFonts w:ascii="Cambria" w:eastAsia="Cambria" w:hAnsi="Cambria" w:cs="Cambria"/>
          <w:sz w:val="22"/>
          <w:szCs w:val="22"/>
        </w:rPr>
      </w:pPr>
      <w:r>
        <w:rPr>
          <w:rFonts w:ascii="Cambria" w:eastAsia="Cambria" w:hAnsi="Cambria" w:cs="Cambria"/>
          <w:sz w:val="22"/>
          <w:szCs w:val="22"/>
        </w:rPr>
        <w:t>new_node-&gt;data = data; new_node-&gt;left = NULL; new_node-&gt;right = NULL; return new_node;</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rotate_left(</w:t>
      </w:r>
      <w:r>
        <w:rPr>
          <w:rFonts w:ascii="Cambria" w:eastAsia="Cambria" w:hAnsi="Cambria" w:cs="Cambria"/>
          <w:sz w:val="22"/>
          <w:szCs w:val="22"/>
        </w:rPr>
        <w:t>struct node*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293" w:right="5954"/>
        <w:rPr>
          <w:rFonts w:ascii="Cambria" w:eastAsia="Cambria" w:hAnsi="Cambria" w:cs="Cambria"/>
          <w:sz w:val="22"/>
          <w:szCs w:val="22"/>
        </w:rPr>
      </w:pPr>
      <w:r>
        <w:rPr>
          <w:rFonts w:ascii="Cambria" w:eastAsia="Cambria" w:hAnsi="Cambria" w:cs="Cambria"/>
          <w:sz w:val="22"/>
          <w:szCs w:val="22"/>
        </w:rPr>
        <w:t>struct node* right_child = root-&gt;right; root-&gt;right = right_child-&gt;left; right_child-&gt;left = root;</w:t>
      </w:r>
    </w:p>
    <w:p w:rsidR="00581E26" w:rsidRDefault="00B40E6C">
      <w:pPr>
        <w:ind w:left="293"/>
        <w:rPr>
          <w:rFonts w:ascii="Cambria" w:eastAsia="Cambria" w:hAnsi="Cambria" w:cs="Cambria"/>
          <w:sz w:val="22"/>
          <w:szCs w:val="22"/>
        </w:rPr>
      </w:pPr>
      <w:r>
        <w:rPr>
          <w:rFonts w:ascii="Cambria" w:eastAsia="Cambria" w:hAnsi="Cambria" w:cs="Cambria"/>
          <w:sz w:val="22"/>
          <w:szCs w:val="22"/>
        </w:rPr>
        <w:t>root-&gt;ht = height(root);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right_child-&gt;ht = height(right_child);</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240" w:lineRule="exact"/>
        <w:ind w:left="869"/>
        <w:rPr>
          <w:rFonts w:ascii="Cambria" w:eastAsia="Cambria" w:hAnsi="Cambria" w:cs="Cambria"/>
          <w:sz w:val="22"/>
          <w:szCs w:val="22"/>
        </w:rPr>
      </w:pPr>
      <w:r>
        <w:rPr>
          <w:rFonts w:ascii="Cambria" w:eastAsia="Cambria" w:hAnsi="Cambria" w:cs="Cambria"/>
          <w:position w:val="-1"/>
          <w:sz w:val="22"/>
          <w:szCs w:val="22"/>
        </w:rPr>
        <w:t>return right_child;</w:t>
      </w:r>
    </w:p>
    <w:p w:rsidR="00581E26" w:rsidRDefault="00581E26">
      <w:pPr>
        <w:spacing w:before="3" w:line="160" w:lineRule="exact"/>
        <w:rPr>
          <w:sz w:val="17"/>
          <w:szCs w:val="17"/>
        </w:rPr>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 xml:space="preserve">struct node* </w:t>
      </w:r>
      <w:r>
        <w:rPr>
          <w:rFonts w:ascii="Cambria" w:eastAsia="Cambria" w:hAnsi="Cambria" w:cs="Cambria"/>
          <w:sz w:val="22"/>
          <w:szCs w:val="22"/>
        </w:rPr>
        <w:t>rotate_right(struct node*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293" w:right="6251"/>
        <w:rPr>
          <w:rFonts w:ascii="Cambria" w:eastAsia="Cambria" w:hAnsi="Cambria" w:cs="Cambria"/>
          <w:sz w:val="22"/>
          <w:szCs w:val="22"/>
        </w:rPr>
      </w:pPr>
      <w:r>
        <w:rPr>
          <w:rFonts w:ascii="Cambria" w:eastAsia="Cambria" w:hAnsi="Cambria" w:cs="Cambria"/>
          <w:sz w:val="22"/>
          <w:szCs w:val="22"/>
        </w:rPr>
        <w:t>struct node* left_child = root-&gt;left; root-&gt;left = left_child-&gt;right; left_child-&gt;right = root;</w:t>
      </w:r>
    </w:p>
    <w:p w:rsidR="00581E26" w:rsidRDefault="00581E26">
      <w:pPr>
        <w:spacing w:line="200" w:lineRule="exact"/>
      </w:pPr>
    </w:p>
    <w:p w:rsidR="00581E26" w:rsidRDefault="00581E26">
      <w:pPr>
        <w:spacing w:before="17" w:line="240" w:lineRule="exact"/>
        <w:rPr>
          <w:sz w:val="24"/>
          <w:szCs w:val="24"/>
        </w:rPr>
      </w:pPr>
    </w:p>
    <w:p w:rsidR="00581E26" w:rsidRDefault="00B40E6C">
      <w:pPr>
        <w:ind w:left="293"/>
        <w:rPr>
          <w:rFonts w:ascii="Cambria" w:eastAsia="Cambria" w:hAnsi="Cambria" w:cs="Cambria"/>
          <w:sz w:val="22"/>
          <w:szCs w:val="22"/>
        </w:rPr>
      </w:pPr>
      <w:r>
        <w:rPr>
          <w:rFonts w:ascii="Cambria" w:eastAsia="Cambria" w:hAnsi="Cambria" w:cs="Cambria"/>
          <w:sz w:val="22"/>
          <w:szCs w:val="22"/>
        </w:rPr>
        <w:t>root-&gt;ht = height(root);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left_child-&gt;ht = height(left_child);</w:t>
      </w:r>
    </w:p>
    <w:p w:rsidR="00581E26" w:rsidRDefault="00581E26">
      <w:pPr>
        <w:spacing w:before="6" w:line="180" w:lineRule="exact"/>
        <w:rPr>
          <w:sz w:val="19"/>
          <w:szCs w:val="19"/>
        </w:rPr>
      </w:pPr>
    </w:p>
    <w:p w:rsidR="00581E26" w:rsidRDefault="00B40E6C">
      <w:pPr>
        <w:ind w:left="691" w:right="7495"/>
        <w:jc w:val="center"/>
        <w:rPr>
          <w:rFonts w:ascii="Cambria" w:eastAsia="Cambria" w:hAnsi="Cambria" w:cs="Cambria"/>
          <w:sz w:val="22"/>
          <w:szCs w:val="22"/>
        </w:rPr>
      </w:pPr>
      <w:r>
        <w:rPr>
          <w:rFonts w:ascii="Cambria" w:eastAsia="Cambria" w:hAnsi="Cambria" w:cs="Cambria"/>
          <w:sz w:val="22"/>
          <w:szCs w:val="22"/>
        </w:rPr>
        <w:t>return left_child;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balance_factor(struct node* root)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int lh, rh;</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(root-&gt;left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lh =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lh = 1 + root-&gt;left-&gt;ht;</w:t>
      </w:r>
    </w:p>
    <w:p w:rsidR="00581E26" w:rsidRDefault="00581E26">
      <w:pPr>
        <w:spacing w:before="8"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(root-&gt;right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rh =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rh = 1 + root-&gt;right-&gt;ht;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return lh - rh;</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height(struct node* root)</w:t>
      </w:r>
    </w:p>
    <w:p w:rsidR="00581E26" w:rsidRDefault="00581E26">
      <w:pPr>
        <w:spacing w:before="8" w:line="180" w:lineRule="exact"/>
        <w:rPr>
          <w:sz w:val="19"/>
          <w:szCs w:val="19"/>
        </w:rPr>
      </w:pPr>
    </w:p>
    <w:p w:rsidR="00581E26" w:rsidRDefault="00B40E6C">
      <w:pPr>
        <w:ind w:left="149"/>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int lh, rh;</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293"/>
        <w:rPr>
          <w:rFonts w:ascii="Cambria" w:eastAsia="Cambria" w:hAnsi="Cambria" w:cs="Cambria"/>
          <w:sz w:val="22"/>
          <w:szCs w:val="22"/>
        </w:rPr>
      </w:pPr>
      <w:r>
        <w:rPr>
          <w:rFonts w:ascii="Cambria" w:eastAsia="Cambria" w:hAnsi="Cambria" w:cs="Cambria"/>
          <w:sz w:val="22"/>
          <w:szCs w:val="22"/>
        </w:rPr>
        <w:t>if (root == NULL)</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(root-&gt;left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lh =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lh = 1 + root-&gt;left-&gt;ht;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(root-&gt;right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rh = 0;</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rh = 1 + root-&gt;right-&gt;ht;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(lh &gt; rh)</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return (lh);</w:t>
      </w:r>
    </w:p>
    <w:p w:rsidR="00581E26" w:rsidRDefault="00581E26">
      <w:pPr>
        <w:spacing w:before="6" w:line="180" w:lineRule="exact"/>
        <w:rPr>
          <w:sz w:val="19"/>
          <w:szCs w:val="19"/>
        </w:rPr>
      </w:pPr>
    </w:p>
    <w:p w:rsidR="00581E26" w:rsidRDefault="00B40E6C">
      <w:pPr>
        <w:spacing w:line="240" w:lineRule="exact"/>
        <w:ind w:left="293"/>
        <w:rPr>
          <w:rFonts w:ascii="Cambria" w:eastAsia="Cambria" w:hAnsi="Cambria" w:cs="Cambria"/>
          <w:sz w:val="22"/>
          <w:szCs w:val="22"/>
        </w:rPr>
      </w:pPr>
      <w:r>
        <w:rPr>
          <w:rFonts w:ascii="Cambria" w:eastAsia="Cambria" w:hAnsi="Cambria" w:cs="Cambria"/>
          <w:position w:val="-1"/>
          <w:sz w:val="22"/>
          <w:szCs w:val="22"/>
        </w:rPr>
        <w:t>return (rh);</w:t>
      </w:r>
    </w:p>
    <w:p w:rsidR="00581E26" w:rsidRDefault="00581E26">
      <w:pPr>
        <w:spacing w:before="3" w:line="160" w:lineRule="exact"/>
        <w:rPr>
          <w:sz w:val="17"/>
          <w:szCs w:val="17"/>
        </w:rPr>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insert(struct node* root, int data)</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 == NULL)</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struct node* new_node = create(data);</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if (new_node ==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43" w:right="7869"/>
        <w:jc w:val="center"/>
        <w:rPr>
          <w:rFonts w:ascii="Cambria" w:eastAsia="Cambria" w:hAnsi="Cambria" w:cs="Cambria"/>
          <w:sz w:val="22"/>
          <w:szCs w:val="22"/>
        </w:rPr>
      </w:pPr>
      <w:r>
        <w:rPr>
          <w:rFonts w:ascii="Cambria" w:eastAsia="Cambria" w:hAnsi="Cambria" w:cs="Cambria"/>
          <w:sz w:val="22"/>
          <w:szCs w:val="22"/>
        </w:rPr>
        <w:t>return NULL;</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root = new_node;</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 if (data &gt; root-&gt;data)</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874"/>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 xml:space="preserve">root-&gt;right = </w:t>
      </w:r>
      <w:r>
        <w:rPr>
          <w:rFonts w:ascii="Cambria" w:eastAsia="Cambria" w:hAnsi="Cambria" w:cs="Cambria"/>
          <w:sz w:val="22"/>
          <w:szCs w:val="22"/>
        </w:rPr>
        <w:t>insert(root-&gt;right, data);</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60" w:lineRule="exact"/>
        <w:rPr>
          <w:sz w:val="26"/>
          <w:szCs w:val="26"/>
        </w:rPr>
      </w:pPr>
    </w:p>
    <w:p w:rsidR="00581E26" w:rsidRDefault="00B40E6C">
      <w:pPr>
        <w:spacing w:before="30"/>
        <w:ind w:left="308"/>
        <w:rPr>
          <w:rFonts w:ascii="Cambria" w:eastAsia="Cambria" w:hAnsi="Cambria" w:cs="Cambria"/>
          <w:sz w:val="22"/>
          <w:szCs w:val="22"/>
        </w:rPr>
      </w:pPr>
      <w:r>
        <w:rPr>
          <w:rFonts w:ascii="Cambria" w:eastAsia="Cambria" w:hAnsi="Cambria" w:cs="Cambria"/>
          <w:sz w:val="22"/>
          <w:szCs w:val="22"/>
        </w:rPr>
        <w:t>if (balance_factor(root) == -2)</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if (data &gt; root-&gt;right-&gt;data)</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57" w:right="6712"/>
        <w:jc w:val="center"/>
        <w:rPr>
          <w:rFonts w:ascii="Cambria" w:eastAsia="Cambria" w:hAnsi="Cambria" w:cs="Cambria"/>
          <w:sz w:val="22"/>
          <w:szCs w:val="22"/>
        </w:rPr>
      </w:pPr>
      <w:r>
        <w:rPr>
          <w:rFonts w:ascii="Cambria" w:eastAsia="Cambria" w:hAnsi="Cambria" w:cs="Cambria"/>
          <w:sz w:val="22"/>
          <w:szCs w:val="22"/>
        </w:rPr>
        <w:t>root = rotate_left(root);</w:t>
      </w:r>
    </w:p>
    <w:p w:rsidR="00581E26" w:rsidRDefault="00581E26">
      <w:pPr>
        <w:spacing w:before="8"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root-&gt;right = rotate_right(root-&gt;right);</w:t>
      </w:r>
    </w:p>
    <w:p w:rsidR="00581E26" w:rsidRDefault="00581E26">
      <w:pPr>
        <w:spacing w:before="6" w:line="180" w:lineRule="exact"/>
        <w:rPr>
          <w:sz w:val="19"/>
          <w:szCs w:val="19"/>
        </w:rPr>
      </w:pPr>
    </w:p>
    <w:p w:rsidR="00581E26" w:rsidRDefault="00B40E6C">
      <w:pPr>
        <w:ind w:left="657" w:right="6712"/>
        <w:jc w:val="center"/>
        <w:rPr>
          <w:rFonts w:ascii="Cambria" w:eastAsia="Cambria" w:hAnsi="Cambria" w:cs="Cambria"/>
          <w:sz w:val="22"/>
          <w:szCs w:val="22"/>
        </w:rPr>
      </w:pPr>
      <w:r>
        <w:rPr>
          <w:rFonts w:ascii="Cambria" w:eastAsia="Cambria" w:hAnsi="Cambria" w:cs="Cambria"/>
          <w:sz w:val="22"/>
          <w:szCs w:val="22"/>
        </w:rPr>
        <w:t>root = rotate_left(root);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240" w:lineRule="exact"/>
        <w:ind w:left="308"/>
        <w:rPr>
          <w:rFonts w:ascii="Cambria" w:eastAsia="Cambria" w:hAnsi="Cambria" w:cs="Cambria"/>
          <w:sz w:val="22"/>
          <w:szCs w:val="22"/>
        </w:rPr>
      </w:pPr>
      <w:r>
        <w:rPr>
          <w:rFonts w:ascii="Cambria" w:eastAsia="Cambria" w:hAnsi="Cambria" w:cs="Cambria"/>
          <w:position w:val="-1"/>
          <w:sz w:val="22"/>
          <w:szCs w:val="22"/>
        </w:rPr>
        <w:t>}</w:t>
      </w:r>
    </w:p>
    <w:p w:rsidR="00581E26" w:rsidRDefault="00581E26">
      <w:pPr>
        <w:spacing w:before="5" w:line="160" w:lineRule="exact"/>
        <w:rPr>
          <w:sz w:val="17"/>
          <w:szCs w:val="17"/>
        </w:rPr>
      </w:pPr>
    </w:p>
    <w:p w:rsidR="00581E26" w:rsidRDefault="00B40E6C">
      <w:pPr>
        <w:spacing w:before="30"/>
        <w:ind w:left="11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 xml:space="preserve">root-&gt;left = </w:t>
      </w:r>
      <w:r>
        <w:rPr>
          <w:rFonts w:ascii="Cambria" w:eastAsia="Cambria" w:hAnsi="Cambria" w:cs="Cambria"/>
          <w:sz w:val="22"/>
          <w:szCs w:val="22"/>
        </w:rPr>
        <w:t>insert(root-&gt;left, data);</w:t>
      </w:r>
    </w:p>
    <w:p w:rsidR="00581E26" w:rsidRDefault="00581E26">
      <w:pPr>
        <w:spacing w:before="6" w:line="180" w:lineRule="exact"/>
        <w:rPr>
          <w:sz w:val="19"/>
          <w:szCs w:val="19"/>
        </w:rPr>
      </w:pPr>
    </w:p>
    <w:p w:rsidR="00581E26" w:rsidRDefault="00B40E6C">
      <w:pPr>
        <w:ind w:left="452"/>
        <w:rPr>
          <w:rFonts w:ascii="Cambria" w:eastAsia="Cambria" w:hAnsi="Cambria" w:cs="Cambria"/>
          <w:sz w:val="22"/>
          <w:szCs w:val="22"/>
        </w:rPr>
      </w:pPr>
      <w:r>
        <w:rPr>
          <w:rFonts w:ascii="Cambria" w:eastAsia="Cambria" w:hAnsi="Cambria" w:cs="Cambria"/>
          <w:sz w:val="22"/>
          <w:szCs w:val="22"/>
        </w:rPr>
        <w:t>if (balance_factor(root) == 2)</w:t>
      </w:r>
    </w:p>
    <w:p w:rsidR="00581E26" w:rsidRDefault="00581E26">
      <w:pPr>
        <w:spacing w:before="6"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if (data &lt; root-&gt;left-&gt;data)</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657" w:right="6563"/>
        <w:jc w:val="center"/>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94"/>
        <w:rPr>
          <w:rFonts w:ascii="Cambria" w:eastAsia="Cambria" w:hAnsi="Cambria" w:cs="Cambria"/>
          <w:sz w:val="22"/>
          <w:szCs w:val="22"/>
        </w:rPr>
      </w:pPr>
      <w:r>
        <w:rPr>
          <w:rFonts w:ascii="Cambria" w:eastAsia="Cambria" w:hAnsi="Cambria" w:cs="Cambria"/>
          <w:sz w:val="22"/>
          <w:szCs w:val="22"/>
        </w:rPr>
        <w:t>root-&gt;left = rotate_left(root-&gt;left);</w:t>
      </w:r>
    </w:p>
    <w:p w:rsidR="00581E26" w:rsidRDefault="00581E26">
      <w:pPr>
        <w:spacing w:before="6" w:line="180" w:lineRule="exact"/>
        <w:rPr>
          <w:sz w:val="19"/>
          <w:szCs w:val="19"/>
        </w:rPr>
      </w:pPr>
    </w:p>
    <w:p w:rsidR="00581E26" w:rsidRDefault="00B40E6C">
      <w:pPr>
        <w:ind w:left="657" w:right="6563"/>
        <w:jc w:val="center"/>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500"/>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30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pPr>
      <w:r>
        <w:rPr>
          <w:rFonts w:ascii="Cambria" w:eastAsia="Cambria" w:hAnsi="Cambria" w:cs="Cambria"/>
          <w:sz w:val="22"/>
          <w:szCs w:val="22"/>
        </w:rPr>
        <w:t>root-&gt;ht = height(root);</w:t>
      </w:r>
    </w:p>
    <w:p w:rsidR="00581E26" w:rsidRDefault="00581E26">
      <w:pPr>
        <w:spacing w:before="6" w:line="180" w:lineRule="exact"/>
        <w:rPr>
          <w:sz w:val="19"/>
          <w:szCs w:val="19"/>
        </w:rPr>
      </w:pPr>
    </w:p>
    <w:p w:rsidR="00581E26" w:rsidRDefault="00B40E6C">
      <w:pPr>
        <w:ind w:left="113"/>
        <w:rPr>
          <w:rFonts w:ascii="Cambria" w:eastAsia="Cambria" w:hAnsi="Cambria" w:cs="Cambria"/>
          <w:sz w:val="22"/>
          <w:szCs w:val="22"/>
        </w:rPr>
        <w:sectPr w:rsidR="00581E26">
          <w:pgSz w:w="11920" w:h="16860"/>
          <w:pgMar w:top="740" w:right="880" w:bottom="280" w:left="1380" w:header="738" w:footer="0" w:gutter="0"/>
          <w:cols w:space="720"/>
        </w:sectPr>
      </w:pPr>
      <w:r>
        <w:rPr>
          <w:rFonts w:ascii="Cambria" w:eastAsia="Cambria" w:hAnsi="Cambria" w:cs="Cambria"/>
          <w:sz w:val="22"/>
          <w:szCs w:val="22"/>
        </w:rPr>
        <w:t>return root;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 delete(struct node *root, int 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struct node * temp = NULL;</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(root == NULL)</w:t>
      </w:r>
    </w:p>
    <w:p w:rsidR="00581E26" w:rsidRDefault="00581E26">
      <w:pPr>
        <w:spacing w:before="8"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return NULL;</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 (x &gt; root-&gt;data)</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root-&gt;right = delete(root-&gt;right, x);</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if (balance_factor(root) == 2)</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if (</w:t>
      </w:r>
      <w:r>
        <w:rPr>
          <w:rFonts w:ascii="Cambria" w:eastAsia="Cambria" w:hAnsi="Cambria" w:cs="Cambria"/>
          <w:sz w:val="22"/>
          <w:szCs w:val="22"/>
        </w:rPr>
        <w:t>balance_factor(root-&gt;left) &gt;= 0)</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837" w:right="6563"/>
        <w:jc w:val="center"/>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874"/>
        <w:rPr>
          <w:rFonts w:ascii="Cambria" w:eastAsia="Cambria" w:hAnsi="Cambria" w:cs="Cambria"/>
          <w:sz w:val="22"/>
          <w:szCs w:val="22"/>
        </w:rPr>
      </w:pPr>
      <w:r>
        <w:rPr>
          <w:rFonts w:ascii="Cambria" w:eastAsia="Cambria" w:hAnsi="Cambria" w:cs="Cambria"/>
          <w:sz w:val="22"/>
          <w:szCs w:val="22"/>
        </w:rPr>
        <w:t>root-&gt;left = rotate_left(root-&gt;left);</w:t>
      </w:r>
    </w:p>
    <w:p w:rsidR="00581E26" w:rsidRDefault="00581E26">
      <w:pPr>
        <w:spacing w:before="6" w:line="180" w:lineRule="exact"/>
        <w:rPr>
          <w:sz w:val="19"/>
          <w:szCs w:val="19"/>
        </w:rPr>
      </w:pPr>
    </w:p>
    <w:p w:rsidR="00581E26" w:rsidRDefault="00B40E6C">
      <w:pPr>
        <w:ind w:left="837" w:right="6563"/>
        <w:jc w:val="center"/>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488"/>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else if (x &lt; root-&gt;data)</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488"/>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root-&gt;left = delete(root-&gt;left, x);</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240" w:lineRule="exact"/>
        <w:ind w:left="869"/>
        <w:rPr>
          <w:rFonts w:ascii="Cambria" w:eastAsia="Cambria" w:hAnsi="Cambria" w:cs="Cambria"/>
          <w:sz w:val="22"/>
          <w:szCs w:val="22"/>
        </w:rPr>
      </w:pPr>
      <w:r>
        <w:rPr>
          <w:rFonts w:ascii="Cambria" w:eastAsia="Cambria" w:hAnsi="Cambria" w:cs="Cambria"/>
          <w:position w:val="-1"/>
          <w:sz w:val="22"/>
          <w:szCs w:val="22"/>
        </w:rPr>
        <w:t>if (</w:t>
      </w:r>
      <w:r>
        <w:rPr>
          <w:rFonts w:ascii="Cambria" w:eastAsia="Cambria" w:hAnsi="Cambria" w:cs="Cambria"/>
          <w:position w:val="-1"/>
          <w:sz w:val="22"/>
          <w:szCs w:val="22"/>
        </w:rPr>
        <w:t>balance_factor(root) == -2)</w:t>
      </w:r>
    </w:p>
    <w:p w:rsidR="00581E26" w:rsidRDefault="00581E26">
      <w:pPr>
        <w:spacing w:before="3" w:line="160" w:lineRule="exact"/>
        <w:rPr>
          <w:sz w:val="17"/>
          <w:szCs w:val="17"/>
        </w:rPr>
      </w:pPr>
    </w:p>
    <w:p w:rsidR="00581E26" w:rsidRDefault="00B40E6C">
      <w:pPr>
        <w:spacing w:before="30" w:line="240" w:lineRule="exact"/>
        <w:ind w:left="488"/>
        <w:rPr>
          <w:rFonts w:ascii="Cambria" w:eastAsia="Cambria" w:hAnsi="Cambria" w:cs="Cambria"/>
          <w:sz w:val="22"/>
          <w:szCs w:val="22"/>
        </w:rPr>
      </w:pPr>
      <w:r>
        <w:rPr>
          <w:rFonts w:ascii="Cambria" w:eastAsia="Cambria" w:hAnsi="Cambria" w:cs="Cambria"/>
          <w:position w:val="-1"/>
          <w:sz w:val="22"/>
          <w:szCs w:val="22"/>
        </w:rPr>
        <w:t>{</w:t>
      </w:r>
    </w:p>
    <w:p w:rsidR="00581E26" w:rsidRDefault="00581E26">
      <w:pPr>
        <w:spacing w:before="3" w:line="160" w:lineRule="exact"/>
        <w:rPr>
          <w:sz w:val="17"/>
          <w:szCs w:val="17"/>
        </w:rPr>
      </w:pPr>
    </w:p>
    <w:p w:rsidR="00581E26" w:rsidRDefault="00B40E6C">
      <w:pPr>
        <w:spacing w:before="30"/>
        <w:ind w:left="680"/>
        <w:rPr>
          <w:rFonts w:ascii="Cambria" w:eastAsia="Cambria" w:hAnsi="Cambria" w:cs="Cambria"/>
          <w:sz w:val="22"/>
          <w:szCs w:val="22"/>
        </w:rPr>
      </w:pPr>
      <w:r>
        <w:rPr>
          <w:rFonts w:ascii="Cambria" w:eastAsia="Cambria" w:hAnsi="Cambria" w:cs="Cambria"/>
          <w:sz w:val="22"/>
          <w:szCs w:val="22"/>
        </w:rPr>
        <w:t>if (balance_factor(root-&gt;right) &lt;= 0)</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874"/>
        <w:rPr>
          <w:rFonts w:ascii="Cambria" w:eastAsia="Cambria" w:hAnsi="Cambria" w:cs="Cambria"/>
          <w:sz w:val="22"/>
          <w:szCs w:val="22"/>
        </w:rPr>
      </w:pPr>
      <w:r>
        <w:rPr>
          <w:rFonts w:ascii="Cambria" w:eastAsia="Cambria" w:hAnsi="Cambria" w:cs="Cambria"/>
          <w:sz w:val="22"/>
          <w:szCs w:val="22"/>
        </w:rPr>
        <w:t>root = rotate_left(root);</w:t>
      </w:r>
    </w:p>
    <w:p w:rsidR="00581E26" w:rsidRDefault="00581E26">
      <w:pPr>
        <w:spacing w:before="6" w:line="180" w:lineRule="exact"/>
        <w:rPr>
          <w:sz w:val="19"/>
          <w:szCs w:val="19"/>
        </w:rPr>
      </w:pPr>
    </w:p>
    <w:p w:rsidR="00581E26" w:rsidRDefault="00B40E6C">
      <w:pPr>
        <w:ind w:left="680"/>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240" w:lineRule="exact"/>
        <w:ind w:left="680"/>
        <w:rPr>
          <w:rFonts w:ascii="Cambria" w:eastAsia="Cambria" w:hAnsi="Cambria" w:cs="Cambria"/>
          <w:sz w:val="22"/>
          <w:szCs w:val="22"/>
        </w:rPr>
      </w:pPr>
      <w:r>
        <w:rPr>
          <w:rFonts w:ascii="Cambria" w:eastAsia="Cambria" w:hAnsi="Cambria" w:cs="Cambria"/>
          <w:position w:val="-1"/>
          <w:sz w:val="22"/>
          <w:szCs w:val="22"/>
        </w:rPr>
        <w:t>else</w:t>
      </w:r>
    </w:p>
    <w:p w:rsidR="00581E26" w:rsidRDefault="00581E26">
      <w:pPr>
        <w:spacing w:before="5" w:line="160" w:lineRule="exact"/>
        <w:rPr>
          <w:sz w:val="17"/>
          <w:szCs w:val="17"/>
        </w:rPr>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root-&gt;right = rotate_right(root-&gt;right);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 = rotate_left(root);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(root-&gt;right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 xml:space="preserve">temp = </w:t>
      </w:r>
      <w:r>
        <w:rPr>
          <w:rFonts w:ascii="Cambria" w:eastAsia="Cambria" w:hAnsi="Cambria" w:cs="Cambria"/>
          <w:sz w:val="22"/>
          <w:szCs w:val="22"/>
        </w:rPr>
        <w:t>root-&gt;right;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while (temp-&gt;left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temp = temp-&gt;left;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root-&gt;data = temp-&gt;data;</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root-&gt;right = delete(root-&gt;right, temp-&gt;data);</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(balance_factor(root) == 2)</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(balance_factor(root-&gt;left) &gt;=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root-&gt;left = rotate_left(root-&gt;left);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 = rotate_right(root);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(root-&gt;left);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root-&gt;ht = height(root);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(root);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search(struct node* root, int key)</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49"/>
        <w:rPr>
          <w:rFonts w:ascii="Cambria" w:eastAsia="Cambria" w:hAnsi="Cambria" w:cs="Cambria"/>
          <w:sz w:val="22"/>
          <w:szCs w:val="22"/>
        </w:rPr>
      </w:pPr>
      <w:r>
        <w:rPr>
          <w:rFonts w:ascii="Cambria" w:eastAsia="Cambria" w:hAnsi="Cambria" w:cs="Cambria"/>
          <w:sz w:val="22"/>
          <w:szCs w:val="22"/>
        </w:rPr>
        <w:t xml:space="preserve">if(root == </w:t>
      </w:r>
      <w:r>
        <w:rPr>
          <w:rFonts w:ascii="Cambria" w:eastAsia="Cambria" w:hAnsi="Cambria" w:cs="Cambria"/>
          <w:sz w:val="22"/>
          <w:szCs w:val="22"/>
        </w:rPr>
        <w:t>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if(root-&gt;data == key)</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if(key &gt; root-&gt;data)</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search(root-&gt;right, key);</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else</w:t>
      </w:r>
    </w:p>
    <w:p w:rsidR="00581E26" w:rsidRDefault="00581E26">
      <w:pPr>
        <w:spacing w:before="6" w:line="180" w:lineRule="exact"/>
        <w:rPr>
          <w:sz w:val="19"/>
          <w:szCs w:val="19"/>
        </w:rPr>
      </w:pPr>
    </w:p>
    <w:p w:rsidR="00581E26" w:rsidRDefault="00B40E6C">
      <w:pPr>
        <w:spacing w:line="240" w:lineRule="exact"/>
        <w:ind w:left="101"/>
        <w:rPr>
          <w:rFonts w:ascii="Cambria" w:eastAsia="Cambria" w:hAnsi="Cambria" w:cs="Cambria"/>
          <w:sz w:val="22"/>
          <w:szCs w:val="22"/>
        </w:rPr>
      </w:pPr>
      <w:r>
        <w:rPr>
          <w:rFonts w:ascii="Cambria" w:eastAsia="Cambria" w:hAnsi="Cambria" w:cs="Cambria"/>
          <w:position w:val="-1"/>
          <w:sz w:val="22"/>
          <w:szCs w:val="22"/>
        </w:rPr>
        <w:t>{</w:t>
      </w:r>
    </w:p>
    <w:p w:rsidR="00581E26" w:rsidRDefault="00581E26">
      <w:pPr>
        <w:spacing w:before="3" w:line="160" w:lineRule="exact"/>
        <w:rPr>
          <w:sz w:val="17"/>
          <w:szCs w:val="17"/>
        </w:rPr>
      </w:pPr>
    </w:p>
    <w:p w:rsidR="00581E26" w:rsidRDefault="00B40E6C">
      <w:pPr>
        <w:spacing w:before="30" w:line="240" w:lineRule="exact"/>
        <w:ind w:left="488"/>
        <w:rPr>
          <w:rFonts w:ascii="Cambria" w:eastAsia="Cambria" w:hAnsi="Cambria" w:cs="Cambria"/>
          <w:sz w:val="22"/>
          <w:szCs w:val="22"/>
        </w:rPr>
      </w:pPr>
      <w:r>
        <w:rPr>
          <w:rFonts w:ascii="Cambria" w:eastAsia="Cambria" w:hAnsi="Cambria" w:cs="Cambria"/>
          <w:position w:val="-1"/>
          <w:sz w:val="22"/>
          <w:szCs w:val="22"/>
        </w:rPr>
        <w:t>search(root-&gt;left, key);</w:t>
      </w:r>
    </w:p>
    <w:p w:rsidR="00581E26" w:rsidRDefault="00581E26">
      <w:pPr>
        <w:spacing w:before="3" w:line="160" w:lineRule="exact"/>
        <w:rPr>
          <w:sz w:val="17"/>
          <w:szCs w:val="17"/>
        </w:rPr>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inorder(struct node*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(root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49"/>
        <w:rPr>
          <w:rFonts w:ascii="Cambria" w:eastAsia="Cambria" w:hAnsi="Cambria" w:cs="Cambria"/>
          <w:sz w:val="22"/>
          <w:szCs w:val="22"/>
        </w:rPr>
      </w:pPr>
      <w:r>
        <w:rPr>
          <w:rFonts w:ascii="Cambria" w:eastAsia="Cambria" w:hAnsi="Cambria" w:cs="Cambria"/>
          <w:sz w:val="22"/>
          <w:szCs w:val="22"/>
        </w:rPr>
        <w:t>return;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101" w:right="7286"/>
        <w:rPr>
          <w:rFonts w:ascii="Cambria" w:eastAsia="Cambria" w:hAnsi="Cambria" w:cs="Cambria"/>
          <w:sz w:val="22"/>
          <w:szCs w:val="22"/>
        </w:rPr>
      </w:pPr>
      <w:r>
        <w:rPr>
          <w:rFonts w:ascii="Cambria" w:eastAsia="Cambria" w:hAnsi="Cambria" w:cs="Cambria"/>
          <w:sz w:val="22"/>
          <w:szCs w:val="22"/>
        </w:rPr>
        <w:t>inorder(root-&gt;left); printf("%d ", root-&gt;data); inorder(root-&gt;right);</w:t>
      </w:r>
    </w:p>
    <w:p w:rsidR="00581E26" w:rsidRDefault="00B40E6C">
      <w:pPr>
        <w:spacing w:before="2"/>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preorder(struct node*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if(root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3" w:lineRule="auto"/>
        <w:ind w:left="101" w:right="7286"/>
        <w:rPr>
          <w:rFonts w:ascii="Cambria" w:eastAsia="Cambria" w:hAnsi="Cambria" w:cs="Cambria"/>
          <w:sz w:val="22"/>
          <w:szCs w:val="22"/>
        </w:rPr>
      </w:pPr>
      <w:r>
        <w:rPr>
          <w:rFonts w:ascii="Cambria" w:eastAsia="Cambria" w:hAnsi="Cambria" w:cs="Cambria"/>
          <w:sz w:val="22"/>
          <w:szCs w:val="22"/>
        </w:rPr>
        <w:t>printf("%d ", root-&gt;data); preorder(root-&gt;left); preorder(root-&gt;right);</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postorder(</w:t>
      </w:r>
      <w:r>
        <w:rPr>
          <w:rFonts w:ascii="Cambria" w:eastAsia="Cambria" w:hAnsi="Cambria" w:cs="Cambria"/>
          <w:sz w:val="22"/>
          <w:szCs w:val="22"/>
        </w:rPr>
        <w:t>struct node* root)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if(root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293"/>
        <w:rPr>
          <w:rFonts w:ascii="Cambria" w:eastAsia="Cambria" w:hAnsi="Cambria" w:cs="Cambria"/>
          <w:sz w:val="22"/>
          <w:szCs w:val="22"/>
        </w:rPr>
      </w:pPr>
      <w:r>
        <w:rPr>
          <w:rFonts w:ascii="Cambria" w:eastAsia="Cambria" w:hAnsi="Cambria" w:cs="Cambria"/>
          <w:sz w:val="22"/>
          <w:szCs w:val="22"/>
        </w:rPr>
        <w:t>return;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422" w:lineRule="auto"/>
        <w:ind w:left="101" w:right="7286"/>
        <w:rPr>
          <w:rFonts w:ascii="Cambria" w:eastAsia="Cambria" w:hAnsi="Cambria" w:cs="Cambria"/>
          <w:sz w:val="22"/>
          <w:szCs w:val="22"/>
        </w:rPr>
      </w:pPr>
      <w:r>
        <w:rPr>
          <w:rFonts w:ascii="Cambria" w:eastAsia="Cambria" w:hAnsi="Cambria" w:cs="Cambria"/>
          <w:sz w:val="22"/>
          <w:szCs w:val="22"/>
        </w:rPr>
        <w:t>postorder(root-&gt;left); postorder(root-&gt;right); printf("%d ", root-&gt;data);</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3" w:line="100" w:lineRule="exact"/>
        <w:rPr>
          <w:sz w:val="10"/>
          <w:szCs w:val="10"/>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6" w:line="180" w:lineRule="exact"/>
        <w:rPr>
          <w:sz w:val="19"/>
          <w:szCs w:val="19"/>
        </w:rPr>
      </w:pPr>
    </w:p>
    <w:p w:rsidR="00581E26" w:rsidRDefault="0099215F">
      <w:pPr>
        <w:ind w:left="100"/>
        <w:sectPr w:rsidR="00581E26">
          <w:pgSz w:w="11920" w:h="16860"/>
          <w:pgMar w:top="740" w:right="880" w:bottom="280" w:left="1200" w:header="738" w:footer="0" w:gutter="0"/>
          <w:cols w:space="720"/>
        </w:sectPr>
      </w:pPr>
      <w:r>
        <w:rPr>
          <w:noProof/>
        </w:rPr>
      </w:r>
      <w:r w:rsidR="0099215F">
        <w:rPr>
          <w:noProof/>
        </w:rPr>
        <w:pict>
          <v:shape id="_x0000_i1037" type="#_x0000_t75" style="width:151.6pt;height:440.4pt">
            <v:imagedata r:id="rId32" o:title=""/>
          </v:shape>
        </w:pict>
      </w:r>
    </w:p>
    <w:p w:rsidR="00581E26" w:rsidRDefault="00581E26">
      <w:pPr>
        <w:spacing w:before="1" w:line="180" w:lineRule="exact"/>
        <w:rPr>
          <w:sz w:val="18"/>
          <w:szCs w:val="18"/>
        </w:rPr>
      </w:pPr>
    </w:p>
    <w:p w:rsidR="00581E26" w:rsidRDefault="00581E26">
      <w:pPr>
        <w:spacing w:line="200" w:lineRule="exact"/>
      </w:pPr>
    </w:p>
    <w:p w:rsidR="00581E26" w:rsidRDefault="00581E26">
      <w:pPr>
        <w:spacing w:line="200" w:lineRule="exact"/>
      </w:pPr>
    </w:p>
    <w:p w:rsidR="00581E26" w:rsidRDefault="0099215F">
      <w:pPr>
        <w:ind w:left="100"/>
      </w:pPr>
      <w:r>
        <w:rPr>
          <w:noProof/>
        </w:rPr>
      </w:r>
      <w:r w:rsidR="0099215F">
        <w:rPr>
          <w:noProof/>
        </w:rPr>
        <w:pict>
          <v:shape id="_x0000_i1038" type="#_x0000_t75" style="width:157.35pt;height:372.55pt">
            <v:imagedata r:id="rId33"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4" w:line="260" w:lineRule="exact"/>
        <w:rPr>
          <w:sz w:val="26"/>
          <w:szCs w:val="26"/>
        </w:rPr>
      </w:pPr>
    </w:p>
    <w:p w:rsidR="00581E26" w:rsidRDefault="00B40E6C">
      <w:pPr>
        <w:spacing w:before="30"/>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 xml:space="preserve">RESULT:  Thus, </w:t>
      </w:r>
      <w:r>
        <w:rPr>
          <w:rFonts w:ascii="Cambria" w:eastAsia="Cambria" w:hAnsi="Cambria" w:cs="Cambria"/>
          <w:b/>
          <w:sz w:val="22"/>
          <w:szCs w:val="22"/>
        </w:rPr>
        <w:t>the program was successfully executed.</w:t>
      </w:r>
    </w:p>
    <w:p w:rsidR="00581E26" w:rsidRDefault="0099215F">
      <w:pPr>
        <w:spacing w:line="200" w:lineRule="exact"/>
      </w:pPr>
      <w:r>
        <w:rPr>
          <w:noProof/>
        </w:rPr>
        <w:lastRenderedPageBreak/>
      </w:r>
      <w:r w:rsidR="0099215F">
        <w:rPr>
          <w:noProof/>
        </w:rPr>
        <w:pict>
          <v:group id="_x0000_s1108" style="position:absolute;margin-left:71.95pt;margin-top:79.65pt;width:479.6pt;height:18.95pt;z-index:-251658240;mso-position-horizontal-relative:page;mso-position-vertical-relative:page" coordorigin="1439,1593" coordsize="9592,379">
            <v:shape id="_x0000_s1118" style="position:absolute;left:1450;top:1603;width:1694;height:0" coordorigin="1450,1603" coordsize="1694,0" path="m1450,1603r1694,e" filled="f" strokeweight=".21308mm">
              <v:path arrowok="t"/>
            </v:shape>
            <v:shape id="_x0000_s1117" style="position:absolute;left:3154;top:1603;width:5519;height:0" coordorigin="3154,1603" coordsize="5519,0" path="m3154,1603r5519,e" filled="f" strokeweight=".21308mm">
              <v:path arrowok="t"/>
            </v:shape>
            <v:shape id="_x0000_s1116" style="position:absolute;left:8683;top:1603;width:2338;height:0" coordorigin="8683,1603" coordsize="2338,0" path="m8683,1603r2338,e" filled="f" strokeweight=".21308mm">
              <v:path arrowok="t"/>
            </v:shape>
            <v:shape id="_x0000_s1115" style="position:absolute;left:1445;top:1599;width:0;height:367" coordorigin="1445,1599" coordsize="0,367" path="m1445,1599r,367e" filled="f" strokeweight=".58pt">
              <v:path arrowok="t"/>
            </v:shape>
            <v:shape id="_x0000_s1114" style="position:absolute;left:1450;top:1961;width:1694;height:0" coordorigin="1450,1961" coordsize="1694,0" path="m1450,1961r1694,e" filled="f" strokeweight=".58pt">
              <v:path arrowok="t"/>
            </v:shape>
            <v:shape id="_x0000_s1113" style="position:absolute;left:3149;top:1599;width:0;height:367" coordorigin="3149,1599" coordsize="0,367" path="m3149,1599r,367e" filled="f" strokeweight=".58pt">
              <v:path arrowok="t"/>
            </v:shape>
            <v:shape id="_x0000_s1112" style="position:absolute;left:3154;top:1961;width:5519;height:0" coordorigin="3154,1961" coordsize="5519,0" path="m3154,1961r5519,e" filled="f" strokeweight=".58pt">
              <v:path arrowok="t"/>
            </v:shape>
            <v:shape id="_x0000_s1111" style="position:absolute;left:8678;top:1599;width:0;height:367" coordorigin="8678,1599" coordsize="0,367" path="m8678,1599r,367e" filled="f" strokeweight=".58pt">
              <v:path arrowok="t"/>
            </v:shape>
            <v:shape id="_x0000_s1110" style="position:absolute;left:8683;top:1961;width:2338;height:0" coordorigin="8683,1961" coordsize="2338,0" path="m8683,1961r2338,e" filled="f" strokeweight=".58pt">
              <v:path arrowok="t"/>
            </v:shape>
            <v:shape id="_x0000_s1109"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 11                                               </w:t>
      </w:r>
      <w:r>
        <w:rPr>
          <w:rFonts w:ascii="Cambria" w:eastAsia="Cambria" w:hAnsi="Cambria" w:cs="Cambria"/>
          <w:b/>
          <w:position w:val="4"/>
          <w:sz w:val="24"/>
          <w:szCs w:val="24"/>
        </w:rPr>
        <w:t xml:space="preserve">Topological Sorting                                  </w:t>
      </w:r>
      <w:r>
        <w:rPr>
          <w:rFonts w:ascii="Cambria" w:eastAsia="Cambria" w:hAnsi="Cambria" w:cs="Cambria"/>
          <w:b/>
          <w:position w:val="-3"/>
          <w:sz w:val="22"/>
          <w:szCs w:val="22"/>
        </w:rPr>
        <w:t>Date:09/05/2024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600" w:lineRule="auto"/>
        <w:ind w:left="348" w:right="2152"/>
        <w:rPr>
          <w:rFonts w:ascii="Cambria" w:eastAsia="Cambria" w:hAnsi="Cambria" w:cs="Cambria"/>
          <w:sz w:val="22"/>
          <w:szCs w:val="22"/>
        </w:rPr>
      </w:pPr>
      <w:r>
        <w:rPr>
          <w:rFonts w:ascii="Cambria" w:eastAsia="Cambria" w:hAnsi="Cambria" w:cs="Cambria"/>
          <w:b/>
          <w:sz w:val="22"/>
          <w:szCs w:val="22"/>
        </w:rPr>
        <w:t xml:space="preserve">Write a C program to create a graph and display the ordering of </w:t>
      </w:r>
      <w:r>
        <w:rPr>
          <w:rFonts w:ascii="Cambria" w:eastAsia="Cambria" w:hAnsi="Cambria" w:cs="Cambria"/>
          <w:b/>
          <w:sz w:val="22"/>
          <w:szCs w:val="22"/>
        </w:rPr>
        <w:t>vertices. Algorithm:</w:t>
      </w:r>
    </w:p>
    <w:p w:rsidR="00581E26" w:rsidRDefault="00581E26">
      <w:pPr>
        <w:spacing w:line="120" w:lineRule="exact"/>
        <w:rPr>
          <w:sz w:val="13"/>
          <w:szCs w:val="13"/>
        </w:rPr>
      </w:pPr>
    </w:p>
    <w:p w:rsidR="00581E26" w:rsidRDefault="00B40E6C">
      <w:pPr>
        <w:ind w:left="101"/>
        <w:rPr>
          <w:rFonts w:ascii="Arial" w:eastAsia="Arial" w:hAnsi="Arial" w:cs="Arial"/>
          <w:sz w:val="24"/>
          <w:szCs w:val="24"/>
        </w:rPr>
      </w:pPr>
      <w:r>
        <w:rPr>
          <w:rFonts w:ascii="Arial" w:eastAsia="Arial" w:hAnsi="Arial" w:cs="Arial"/>
          <w:color w:val="212121"/>
          <w:sz w:val="24"/>
          <w:szCs w:val="24"/>
        </w:rPr>
        <w:t>1) Start</w:t>
      </w:r>
    </w:p>
    <w:p w:rsidR="00581E26" w:rsidRDefault="00B40E6C">
      <w:pPr>
        <w:ind w:left="101"/>
        <w:rPr>
          <w:rFonts w:ascii="Arial" w:eastAsia="Arial" w:hAnsi="Arial" w:cs="Arial"/>
          <w:sz w:val="24"/>
          <w:szCs w:val="24"/>
        </w:rPr>
      </w:pPr>
      <w:r>
        <w:rPr>
          <w:rFonts w:ascii="Arial" w:eastAsia="Arial" w:hAnsi="Arial" w:cs="Arial"/>
          <w:color w:val="212121"/>
          <w:sz w:val="24"/>
          <w:szCs w:val="24"/>
        </w:rPr>
        <w:t>2) Initialize an empty stack to store the topologically sorted elements.</w:t>
      </w:r>
    </w:p>
    <w:p w:rsidR="00581E26" w:rsidRDefault="00B40E6C">
      <w:pPr>
        <w:ind w:left="101"/>
        <w:rPr>
          <w:rFonts w:ascii="Arial" w:eastAsia="Arial" w:hAnsi="Arial" w:cs="Arial"/>
          <w:sz w:val="24"/>
          <w:szCs w:val="24"/>
        </w:rPr>
      </w:pPr>
      <w:r>
        <w:rPr>
          <w:rFonts w:ascii="Arial" w:eastAsia="Arial" w:hAnsi="Arial" w:cs="Arial"/>
          <w:color w:val="212121"/>
          <w:sz w:val="24"/>
          <w:szCs w:val="24"/>
        </w:rPr>
        <w:t>3) Initialize a set to track visited nodes.</w:t>
      </w:r>
    </w:p>
    <w:p w:rsidR="00581E26" w:rsidRDefault="00B40E6C">
      <w:pPr>
        <w:ind w:left="101"/>
        <w:rPr>
          <w:rFonts w:ascii="Arial" w:eastAsia="Arial" w:hAnsi="Arial" w:cs="Arial"/>
          <w:sz w:val="24"/>
          <w:szCs w:val="24"/>
        </w:rPr>
      </w:pPr>
      <w:r>
        <w:rPr>
          <w:rFonts w:ascii="Arial" w:eastAsia="Arial" w:hAnsi="Arial" w:cs="Arial"/>
          <w:color w:val="212121"/>
          <w:sz w:val="24"/>
          <w:szCs w:val="24"/>
        </w:rPr>
        <w:t>4) Start a depth-first search (DFS) from any unvisited node in the graph.</w:t>
      </w:r>
    </w:p>
    <w:p w:rsidR="00581E26" w:rsidRDefault="00B40E6C">
      <w:pPr>
        <w:ind w:left="101" w:right="3222"/>
        <w:rPr>
          <w:rFonts w:ascii="Arial" w:eastAsia="Arial" w:hAnsi="Arial" w:cs="Arial"/>
          <w:sz w:val="24"/>
          <w:szCs w:val="24"/>
        </w:rPr>
      </w:pPr>
      <w:r>
        <w:rPr>
          <w:rFonts w:ascii="Arial" w:eastAsia="Arial" w:hAnsi="Arial" w:cs="Arial"/>
          <w:color w:val="212121"/>
          <w:sz w:val="24"/>
          <w:szCs w:val="24"/>
        </w:rPr>
        <w:t xml:space="preserve">5) During DFS traversal: a. </w:t>
      </w:r>
      <w:r>
        <w:rPr>
          <w:rFonts w:ascii="Arial" w:eastAsia="Arial" w:hAnsi="Arial" w:cs="Arial"/>
          <w:color w:val="212121"/>
          <w:sz w:val="24"/>
          <w:szCs w:val="24"/>
        </w:rPr>
        <w:t>Mark the current node as visited. b. Recursively visit all adjacent nodes that are not visited yet.</w:t>
      </w:r>
    </w:p>
    <w:p w:rsidR="00581E26" w:rsidRDefault="00B40E6C">
      <w:pPr>
        <w:ind w:left="101"/>
        <w:rPr>
          <w:rFonts w:ascii="Arial" w:eastAsia="Arial" w:hAnsi="Arial" w:cs="Arial"/>
          <w:sz w:val="24"/>
          <w:szCs w:val="24"/>
        </w:rPr>
      </w:pPr>
      <w:r>
        <w:rPr>
          <w:rFonts w:ascii="Arial" w:eastAsia="Arial" w:hAnsi="Arial" w:cs="Arial"/>
          <w:color w:val="212121"/>
          <w:sz w:val="24"/>
          <w:szCs w:val="24"/>
        </w:rPr>
        <w:t>6) Once a node has no unvisited adjacent nodes, push it onto the stack.</w:t>
      </w:r>
    </w:p>
    <w:p w:rsidR="00581E26" w:rsidRDefault="00B40E6C">
      <w:pPr>
        <w:ind w:left="101"/>
        <w:rPr>
          <w:rFonts w:ascii="Arial" w:eastAsia="Arial" w:hAnsi="Arial" w:cs="Arial"/>
          <w:sz w:val="24"/>
          <w:szCs w:val="24"/>
        </w:rPr>
      </w:pPr>
      <w:r>
        <w:rPr>
          <w:rFonts w:ascii="Arial" w:eastAsia="Arial" w:hAnsi="Arial" w:cs="Arial"/>
          <w:color w:val="212121"/>
          <w:sz w:val="24"/>
          <w:szCs w:val="24"/>
        </w:rPr>
        <w:t>7) Repeat steps 3-5 until all nodes are visited.</w:t>
      </w:r>
    </w:p>
    <w:p w:rsidR="00581E26" w:rsidRDefault="00B40E6C">
      <w:pPr>
        <w:ind w:left="101"/>
        <w:rPr>
          <w:rFonts w:ascii="Arial" w:eastAsia="Arial" w:hAnsi="Arial" w:cs="Arial"/>
          <w:sz w:val="24"/>
          <w:szCs w:val="24"/>
        </w:rPr>
      </w:pPr>
      <w:r>
        <w:rPr>
          <w:rFonts w:ascii="Arial" w:eastAsia="Arial" w:hAnsi="Arial" w:cs="Arial"/>
          <w:color w:val="212121"/>
          <w:sz w:val="24"/>
          <w:szCs w:val="24"/>
        </w:rPr>
        <w:t>Pop elements from the stack to get the topologically sorted order.</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color w:val="212121"/>
          <w:sz w:val="24"/>
          <w:szCs w:val="24"/>
        </w:rPr>
        <w:t>8)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#include&lt;stdio.h&gt;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#include&lt;stdlib.h&gt;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s[100], j, res[100;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AdjacencyMatrix(int a[][100], int n) {</w:t>
      </w:r>
    </w:p>
    <w:p w:rsidR="00581E26" w:rsidRDefault="00581E26">
      <w:pPr>
        <w:spacing w:before="6" w:line="180" w:lineRule="exact"/>
        <w:rPr>
          <w:sz w:val="19"/>
          <w:szCs w:val="19"/>
        </w:rPr>
      </w:pPr>
    </w:p>
    <w:p w:rsidR="00581E26" w:rsidRDefault="00B40E6C">
      <w:pPr>
        <w:ind w:left="149"/>
        <w:rPr>
          <w:rFonts w:ascii="Cambria" w:eastAsia="Cambria" w:hAnsi="Cambria" w:cs="Cambria"/>
          <w:sz w:val="22"/>
          <w:szCs w:val="22"/>
        </w:rPr>
      </w:pPr>
      <w:r>
        <w:rPr>
          <w:rFonts w:ascii="Cambria" w:eastAsia="Cambria" w:hAnsi="Cambria" w:cs="Cambria"/>
          <w:sz w:val="22"/>
          <w:szCs w:val="22"/>
        </w:rPr>
        <w:t>int i, j;</w:t>
      </w:r>
    </w:p>
    <w:p w:rsidR="00581E26" w:rsidRDefault="00581E26">
      <w:pPr>
        <w:spacing w:before="8" w:line="180" w:lineRule="exact"/>
        <w:rPr>
          <w:sz w:val="19"/>
          <w:szCs w:val="19"/>
        </w:rPr>
      </w:pPr>
    </w:p>
    <w:p w:rsidR="00581E26" w:rsidRDefault="00B40E6C">
      <w:pPr>
        <w:spacing w:line="422" w:lineRule="auto"/>
        <w:ind w:left="101" w:right="7633"/>
        <w:rPr>
          <w:rFonts w:ascii="Cambria" w:eastAsia="Cambria" w:hAnsi="Cambria" w:cs="Cambria"/>
          <w:sz w:val="22"/>
          <w:szCs w:val="22"/>
        </w:rPr>
      </w:pPr>
      <w:r>
        <w:rPr>
          <w:rFonts w:ascii="Cambria" w:eastAsia="Cambria" w:hAnsi="Cambria" w:cs="Cambria"/>
          <w:sz w:val="22"/>
          <w:szCs w:val="22"/>
        </w:rPr>
        <w:t xml:space="preserve">for (i = 0; i &lt; n; i++) { for (j = 0; j &lt;= n; j++) { a[i][j] = </w:t>
      </w:r>
      <w:r>
        <w:rPr>
          <w:rFonts w:ascii="Cambria" w:eastAsia="Cambria" w:hAnsi="Cambria" w:cs="Cambria"/>
          <w:sz w:val="22"/>
          <w:szCs w:val="22"/>
        </w:rPr>
        <w:t>0;</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101" w:right="7744"/>
        <w:rPr>
          <w:rFonts w:ascii="Cambria" w:eastAsia="Cambria" w:hAnsi="Cambria" w:cs="Cambria"/>
          <w:sz w:val="22"/>
          <w:szCs w:val="22"/>
        </w:rPr>
      </w:pPr>
      <w:r>
        <w:rPr>
          <w:rFonts w:ascii="Cambria" w:eastAsia="Cambria" w:hAnsi="Cambria" w:cs="Cambria"/>
          <w:sz w:val="22"/>
          <w:szCs w:val="22"/>
        </w:rPr>
        <w:t>for (i = 1; i &lt; n; i++) { for (j = 0; j &lt; i; j++) { a[i][j] = rand() % 2; a[j][i] = 0;</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dfs(int u, int n, int a[][100])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s[u] = 1;</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(v = 0; v &lt; n - 1; v++)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(a[u][v] == 1 &amp;&amp; s[v] == 0)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dfs(v, n, a);</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j += 1;</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ight="8792"/>
        <w:jc w:val="both"/>
        <w:rPr>
          <w:rFonts w:ascii="Cambria" w:eastAsia="Cambria" w:hAnsi="Cambria" w:cs="Cambria"/>
          <w:sz w:val="22"/>
          <w:szCs w:val="22"/>
        </w:rPr>
      </w:pPr>
      <w:r>
        <w:rPr>
          <w:rFonts w:ascii="Cambria" w:eastAsia="Cambria" w:hAnsi="Cambria" w:cs="Cambria"/>
          <w:sz w:val="22"/>
          <w:szCs w:val="22"/>
        </w:rPr>
        <w:t>res[j] = u;</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ight="5668"/>
        <w:jc w:val="both"/>
        <w:rPr>
          <w:rFonts w:ascii="Cambria" w:eastAsia="Cambria" w:hAnsi="Cambria" w:cs="Cambria"/>
          <w:sz w:val="22"/>
          <w:szCs w:val="22"/>
        </w:rPr>
      </w:pPr>
      <w:r>
        <w:rPr>
          <w:rFonts w:ascii="Cambria" w:eastAsia="Cambria" w:hAnsi="Cambria" w:cs="Cambria"/>
          <w:sz w:val="22"/>
          <w:szCs w:val="22"/>
        </w:rPr>
        <w:t>void topological_order(int n, int a[][100]) {</w:t>
      </w:r>
    </w:p>
    <w:p w:rsidR="00581E26" w:rsidRDefault="00581E26">
      <w:pPr>
        <w:spacing w:before="6" w:line="180" w:lineRule="exact"/>
        <w:rPr>
          <w:sz w:val="19"/>
          <w:szCs w:val="19"/>
        </w:rPr>
      </w:pPr>
    </w:p>
    <w:p w:rsidR="00581E26" w:rsidRDefault="00B40E6C">
      <w:pPr>
        <w:ind w:left="101" w:right="9054"/>
        <w:jc w:val="both"/>
        <w:rPr>
          <w:rFonts w:ascii="Cambria" w:eastAsia="Cambria" w:hAnsi="Cambria" w:cs="Cambria"/>
          <w:sz w:val="22"/>
          <w:szCs w:val="22"/>
        </w:rPr>
      </w:pPr>
      <w:r>
        <w:rPr>
          <w:rFonts w:ascii="Cambria" w:eastAsia="Cambria" w:hAnsi="Cambria" w:cs="Cambria"/>
          <w:sz w:val="22"/>
          <w:szCs w:val="22"/>
        </w:rPr>
        <w:t>int i, u;</w:t>
      </w:r>
    </w:p>
    <w:p w:rsidR="00581E26" w:rsidRDefault="00581E26">
      <w:pPr>
        <w:spacing w:before="6" w:line="180" w:lineRule="exact"/>
        <w:rPr>
          <w:sz w:val="19"/>
          <w:szCs w:val="19"/>
        </w:rPr>
      </w:pPr>
    </w:p>
    <w:p w:rsidR="00581E26" w:rsidRDefault="00B40E6C">
      <w:pPr>
        <w:ind w:left="101" w:right="7744"/>
        <w:jc w:val="both"/>
        <w:rPr>
          <w:rFonts w:ascii="Cambria" w:eastAsia="Cambria" w:hAnsi="Cambria" w:cs="Cambria"/>
          <w:sz w:val="22"/>
          <w:szCs w:val="22"/>
        </w:rPr>
      </w:pPr>
      <w:r>
        <w:rPr>
          <w:rFonts w:ascii="Cambria" w:eastAsia="Cambria" w:hAnsi="Cambria" w:cs="Cambria"/>
          <w:sz w:val="22"/>
          <w:szCs w:val="22"/>
        </w:rPr>
        <w:t>for (i = 0; i &lt; n; i++) {</w:t>
      </w:r>
    </w:p>
    <w:p w:rsidR="00581E26" w:rsidRDefault="00581E26">
      <w:pPr>
        <w:spacing w:before="6" w:line="180" w:lineRule="exact"/>
        <w:rPr>
          <w:sz w:val="19"/>
          <w:szCs w:val="19"/>
        </w:rPr>
      </w:pPr>
    </w:p>
    <w:p w:rsidR="00581E26" w:rsidRDefault="00B40E6C">
      <w:pPr>
        <w:ind w:left="101" w:right="8986"/>
        <w:jc w:val="both"/>
        <w:rPr>
          <w:rFonts w:ascii="Cambria" w:eastAsia="Cambria" w:hAnsi="Cambria" w:cs="Cambria"/>
          <w:sz w:val="22"/>
          <w:szCs w:val="22"/>
        </w:rPr>
      </w:pPr>
      <w:r>
        <w:rPr>
          <w:rFonts w:ascii="Cambria" w:eastAsia="Cambria" w:hAnsi="Cambria" w:cs="Cambria"/>
          <w:sz w:val="22"/>
          <w:szCs w:val="22"/>
        </w:rPr>
        <w:t>s[i] = 0;</w:t>
      </w:r>
    </w:p>
    <w:p w:rsidR="00581E26" w:rsidRDefault="00581E26">
      <w:pPr>
        <w:spacing w:before="8"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ight="9240"/>
        <w:jc w:val="both"/>
        <w:rPr>
          <w:rFonts w:ascii="Cambria" w:eastAsia="Cambria" w:hAnsi="Cambria" w:cs="Cambria"/>
          <w:sz w:val="22"/>
          <w:szCs w:val="22"/>
        </w:rPr>
      </w:pPr>
      <w:r>
        <w:rPr>
          <w:rFonts w:ascii="Cambria" w:eastAsia="Cambria" w:hAnsi="Cambria" w:cs="Cambria"/>
          <w:sz w:val="22"/>
          <w:szCs w:val="22"/>
        </w:rPr>
        <w:t>j = 0;</w:t>
      </w:r>
    </w:p>
    <w:p w:rsidR="00581E26" w:rsidRDefault="00581E26">
      <w:pPr>
        <w:spacing w:before="6" w:line="180" w:lineRule="exact"/>
        <w:rPr>
          <w:sz w:val="19"/>
          <w:szCs w:val="19"/>
        </w:rPr>
      </w:pPr>
    </w:p>
    <w:p w:rsidR="00581E26" w:rsidRDefault="00B40E6C">
      <w:pPr>
        <w:ind w:left="101" w:right="7561"/>
        <w:jc w:val="both"/>
        <w:rPr>
          <w:rFonts w:ascii="Cambria" w:eastAsia="Cambria" w:hAnsi="Cambria" w:cs="Cambria"/>
          <w:sz w:val="22"/>
          <w:szCs w:val="22"/>
        </w:rPr>
      </w:pPr>
      <w:r>
        <w:rPr>
          <w:rFonts w:ascii="Cambria" w:eastAsia="Cambria" w:hAnsi="Cambria" w:cs="Cambria"/>
          <w:sz w:val="22"/>
          <w:szCs w:val="22"/>
        </w:rPr>
        <w:t>for (u = 0; u &lt; n; u++) {</w:t>
      </w:r>
    </w:p>
    <w:p w:rsidR="00581E26" w:rsidRDefault="00581E26">
      <w:pPr>
        <w:spacing w:before="6" w:line="180" w:lineRule="exact"/>
        <w:rPr>
          <w:sz w:val="19"/>
          <w:szCs w:val="19"/>
        </w:rPr>
      </w:pPr>
    </w:p>
    <w:p w:rsidR="00581E26" w:rsidRDefault="00B40E6C">
      <w:pPr>
        <w:ind w:left="101" w:right="8379"/>
        <w:jc w:val="both"/>
        <w:rPr>
          <w:rFonts w:ascii="Cambria" w:eastAsia="Cambria" w:hAnsi="Cambria" w:cs="Cambria"/>
          <w:sz w:val="22"/>
          <w:szCs w:val="22"/>
        </w:rPr>
      </w:pPr>
      <w:r>
        <w:rPr>
          <w:rFonts w:ascii="Cambria" w:eastAsia="Cambria" w:hAnsi="Cambria" w:cs="Cambria"/>
          <w:sz w:val="22"/>
          <w:szCs w:val="22"/>
        </w:rPr>
        <w:t>if (s[u] == 0) {</w:t>
      </w:r>
    </w:p>
    <w:p w:rsidR="00581E26" w:rsidRDefault="00581E26">
      <w:pPr>
        <w:spacing w:before="6" w:line="180" w:lineRule="exact"/>
        <w:rPr>
          <w:sz w:val="19"/>
          <w:szCs w:val="19"/>
        </w:rPr>
      </w:pPr>
    </w:p>
    <w:p w:rsidR="00581E26" w:rsidRDefault="00B40E6C">
      <w:pPr>
        <w:ind w:left="101" w:right="8647"/>
        <w:jc w:val="both"/>
        <w:rPr>
          <w:rFonts w:ascii="Cambria" w:eastAsia="Cambria" w:hAnsi="Cambria" w:cs="Cambria"/>
          <w:sz w:val="22"/>
          <w:szCs w:val="22"/>
        </w:rPr>
      </w:pPr>
      <w:r>
        <w:rPr>
          <w:rFonts w:ascii="Cambria" w:eastAsia="Cambria" w:hAnsi="Cambria" w:cs="Cambria"/>
          <w:sz w:val="22"/>
          <w:szCs w:val="22"/>
        </w:rPr>
        <w:t>dfs(u, n, a);</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ight="9606"/>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ight="9029"/>
        <w:jc w:val="both"/>
        <w:rPr>
          <w:rFonts w:ascii="Cambria" w:eastAsia="Cambria" w:hAnsi="Cambria" w:cs="Cambria"/>
          <w:sz w:val="22"/>
          <w:szCs w:val="22"/>
        </w:rPr>
      </w:pPr>
      <w:r>
        <w:rPr>
          <w:rFonts w:ascii="Cambria" w:eastAsia="Cambria" w:hAnsi="Cambria" w:cs="Cambria"/>
          <w:sz w:val="22"/>
          <w:szCs w:val="22"/>
        </w:rPr>
        <w:t>return;</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ight="8613"/>
        <w:jc w:val="both"/>
        <w:rPr>
          <w:rFonts w:ascii="Cambria" w:eastAsia="Cambria" w:hAnsi="Cambria" w:cs="Cambria"/>
          <w:sz w:val="22"/>
          <w:szCs w:val="22"/>
        </w:rPr>
      </w:pPr>
      <w:r>
        <w:rPr>
          <w:rFonts w:ascii="Cambria" w:eastAsia="Cambria" w:hAnsi="Cambria" w:cs="Cambria"/>
          <w:sz w:val="22"/>
          <w:szCs w:val="22"/>
        </w:rPr>
        <w:t>int main() {</w:t>
      </w:r>
    </w:p>
    <w:p w:rsidR="00581E26" w:rsidRDefault="00581E26">
      <w:pPr>
        <w:spacing w:before="6" w:line="180" w:lineRule="exact"/>
        <w:rPr>
          <w:sz w:val="19"/>
          <w:szCs w:val="19"/>
        </w:rPr>
      </w:pPr>
    </w:p>
    <w:p w:rsidR="00581E26" w:rsidRDefault="00B40E6C">
      <w:pPr>
        <w:ind w:left="101" w:right="7661"/>
        <w:jc w:val="both"/>
        <w:rPr>
          <w:rFonts w:ascii="Cambria" w:eastAsia="Cambria" w:hAnsi="Cambria" w:cs="Cambria"/>
          <w:sz w:val="22"/>
          <w:szCs w:val="22"/>
        </w:rPr>
      </w:pPr>
      <w:r>
        <w:rPr>
          <w:rFonts w:ascii="Cambria" w:eastAsia="Cambria" w:hAnsi="Cambria" w:cs="Cambria"/>
          <w:sz w:val="22"/>
          <w:szCs w:val="22"/>
        </w:rPr>
        <w:t>int</w:t>
      </w:r>
      <w:r>
        <w:rPr>
          <w:rFonts w:ascii="Cambria" w:eastAsia="Cambria" w:hAnsi="Cambria" w:cs="Cambria"/>
          <w:sz w:val="22"/>
          <w:szCs w:val="22"/>
        </w:rPr>
        <w:t xml:space="preserve"> a[100][100], n, i, j;</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ight="6179"/>
        <w:jc w:val="both"/>
        <w:rPr>
          <w:rFonts w:ascii="Cambria" w:eastAsia="Cambria" w:hAnsi="Cambria" w:cs="Cambria"/>
          <w:sz w:val="22"/>
          <w:szCs w:val="22"/>
        </w:rPr>
      </w:pPr>
      <w:r>
        <w:rPr>
          <w:rFonts w:ascii="Cambria" w:eastAsia="Cambria" w:hAnsi="Cambria" w:cs="Cambria"/>
          <w:sz w:val="22"/>
          <w:szCs w:val="22"/>
        </w:rPr>
        <w:t>printf("Enter number of vertices\n");</w:t>
      </w:r>
    </w:p>
    <w:p w:rsidR="00581E26" w:rsidRDefault="00581E26">
      <w:pPr>
        <w:spacing w:before="6" w:line="180" w:lineRule="exact"/>
        <w:rPr>
          <w:sz w:val="19"/>
          <w:szCs w:val="19"/>
        </w:rPr>
      </w:pPr>
    </w:p>
    <w:p w:rsidR="00581E26" w:rsidRDefault="00B40E6C">
      <w:pPr>
        <w:ind w:left="101" w:right="8122"/>
        <w:jc w:val="both"/>
        <w:rPr>
          <w:rFonts w:ascii="Cambria" w:eastAsia="Cambria" w:hAnsi="Cambria" w:cs="Cambria"/>
          <w:sz w:val="22"/>
          <w:szCs w:val="22"/>
        </w:rPr>
      </w:pPr>
      <w:r>
        <w:rPr>
          <w:rFonts w:ascii="Cambria" w:eastAsia="Cambria" w:hAnsi="Cambria" w:cs="Cambria"/>
          <w:sz w:val="22"/>
          <w:szCs w:val="22"/>
        </w:rPr>
        <w:t>scanf("%d", &amp;n);</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ight="7565"/>
        <w:jc w:val="both"/>
        <w:rPr>
          <w:rFonts w:ascii="Cambria" w:eastAsia="Cambria" w:hAnsi="Cambria" w:cs="Cambria"/>
          <w:sz w:val="22"/>
          <w:szCs w:val="22"/>
        </w:rPr>
      </w:pPr>
      <w:r>
        <w:rPr>
          <w:rFonts w:ascii="Cambria" w:eastAsia="Cambria" w:hAnsi="Cambria" w:cs="Cambria"/>
          <w:sz w:val="22"/>
          <w:szCs w:val="22"/>
        </w:rPr>
        <w:t>AdjacencyMatrix(a, n);</w:t>
      </w:r>
    </w:p>
    <w:p w:rsidR="00581E26" w:rsidRDefault="00581E26">
      <w:pPr>
        <w:spacing w:before="6" w:line="180" w:lineRule="exact"/>
        <w:rPr>
          <w:sz w:val="19"/>
          <w:szCs w:val="19"/>
        </w:rPr>
      </w:pPr>
    </w:p>
    <w:p w:rsidR="00581E26" w:rsidRDefault="00B40E6C">
      <w:pPr>
        <w:ind w:left="101" w:right="2177"/>
        <w:jc w:val="both"/>
        <w:rPr>
          <w:rFonts w:ascii="Cambria" w:eastAsia="Cambria" w:hAnsi="Cambria" w:cs="Cambria"/>
          <w:sz w:val="22"/>
          <w:szCs w:val="22"/>
        </w:rPr>
      </w:pPr>
      <w:r>
        <w:rPr>
          <w:rFonts w:ascii="Cambria" w:eastAsia="Cambria" w:hAnsi="Cambria" w:cs="Cambria"/>
          <w:sz w:val="22"/>
          <w:szCs w:val="22"/>
        </w:rPr>
        <w:t>printf("\t\tAdjacency Matrix of the graph\n"); /* PRINT ADJACENCY MATRIX */</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spacing w:line="422" w:lineRule="auto"/>
        <w:ind w:left="101" w:right="7624"/>
        <w:jc w:val="both"/>
        <w:rPr>
          <w:rFonts w:ascii="Cambria" w:eastAsia="Cambria" w:hAnsi="Cambria" w:cs="Cambria"/>
          <w:sz w:val="22"/>
          <w:szCs w:val="22"/>
        </w:rPr>
      </w:pPr>
      <w:r>
        <w:rPr>
          <w:rFonts w:ascii="Cambria" w:eastAsia="Cambria" w:hAnsi="Cambria" w:cs="Cambria"/>
          <w:sz w:val="22"/>
          <w:szCs w:val="22"/>
        </w:rPr>
        <w:t>for (i = 0; i &lt; n; i++) { for (j = 0; j &lt; n; j++) { printf("\t%d", a[i][j]);</w:t>
      </w:r>
    </w:p>
    <w:p w:rsidR="00581E26" w:rsidRDefault="00B40E6C">
      <w:pPr>
        <w:ind w:left="101" w:right="9606"/>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ight="8527"/>
        <w:jc w:val="both"/>
        <w:rPr>
          <w:rFonts w:ascii="Cambria" w:eastAsia="Cambria" w:hAnsi="Cambria" w:cs="Cambria"/>
          <w:sz w:val="22"/>
          <w:szCs w:val="22"/>
        </w:rPr>
      </w:pPr>
      <w:r>
        <w:rPr>
          <w:rFonts w:ascii="Cambria" w:eastAsia="Cambria" w:hAnsi="Cambria" w:cs="Cambria"/>
          <w:sz w:val="22"/>
          <w:szCs w:val="22"/>
        </w:rPr>
        <w:t>printf("\n");</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printf("\nTopological order:\n");</w:t>
      </w: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topological_order(n, a);</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 = n; i &gt;= 1; i--)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printf("--&gt;%d", res[i]);</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3" w:line="100" w:lineRule="exact"/>
        <w:rPr>
          <w:sz w:val="10"/>
          <w:szCs w:val="10"/>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39" type="#_x0000_t75" style="width:341.35pt;height:120.75pt">
            <v:imagedata r:id="rId34" o:title=""/>
          </v:shape>
        </w:pict>
      </w:r>
    </w:p>
    <w:p w:rsidR="00581E26" w:rsidRDefault="00581E26">
      <w:pPr>
        <w:spacing w:before="3" w:line="100" w:lineRule="exact"/>
        <w:rPr>
          <w:sz w:val="10"/>
          <w:szCs w:val="10"/>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096" style="position:absolute;margin-left:71.95pt;margin-top:79.65pt;width:479.6pt;height:18.95pt;z-index:-251658240;mso-position-horizontal-relative:page;mso-position-vertical-relative:page" coordorigin="1439,1593" coordsize="9592,379">
            <v:shape id="_x0000_s1106" style="position:absolute;left:1450;top:1603;width:1694;height:0" coordorigin="1450,1603" coordsize="1694,0" path="m1450,1603r1694,e" filled="f" strokeweight=".21308mm">
              <v:path arrowok="t"/>
            </v:shape>
            <v:shape id="_x0000_s1105" style="position:absolute;left:3154;top:1603;width:5519;height:0" coordorigin="3154,1603" coordsize="5519,0" path="m3154,1603r5519,e" filled="f" strokeweight=".21308mm">
              <v:path arrowok="t"/>
            </v:shape>
            <v:shape id="_x0000_s1104" style="position:absolute;left:8683;top:1603;width:2338;height:0" coordorigin="8683,1603" coordsize="2338,0" path="m8683,1603r2338,e" filled="f" strokeweight=".21308mm">
              <v:path arrowok="t"/>
            </v:shape>
            <v:shape id="_x0000_s1103" style="position:absolute;left:1445;top:1599;width:0;height:367" coordorigin="1445,1599" coordsize="0,367" path="m1445,1599r,367e" filled="f" strokeweight=".58pt">
              <v:path arrowok="t"/>
            </v:shape>
            <v:shape id="_x0000_s1102" style="position:absolute;left:1450;top:1961;width:1694;height:0" coordorigin="1450,1961" coordsize="1694,0" path="m1450,1961r1694,e" filled="f" strokeweight=".58pt">
              <v:path arrowok="t"/>
            </v:shape>
            <v:shape id="_x0000_s1101" style="position:absolute;left:3149;top:1599;width:0;height:367" coordorigin="3149,1599" coordsize="0,367" path="m3149,1599r,367e" filled="f" strokeweight=".58pt">
              <v:path arrowok="t"/>
            </v:shape>
            <v:shape id="_x0000_s1100" style="position:absolute;left:3154;top:1961;width:5519;height:0" coordorigin="3154,1961" coordsize="5519,0" path="m3154,1961r5519,e" filled="f" strokeweight=".58pt">
              <v:path arrowok="t"/>
            </v:shape>
            <v:shape id="_x0000_s1099" style="position:absolute;left:8678;top:1599;width:0;height:367" coordorigin="8678,1599" coordsize="0,367" path="m8678,1599r,367e" filled="f" strokeweight=".58pt">
              <v:path arrowok="t"/>
            </v:shape>
            <v:shape id="_x0000_s1098" style="position:absolute;left:8683;top:1961;width:2338;height:0" coordorigin="8683,1961" coordsize="2338,0" path="m8683,1961r2338,e" filled="f" strokeweight=".58pt">
              <v:path arrowok="t"/>
            </v:shape>
            <v:shape id="_x0000_s1097"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No.:12                                                   </w:t>
      </w:r>
      <w:r>
        <w:rPr>
          <w:rFonts w:ascii="Cambria" w:eastAsia="Cambria" w:hAnsi="Cambria" w:cs="Cambria"/>
          <w:b/>
          <w:position w:val="4"/>
          <w:sz w:val="24"/>
          <w:szCs w:val="24"/>
        </w:rPr>
        <w:t xml:space="preserve">Graph Traversal                                     </w:t>
      </w:r>
      <w:r>
        <w:rPr>
          <w:rFonts w:ascii="Cambria" w:eastAsia="Cambria" w:hAnsi="Cambria" w:cs="Cambria"/>
          <w:b/>
          <w:position w:val="-3"/>
          <w:sz w:val="22"/>
          <w:szCs w:val="22"/>
        </w:rPr>
        <w:t>Date:09/05/2024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ind w:left="348"/>
        <w:rPr>
          <w:rFonts w:ascii="Cambria" w:eastAsia="Cambria" w:hAnsi="Cambria" w:cs="Cambria"/>
          <w:sz w:val="22"/>
          <w:szCs w:val="22"/>
        </w:rPr>
      </w:pPr>
      <w:r>
        <w:rPr>
          <w:rFonts w:ascii="Cambria" w:eastAsia="Cambria" w:hAnsi="Cambria" w:cs="Cambria"/>
          <w:b/>
          <w:sz w:val="22"/>
          <w:szCs w:val="22"/>
        </w:rPr>
        <w:t xml:space="preserve">Write  a  C  program  to  create  a  graph  and  </w:t>
      </w:r>
      <w:r>
        <w:rPr>
          <w:rFonts w:ascii="Cambria" w:eastAsia="Cambria" w:hAnsi="Cambria" w:cs="Cambria"/>
          <w:b/>
          <w:sz w:val="22"/>
          <w:szCs w:val="22"/>
        </w:rPr>
        <w:t>perform  a  Breadth  First  Search  and  Depth  First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Search.</w:t>
      </w:r>
    </w:p>
    <w:p w:rsidR="00581E26" w:rsidRDefault="00581E26">
      <w:pPr>
        <w:spacing w:line="180" w:lineRule="exact"/>
        <w:rPr>
          <w:sz w:val="19"/>
          <w:szCs w:val="19"/>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6"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sz w:val="24"/>
          <w:szCs w:val="24"/>
        </w:rPr>
        <w:t>DFS</w:t>
      </w:r>
    </w:p>
    <w:p w:rsidR="00581E26" w:rsidRDefault="00581E26">
      <w:pPr>
        <w:spacing w:before="2"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ind w:left="101"/>
        <w:rPr>
          <w:rFonts w:ascii="Arial" w:eastAsia="Arial" w:hAnsi="Arial" w:cs="Arial"/>
          <w:sz w:val="24"/>
          <w:szCs w:val="24"/>
        </w:rPr>
      </w:pPr>
      <w:r>
        <w:rPr>
          <w:rFonts w:ascii="Arial" w:eastAsia="Arial" w:hAnsi="Arial" w:cs="Arial"/>
          <w:sz w:val="24"/>
          <w:szCs w:val="24"/>
        </w:rPr>
        <w:t>1)Start with an empty stack and a set to track visited nodes.</w:t>
      </w:r>
    </w:p>
    <w:p w:rsidR="00581E26" w:rsidRDefault="00B40E6C">
      <w:pPr>
        <w:ind w:left="101"/>
        <w:rPr>
          <w:rFonts w:ascii="Arial" w:eastAsia="Arial" w:hAnsi="Arial" w:cs="Arial"/>
          <w:sz w:val="24"/>
          <w:szCs w:val="24"/>
        </w:rPr>
      </w:pPr>
      <w:r>
        <w:rPr>
          <w:rFonts w:ascii="Arial" w:eastAsia="Arial" w:hAnsi="Arial" w:cs="Arial"/>
          <w:sz w:val="24"/>
          <w:szCs w:val="24"/>
        </w:rPr>
        <w:t>2) Push the starting node onto the stack and mark it as visited.</w:t>
      </w:r>
    </w:p>
    <w:p w:rsidR="00581E26" w:rsidRDefault="00B40E6C">
      <w:pPr>
        <w:ind w:left="101"/>
        <w:rPr>
          <w:rFonts w:ascii="Arial" w:eastAsia="Arial" w:hAnsi="Arial" w:cs="Arial"/>
          <w:sz w:val="24"/>
          <w:szCs w:val="24"/>
        </w:rPr>
      </w:pPr>
      <w:r>
        <w:rPr>
          <w:rFonts w:ascii="Arial" w:eastAsia="Arial" w:hAnsi="Arial" w:cs="Arial"/>
          <w:sz w:val="24"/>
          <w:szCs w:val="24"/>
        </w:rPr>
        <w:t xml:space="preserve">3) While the stack is not empty, do the </w:t>
      </w:r>
      <w:r>
        <w:rPr>
          <w:rFonts w:ascii="Arial" w:eastAsia="Arial" w:hAnsi="Arial" w:cs="Arial"/>
          <w:sz w:val="24"/>
          <w:szCs w:val="24"/>
        </w:rPr>
        <w:t>following:</w:t>
      </w:r>
    </w:p>
    <w:p w:rsidR="00581E26" w:rsidRDefault="00B40E6C">
      <w:pPr>
        <w:ind w:left="101" w:right="3912"/>
        <w:rPr>
          <w:rFonts w:ascii="Arial" w:eastAsia="Arial" w:hAnsi="Arial" w:cs="Arial"/>
          <w:sz w:val="24"/>
          <w:szCs w:val="24"/>
        </w:rPr>
      </w:pPr>
      <w:r>
        <w:rPr>
          <w:rFonts w:ascii="Arial" w:eastAsia="Arial" w:hAnsi="Arial" w:cs="Arial"/>
          <w:sz w:val="24"/>
          <w:szCs w:val="24"/>
        </w:rPr>
        <w:t>4) If the stack is not empty, pop a node from the stack. Process the node.</w:t>
      </w:r>
    </w:p>
    <w:p w:rsidR="00581E26" w:rsidRDefault="00B40E6C">
      <w:pPr>
        <w:ind w:left="101" w:right="307"/>
        <w:rPr>
          <w:rFonts w:ascii="Arial" w:eastAsia="Arial" w:hAnsi="Arial" w:cs="Arial"/>
          <w:sz w:val="24"/>
          <w:szCs w:val="24"/>
        </w:rPr>
      </w:pPr>
      <w:r>
        <w:rPr>
          <w:rFonts w:ascii="Arial" w:eastAsia="Arial" w:hAnsi="Arial" w:cs="Arial"/>
          <w:sz w:val="24"/>
          <w:szCs w:val="24"/>
        </w:rPr>
        <w:t>5) For each unvisited neighbor of the node, push the neighbor onto the stack and mark it as visited.</w:t>
      </w:r>
    </w:p>
    <w:p w:rsidR="00581E26" w:rsidRDefault="00B40E6C">
      <w:pPr>
        <w:ind w:left="101"/>
        <w:rPr>
          <w:rFonts w:ascii="Arial" w:eastAsia="Arial" w:hAnsi="Arial" w:cs="Arial"/>
          <w:sz w:val="24"/>
          <w:szCs w:val="24"/>
        </w:rPr>
      </w:pPr>
      <w:r>
        <w:rPr>
          <w:rFonts w:ascii="Arial" w:eastAsia="Arial" w:hAnsi="Arial" w:cs="Arial"/>
          <w:sz w:val="24"/>
          <w:szCs w:val="24"/>
        </w:rPr>
        <w:t>6) Repeat steps 3-6 until the stack is empty.</w:t>
      </w:r>
    </w:p>
    <w:p w:rsidR="00581E26" w:rsidRDefault="00B40E6C">
      <w:pPr>
        <w:ind w:left="101"/>
        <w:rPr>
          <w:rFonts w:ascii="Arial" w:eastAsia="Arial" w:hAnsi="Arial" w:cs="Arial"/>
          <w:sz w:val="24"/>
          <w:szCs w:val="24"/>
        </w:rPr>
      </w:pPr>
      <w:r>
        <w:rPr>
          <w:rFonts w:ascii="Arial" w:eastAsia="Arial" w:hAnsi="Arial" w:cs="Arial"/>
          <w:sz w:val="24"/>
          <w:szCs w:val="24"/>
        </w:rPr>
        <w:t>7) Stop</w:t>
      </w:r>
    </w:p>
    <w:p w:rsidR="00581E26" w:rsidRDefault="00581E26">
      <w:pPr>
        <w:spacing w:before="2"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ind w:left="303"/>
        <w:rPr>
          <w:rFonts w:ascii="Arial" w:eastAsia="Arial" w:hAnsi="Arial" w:cs="Arial"/>
          <w:sz w:val="24"/>
          <w:szCs w:val="24"/>
        </w:rPr>
      </w:pPr>
      <w:r>
        <w:rPr>
          <w:rFonts w:ascii="Arial" w:eastAsia="Arial" w:hAnsi="Arial" w:cs="Arial"/>
          <w:sz w:val="24"/>
          <w:szCs w:val="24"/>
        </w:rPr>
        <w:t>BFS</w:t>
      </w:r>
    </w:p>
    <w:p w:rsidR="00581E26" w:rsidRDefault="00581E26">
      <w:pPr>
        <w:spacing w:before="16" w:line="260" w:lineRule="exact"/>
        <w:rPr>
          <w:sz w:val="26"/>
          <w:szCs w:val="26"/>
        </w:rPr>
      </w:pPr>
    </w:p>
    <w:p w:rsidR="00581E26" w:rsidRDefault="00B40E6C">
      <w:pPr>
        <w:ind w:left="101"/>
        <w:rPr>
          <w:rFonts w:ascii="Arial" w:eastAsia="Arial" w:hAnsi="Arial" w:cs="Arial"/>
          <w:sz w:val="24"/>
          <w:szCs w:val="24"/>
        </w:rPr>
      </w:pPr>
      <w:r>
        <w:rPr>
          <w:rFonts w:ascii="Arial" w:eastAsia="Arial" w:hAnsi="Arial" w:cs="Arial"/>
          <w:sz w:val="24"/>
          <w:szCs w:val="24"/>
        </w:rPr>
        <w:t xml:space="preserve">1) </w:t>
      </w:r>
      <w:r>
        <w:rPr>
          <w:rFonts w:ascii="Arial" w:eastAsia="Arial" w:hAnsi="Arial" w:cs="Arial"/>
          <w:sz w:val="24"/>
          <w:szCs w:val="24"/>
        </w:rPr>
        <w:t>Start with an empty queue and a set to track visited nodes.</w:t>
      </w:r>
    </w:p>
    <w:p w:rsidR="00581E26" w:rsidRDefault="00B40E6C">
      <w:pPr>
        <w:ind w:left="101"/>
        <w:rPr>
          <w:rFonts w:ascii="Arial" w:eastAsia="Arial" w:hAnsi="Arial" w:cs="Arial"/>
          <w:sz w:val="24"/>
          <w:szCs w:val="24"/>
        </w:rPr>
      </w:pPr>
      <w:r>
        <w:rPr>
          <w:rFonts w:ascii="Arial" w:eastAsia="Arial" w:hAnsi="Arial" w:cs="Arial"/>
          <w:sz w:val="24"/>
          <w:szCs w:val="24"/>
        </w:rPr>
        <w:t>2)Enqueue the starting node into the queue and mark it as visited.</w:t>
      </w:r>
    </w:p>
    <w:p w:rsidR="00581E26" w:rsidRDefault="00B40E6C">
      <w:pPr>
        <w:ind w:left="101"/>
        <w:rPr>
          <w:rFonts w:ascii="Arial" w:eastAsia="Arial" w:hAnsi="Arial" w:cs="Arial"/>
          <w:sz w:val="24"/>
          <w:szCs w:val="24"/>
        </w:rPr>
      </w:pPr>
      <w:r>
        <w:rPr>
          <w:rFonts w:ascii="Arial" w:eastAsia="Arial" w:hAnsi="Arial" w:cs="Arial"/>
          <w:sz w:val="24"/>
          <w:szCs w:val="24"/>
        </w:rPr>
        <w:t>3) While the queue is not empty, do the following:</w:t>
      </w:r>
    </w:p>
    <w:p w:rsidR="00581E26" w:rsidRDefault="00B40E6C">
      <w:pPr>
        <w:ind w:left="101" w:right="3170"/>
        <w:rPr>
          <w:rFonts w:ascii="Arial" w:eastAsia="Arial" w:hAnsi="Arial" w:cs="Arial"/>
          <w:sz w:val="24"/>
          <w:szCs w:val="24"/>
        </w:rPr>
      </w:pPr>
      <w:r>
        <w:rPr>
          <w:rFonts w:ascii="Arial" w:eastAsia="Arial" w:hAnsi="Arial" w:cs="Arial"/>
          <w:sz w:val="24"/>
          <w:szCs w:val="24"/>
        </w:rPr>
        <w:t>4) If the queue is not empty, dequeue a node from the queue. Process the node.</w:t>
      </w:r>
    </w:p>
    <w:p w:rsidR="00581E26" w:rsidRDefault="00B40E6C">
      <w:pPr>
        <w:ind w:left="101" w:right="661"/>
        <w:rPr>
          <w:rFonts w:ascii="Arial" w:eastAsia="Arial" w:hAnsi="Arial" w:cs="Arial"/>
          <w:sz w:val="24"/>
          <w:szCs w:val="24"/>
        </w:rPr>
      </w:pPr>
      <w:r>
        <w:rPr>
          <w:rFonts w:ascii="Arial" w:eastAsia="Arial" w:hAnsi="Arial" w:cs="Arial"/>
          <w:sz w:val="24"/>
          <w:szCs w:val="24"/>
        </w:rPr>
        <w:t>5) For each unvisited neighbor of the node, enqueue the neighbor into the queue and mark it as visited.</w:t>
      </w:r>
    </w:p>
    <w:p w:rsidR="00581E26" w:rsidRDefault="00B40E6C">
      <w:pPr>
        <w:ind w:left="101"/>
        <w:rPr>
          <w:rFonts w:ascii="Arial" w:eastAsia="Arial" w:hAnsi="Arial" w:cs="Arial"/>
          <w:sz w:val="24"/>
          <w:szCs w:val="24"/>
        </w:rPr>
      </w:pPr>
      <w:r>
        <w:rPr>
          <w:rFonts w:ascii="Arial" w:eastAsia="Arial" w:hAnsi="Arial" w:cs="Arial"/>
          <w:sz w:val="24"/>
          <w:szCs w:val="24"/>
        </w:rPr>
        <w:t>6) Repeat steps 3-6 until the queue is empty.</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sz w:val="24"/>
          <w:szCs w:val="24"/>
        </w:rPr>
        <w:t>7) Stop</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 BFS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&lt;stdio.h&gt;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&lt;stdlib.h&gt;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w:t>
      </w:r>
      <w:r>
        <w:rPr>
          <w:rFonts w:ascii="Cambria" w:eastAsia="Cambria" w:hAnsi="Cambria" w:cs="Cambria"/>
          <w:sz w:val="22"/>
          <w:szCs w:val="22"/>
        </w:rPr>
        <w:t xml:space="preserve"> node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vertex;</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next;</w:t>
      </w: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adj_list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head;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num_vertices;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adj_list* adj_lists;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visited;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new_node(int vertex)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new_node = (struct</w:t>
      </w:r>
      <w:r>
        <w:rPr>
          <w:rFonts w:ascii="Cambria" w:eastAsia="Cambria" w:hAnsi="Cambria" w:cs="Cambria"/>
          <w:sz w:val="22"/>
          <w:szCs w:val="22"/>
        </w:rPr>
        <w:t xml:space="preserve"> node*)malloc(sizeof(struct node));</w:t>
      </w:r>
    </w:p>
    <w:p w:rsidR="00581E26" w:rsidRDefault="00581E26">
      <w:pPr>
        <w:spacing w:before="6" w:line="180" w:lineRule="exact"/>
        <w:rPr>
          <w:sz w:val="19"/>
          <w:szCs w:val="19"/>
        </w:rPr>
      </w:pPr>
    </w:p>
    <w:p w:rsidR="00581E26" w:rsidRDefault="00B40E6C">
      <w:pPr>
        <w:spacing w:line="423" w:lineRule="auto"/>
        <w:ind w:left="101" w:right="7075"/>
        <w:rPr>
          <w:rFonts w:ascii="Cambria" w:eastAsia="Cambria" w:hAnsi="Cambria" w:cs="Cambria"/>
          <w:sz w:val="22"/>
          <w:szCs w:val="22"/>
        </w:rPr>
      </w:pPr>
      <w:r>
        <w:rPr>
          <w:rFonts w:ascii="Cambria" w:eastAsia="Cambria" w:hAnsi="Cambria" w:cs="Cambria"/>
          <w:sz w:val="22"/>
          <w:szCs w:val="22"/>
        </w:rPr>
        <w:t>new_node-&gt;vertex = vertex; new_node-&gt;next = NULL; return new_node;</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create_graph(int n)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graph = (struct graph*)malloc(sizeof(struct graph));</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graph-&gt;num_vertices = 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graph-&gt;adj_lists = (struct adj_list*)malloc(n * sizeof(struct adj_list));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graph-&gt;visited = (int*)malloc(n * sizeof(int));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int i;</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 = 0; i&lt; n; i++)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graph-&gt;adj_lists[i].head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graph-&gt;visited[i] =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graph;</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101" w:right="4726"/>
        <w:rPr>
          <w:rFonts w:ascii="Cambria" w:eastAsia="Cambria" w:hAnsi="Cambria" w:cs="Cambria"/>
          <w:sz w:val="22"/>
          <w:szCs w:val="22"/>
        </w:rPr>
      </w:pPr>
      <w:r>
        <w:rPr>
          <w:rFonts w:ascii="Cambria" w:eastAsia="Cambria" w:hAnsi="Cambria" w:cs="Cambria"/>
          <w:sz w:val="22"/>
          <w:szCs w:val="22"/>
        </w:rPr>
        <w:t xml:space="preserve">void </w:t>
      </w:r>
      <w:r>
        <w:rPr>
          <w:rFonts w:ascii="Cambria" w:eastAsia="Cambria" w:hAnsi="Cambria" w:cs="Cambria"/>
          <w:sz w:val="22"/>
          <w:szCs w:val="22"/>
        </w:rPr>
        <w:t>add_edge(struct graph* graph, int src, int dest) { struct node* new_node1 = new_node(dest); new_node1-&gt;next = graph-&gt;adj_lists[src].head;</w:t>
      </w:r>
    </w:p>
    <w:p w:rsidR="00581E26" w:rsidRDefault="00B40E6C">
      <w:pPr>
        <w:spacing w:line="422" w:lineRule="auto"/>
        <w:ind w:left="101" w:right="5179"/>
        <w:rPr>
          <w:rFonts w:ascii="Cambria" w:eastAsia="Cambria" w:hAnsi="Cambria" w:cs="Cambria"/>
          <w:sz w:val="22"/>
          <w:szCs w:val="22"/>
        </w:rPr>
      </w:pPr>
      <w:r>
        <w:rPr>
          <w:rFonts w:ascii="Cambria" w:eastAsia="Cambria" w:hAnsi="Cambria" w:cs="Cambria"/>
          <w:sz w:val="22"/>
          <w:szCs w:val="22"/>
        </w:rPr>
        <w:t>graph-&gt;adj_lists[src].head = new_node1; struct node* new_node2 = new_node(src); new_node2-&gt;next = graph-&gt;adj_lists[dest].head; graph-&gt;adj_lists[dest].head = new_node2;</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bfs(struct graph* graph, int v)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queue[1000];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front = -1;</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rear = -1;</w:t>
      </w:r>
    </w:p>
    <w:p w:rsidR="00581E26" w:rsidRDefault="00581E26">
      <w:pPr>
        <w:spacing w:before="6" w:line="180" w:lineRule="exact"/>
        <w:rPr>
          <w:sz w:val="19"/>
          <w:szCs w:val="19"/>
        </w:rPr>
      </w:pPr>
    </w:p>
    <w:p w:rsidR="00581E26" w:rsidRDefault="00B40E6C">
      <w:pPr>
        <w:spacing w:line="423" w:lineRule="auto"/>
        <w:ind w:left="101" w:right="7648"/>
        <w:rPr>
          <w:rFonts w:ascii="Cambria" w:eastAsia="Cambria" w:hAnsi="Cambria" w:cs="Cambria"/>
          <w:sz w:val="22"/>
          <w:szCs w:val="22"/>
        </w:rPr>
      </w:pPr>
      <w:r>
        <w:rPr>
          <w:rFonts w:ascii="Cambria" w:eastAsia="Cambria" w:hAnsi="Cambria" w:cs="Cambria"/>
          <w:sz w:val="22"/>
          <w:szCs w:val="22"/>
        </w:rPr>
        <w:t>graph-&gt;visited[v] = 1; queue[++rear] = v; while (front != rear) {</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int current_vertex</w:t>
      </w:r>
      <w:r>
        <w:rPr>
          <w:rFonts w:ascii="Cambria" w:eastAsia="Cambria" w:hAnsi="Cambria" w:cs="Cambria"/>
          <w:sz w:val="22"/>
          <w:szCs w:val="22"/>
        </w:rPr>
        <w:t xml:space="preserve"> = queue[++front];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printf("%d ", current_vertex);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temp = graph-&gt;adj_lists[current_vertex].head;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while (temp != NULL)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int adj_vertex = temp-&gt;vertex;</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line="422" w:lineRule="auto"/>
        <w:ind w:left="101" w:right="6253"/>
        <w:rPr>
          <w:rFonts w:ascii="Cambria" w:eastAsia="Cambria" w:hAnsi="Cambria" w:cs="Cambria"/>
          <w:sz w:val="22"/>
          <w:szCs w:val="22"/>
        </w:rPr>
      </w:pPr>
      <w:r>
        <w:rPr>
          <w:rFonts w:ascii="Cambria" w:eastAsia="Cambria" w:hAnsi="Cambria" w:cs="Cambria"/>
          <w:sz w:val="22"/>
          <w:szCs w:val="22"/>
        </w:rPr>
        <w:t xml:space="preserve">if (graph-&gt;visited[adj_vertex] == 0) { </w:t>
      </w:r>
      <w:r>
        <w:rPr>
          <w:rFonts w:ascii="Cambria" w:eastAsia="Cambria" w:hAnsi="Cambria" w:cs="Cambria"/>
          <w:sz w:val="22"/>
          <w:szCs w:val="22"/>
        </w:rPr>
        <w:t>graph-&gt;visited[adj_vertex] = 1; queue[++rear] = adj_vertex;</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temp = temp-&gt;next;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main()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graph = create_graph(6);</w:t>
      </w:r>
    </w:p>
    <w:p w:rsidR="00581E26" w:rsidRDefault="00581E26">
      <w:pPr>
        <w:spacing w:before="6" w:line="180" w:lineRule="exact"/>
        <w:rPr>
          <w:sz w:val="19"/>
          <w:szCs w:val="19"/>
        </w:rPr>
      </w:pPr>
    </w:p>
    <w:p w:rsidR="00581E26" w:rsidRDefault="00B40E6C">
      <w:pPr>
        <w:spacing w:line="422" w:lineRule="auto"/>
        <w:ind w:left="101" w:right="7603"/>
        <w:jc w:val="both"/>
        <w:rPr>
          <w:rFonts w:ascii="Cambria" w:eastAsia="Cambria" w:hAnsi="Cambria" w:cs="Cambria"/>
          <w:sz w:val="22"/>
          <w:szCs w:val="22"/>
        </w:rPr>
      </w:pPr>
      <w:r>
        <w:rPr>
          <w:rFonts w:ascii="Cambria" w:eastAsia="Cambria" w:hAnsi="Cambria" w:cs="Cambria"/>
          <w:sz w:val="22"/>
          <w:szCs w:val="22"/>
        </w:rPr>
        <w:t>add_edge(graph, 0, 1); add_edge(graph, 0, 2); add_edge(graph, 1, 3); add_edge(graph, 1, 4); add_edge</w:t>
      </w:r>
      <w:r>
        <w:rPr>
          <w:rFonts w:ascii="Cambria" w:eastAsia="Cambria" w:hAnsi="Cambria" w:cs="Cambria"/>
          <w:sz w:val="22"/>
          <w:szCs w:val="22"/>
        </w:rPr>
        <w:t>(graph, 2, 4); add_edge(graph, 3, 4); add_edge(graph, 3, 5); add_edge(graph, 4,5);</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printf("BFS traversal starting from vertex 0: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bfs(graph, 0);</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DFS:</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#include &lt;stdlib.h&gt;</w:t>
      </w:r>
    </w:p>
    <w:p w:rsidR="00581E26" w:rsidRDefault="00581E26">
      <w:pPr>
        <w:spacing w:line="200" w:lineRule="exact"/>
      </w:pPr>
    </w:p>
    <w:p w:rsidR="00581E26" w:rsidRDefault="00581E26">
      <w:pPr>
        <w:spacing w:line="200" w:lineRule="exact"/>
      </w:pPr>
    </w:p>
    <w:p w:rsidR="00581E26" w:rsidRDefault="00581E26">
      <w:pPr>
        <w:spacing w:before="7" w:line="240" w:lineRule="exact"/>
        <w:rPr>
          <w:sz w:val="24"/>
          <w:szCs w:val="24"/>
        </w:rPr>
      </w:pPr>
    </w:p>
    <w:p w:rsidR="00581E26" w:rsidRDefault="00B40E6C">
      <w:pPr>
        <w:spacing w:line="426" w:lineRule="auto"/>
        <w:ind w:left="101" w:right="656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 Globally declared visited array int vis[100];</w:t>
      </w:r>
    </w:p>
    <w:p w:rsidR="00581E26" w:rsidRDefault="00581E26">
      <w:pPr>
        <w:spacing w:before="10" w:line="180" w:lineRule="exact"/>
        <w:rPr>
          <w:sz w:val="19"/>
          <w:szCs w:val="19"/>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color w:val="212121"/>
          <w:sz w:val="22"/>
          <w:szCs w:val="22"/>
        </w:rPr>
        <w:t>struct Graph {</w:t>
      </w:r>
    </w:p>
    <w:p w:rsidR="00581E26" w:rsidRDefault="00581E26">
      <w:pPr>
        <w:spacing w:before="6" w:line="180" w:lineRule="exact"/>
        <w:rPr>
          <w:sz w:val="19"/>
          <w:szCs w:val="19"/>
        </w:rPr>
      </w:pPr>
    </w:p>
    <w:p w:rsidR="00581E26" w:rsidRDefault="00B40E6C">
      <w:pPr>
        <w:spacing w:line="425" w:lineRule="auto"/>
        <w:ind w:left="348" w:right="8604"/>
        <w:rPr>
          <w:rFonts w:ascii="Arial" w:eastAsia="Arial" w:hAnsi="Arial" w:cs="Arial"/>
          <w:sz w:val="22"/>
          <w:szCs w:val="22"/>
        </w:rPr>
      </w:pPr>
      <w:r>
        <w:rPr>
          <w:rFonts w:ascii="Arial" w:eastAsia="Arial" w:hAnsi="Arial" w:cs="Arial"/>
          <w:color w:val="212121"/>
          <w:sz w:val="22"/>
          <w:szCs w:val="22"/>
        </w:rPr>
        <w:t>int V; int E; int** Adj;</w:t>
      </w:r>
    </w:p>
    <w:p w:rsidR="00581E26" w:rsidRDefault="00B40E6C">
      <w:pPr>
        <w:spacing w:before="5"/>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struct Graph* adjMatrix()</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color w:val="212121"/>
          <w:sz w:val="22"/>
          <w:szCs w:val="22"/>
        </w:rPr>
        <w:t>struct Graph* G = (struct Graph*)</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color w:val="212121"/>
          <w:sz w:val="22"/>
          <w:szCs w:val="22"/>
        </w:rPr>
        <w:t>malloc(sizeof(struct Graph));</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color w:val="212121"/>
          <w:sz w:val="22"/>
          <w:szCs w:val="22"/>
        </w:rPr>
        <w:t>if (!G) {</w:t>
      </w:r>
    </w:p>
    <w:p w:rsidR="00581E26" w:rsidRDefault="00581E26">
      <w:pPr>
        <w:spacing w:before="8"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color w:val="212121"/>
          <w:sz w:val="22"/>
          <w:szCs w:val="22"/>
        </w:rPr>
        <w:t>printf("Memory Error\n");</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color w:val="212121"/>
          <w:sz w:val="22"/>
          <w:szCs w:val="22"/>
        </w:rPr>
        <w:t>return NULL;</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spacing w:line="426" w:lineRule="auto"/>
        <w:ind w:left="346" w:right="8493"/>
        <w:rPr>
          <w:rFonts w:ascii="Arial" w:eastAsia="Arial" w:hAnsi="Arial" w:cs="Arial"/>
          <w:sz w:val="22"/>
          <w:szCs w:val="22"/>
        </w:rPr>
      </w:pPr>
      <w:r>
        <w:rPr>
          <w:rFonts w:ascii="Arial" w:eastAsia="Arial" w:hAnsi="Arial" w:cs="Arial"/>
          <w:color w:val="212121"/>
          <w:sz w:val="22"/>
          <w:szCs w:val="22"/>
        </w:rPr>
        <w:t>G-&gt;V = 7; G-&gt;E = 7;</w:t>
      </w:r>
    </w:p>
    <w:p w:rsidR="00581E26" w:rsidRDefault="00581E26">
      <w:pPr>
        <w:spacing w:line="200" w:lineRule="exact"/>
      </w:pPr>
    </w:p>
    <w:p w:rsidR="00581E26" w:rsidRDefault="00581E26">
      <w:pPr>
        <w:spacing w:before="14" w:line="240" w:lineRule="exact"/>
        <w:rPr>
          <w:sz w:val="24"/>
          <w:szCs w:val="24"/>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G-&gt;Adj = (int**)malloc((G-&gt;V) * sizeof(int*));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for (int k = 0; k &lt; G-&gt;V; k++) {</w:t>
      </w:r>
    </w:p>
    <w:p w:rsidR="00581E26" w:rsidRDefault="00581E26">
      <w:pPr>
        <w:spacing w:before="6" w:line="180" w:lineRule="exact"/>
        <w:rPr>
          <w:sz w:val="19"/>
          <w:szCs w:val="19"/>
        </w:rPr>
      </w:pPr>
    </w:p>
    <w:p w:rsidR="00581E26" w:rsidRDefault="00B40E6C">
      <w:pPr>
        <w:ind w:left="591"/>
        <w:rPr>
          <w:rFonts w:ascii="Arial" w:eastAsia="Arial" w:hAnsi="Arial" w:cs="Arial"/>
          <w:sz w:val="22"/>
          <w:szCs w:val="22"/>
        </w:rPr>
      </w:pPr>
      <w:r>
        <w:rPr>
          <w:rFonts w:ascii="Arial" w:eastAsia="Arial" w:hAnsi="Arial" w:cs="Arial"/>
          <w:color w:val="212121"/>
          <w:sz w:val="22"/>
          <w:szCs w:val="22"/>
        </w:rPr>
        <w:t>G-&gt;Adj[k] = (int*)malloc((G-&gt;V) * sizeof(int));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for (int u = 0; u &lt; G-&gt;V; u++) {</w:t>
      </w:r>
    </w:p>
    <w:p w:rsidR="00581E26" w:rsidRDefault="00581E26">
      <w:pPr>
        <w:spacing w:before="6" w:line="180" w:lineRule="exact"/>
        <w:rPr>
          <w:sz w:val="19"/>
          <w:szCs w:val="19"/>
        </w:rPr>
      </w:pPr>
    </w:p>
    <w:p w:rsidR="00581E26" w:rsidRDefault="00B40E6C">
      <w:pPr>
        <w:spacing w:line="428" w:lineRule="auto"/>
        <w:ind w:left="836" w:right="6335" w:hanging="245"/>
        <w:rPr>
          <w:rFonts w:ascii="Arial" w:eastAsia="Arial" w:hAnsi="Arial" w:cs="Arial"/>
          <w:sz w:val="22"/>
          <w:szCs w:val="22"/>
        </w:rPr>
      </w:pPr>
      <w:r>
        <w:rPr>
          <w:rFonts w:ascii="Arial" w:eastAsia="Arial" w:hAnsi="Arial" w:cs="Arial"/>
          <w:color w:val="212121"/>
          <w:sz w:val="22"/>
          <w:szCs w:val="22"/>
        </w:rPr>
        <w:t>for (int v = 0; v &lt; G-&gt;V; v++) { G-&gt;Adj[u][v] = 0;</w:t>
      </w:r>
    </w:p>
    <w:p w:rsidR="00581E26" w:rsidRDefault="00B40E6C">
      <w:pPr>
        <w:spacing w:before="3"/>
        <w:ind w:left="59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spacing w:line="426" w:lineRule="auto"/>
        <w:ind w:left="346" w:right="6403"/>
        <w:jc w:val="both"/>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G-&gt;Adj[0][1] = G-&gt;Adj[1][0] = 1; G-&gt;Adj[0][2] = G-&gt;Adj[2][0] = 1; G-&gt;Adj[1][3] = G-&gt;Adj[3][1] = 1; G-&gt;Adj[1][4] = G-&gt;Adj[4][1] = 1;</w:t>
      </w:r>
    </w:p>
    <w:p w:rsidR="00581E26" w:rsidRDefault="00581E26">
      <w:pPr>
        <w:spacing w:before="10" w:line="180" w:lineRule="exact"/>
        <w:rPr>
          <w:sz w:val="19"/>
          <w:szCs w:val="19"/>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2" w:line="425" w:lineRule="auto"/>
        <w:ind w:left="346" w:right="6341" w:firstLine="62"/>
        <w:jc w:val="both"/>
        <w:rPr>
          <w:rFonts w:ascii="Arial" w:eastAsia="Arial" w:hAnsi="Arial" w:cs="Arial"/>
          <w:sz w:val="22"/>
          <w:szCs w:val="22"/>
        </w:rPr>
      </w:pPr>
      <w:r>
        <w:rPr>
          <w:rFonts w:ascii="Arial" w:eastAsia="Arial" w:hAnsi="Arial" w:cs="Arial"/>
          <w:color w:val="212121"/>
          <w:sz w:val="22"/>
          <w:szCs w:val="22"/>
        </w:rPr>
        <w:t>G-&gt;Adj[1][5] = G-&gt;Adj[5][1] = 1; G-&gt;Adj[1][6] = G-&gt;Adj[6][1] = 1; G-&gt;Adj[6][2] = G-&gt;Adj[2][6] = 1;</w:t>
      </w:r>
    </w:p>
    <w:p w:rsidR="00581E26" w:rsidRDefault="00581E26">
      <w:pPr>
        <w:spacing w:line="200" w:lineRule="exact"/>
      </w:pPr>
    </w:p>
    <w:p w:rsidR="00581E26" w:rsidRDefault="00581E26">
      <w:pPr>
        <w:spacing w:before="14" w:line="240" w:lineRule="exact"/>
        <w:rPr>
          <w:sz w:val="24"/>
          <w:szCs w:val="24"/>
        </w:rPr>
      </w:pPr>
    </w:p>
    <w:p w:rsidR="00581E26" w:rsidRDefault="00B40E6C">
      <w:pPr>
        <w:spacing w:line="240" w:lineRule="exact"/>
        <w:ind w:left="346" w:right="8582"/>
        <w:jc w:val="both"/>
        <w:rPr>
          <w:rFonts w:ascii="Arial" w:eastAsia="Arial" w:hAnsi="Arial" w:cs="Arial"/>
          <w:sz w:val="22"/>
          <w:szCs w:val="22"/>
        </w:rPr>
      </w:pPr>
      <w:r>
        <w:rPr>
          <w:rFonts w:ascii="Arial" w:eastAsia="Arial" w:hAnsi="Arial" w:cs="Arial"/>
          <w:color w:val="212121"/>
          <w:position w:val="-1"/>
          <w:sz w:val="22"/>
          <w:szCs w:val="22"/>
        </w:rPr>
        <w:t>return G;</w:t>
      </w:r>
    </w:p>
    <w:p w:rsidR="00581E26" w:rsidRDefault="00581E26">
      <w:pPr>
        <w:spacing w:before="8" w:line="160" w:lineRule="exact"/>
        <w:rPr>
          <w:sz w:val="16"/>
          <w:szCs w:val="16"/>
        </w:rPr>
      </w:pPr>
    </w:p>
    <w:p w:rsidR="00581E26" w:rsidRDefault="00B40E6C">
      <w:pPr>
        <w:spacing w:before="32"/>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64"/>
        <w:rPr>
          <w:rFonts w:ascii="Arial" w:eastAsia="Arial" w:hAnsi="Arial" w:cs="Arial"/>
          <w:sz w:val="22"/>
          <w:szCs w:val="22"/>
        </w:rPr>
      </w:pPr>
      <w:r>
        <w:rPr>
          <w:rFonts w:ascii="Arial" w:eastAsia="Arial" w:hAnsi="Arial" w:cs="Arial"/>
          <w:color w:val="212121"/>
          <w:sz w:val="22"/>
          <w:szCs w:val="22"/>
        </w:rPr>
        <w:t>void DFS(struct Graph* G, int u)</w:t>
      </w:r>
    </w:p>
    <w:p w:rsidR="00581E26" w:rsidRDefault="00581E26">
      <w:pPr>
        <w:spacing w:line="200" w:lineRule="exact"/>
      </w:pPr>
    </w:p>
    <w:p w:rsidR="00581E26" w:rsidRDefault="00581E26">
      <w:pPr>
        <w:spacing w:line="200" w:lineRule="exact"/>
      </w:pPr>
    </w:p>
    <w:p w:rsidR="00581E26" w:rsidRDefault="00581E26">
      <w:pPr>
        <w:spacing w:before="10"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color w:val="212121"/>
          <w:sz w:val="22"/>
          <w:szCs w:val="22"/>
        </w:rPr>
        <w:t>vis[u] = 1;</w:t>
      </w:r>
    </w:p>
    <w:p w:rsidR="00581E26" w:rsidRDefault="00581E26">
      <w:pPr>
        <w:spacing w:before="8" w:line="180" w:lineRule="exact"/>
        <w:rPr>
          <w:sz w:val="19"/>
          <w:szCs w:val="19"/>
        </w:rPr>
      </w:pPr>
    </w:p>
    <w:p w:rsidR="00581E26" w:rsidRDefault="00B40E6C">
      <w:pPr>
        <w:ind w:left="348"/>
        <w:rPr>
          <w:rFonts w:ascii="Arial" w:eastAsia="Arial" w:hAnsi="Arial" w:cs="Arial"/>
          <w:sz w:val="22"/>
          <w:szCs w:val="22"/>
        </w:rPr>
      </w:pPr>
      <w:r>
        <w:rPr>
          <w:rFonts w:ascii="Arial" w:eastAsia="Arial" w:hAnsi="Arial" w:cs="Arial"/>
          <w:color w:val="212121"/>
          <w:sz w:val="22"/>
          <w:szCs w:val="22"/>
        </w:rPr>
        <w:t>printf("%d ", u);</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for (int v = 0; v &lt; G-&gt;V; v++) {</w:t>
      </w:r>
    </w:p>
    <w:p w:rsidR="00581E26" w:rsidRDefault="00581E26">
      <w:pPr>
        <w:spacing w:before="6" w:line="180" w:lineRule="exact"/>
        <w:rPr>
          <w:sz w:val="19"/>
          <w:szCs w:val="19"/>
        </w:rPr>
      </w:pPr>
    </w:p>
    <w:p w:rsidR="00581E26" w:rsidRDefault="00B40E6C">
      <w:pPr>
        <w:spacing w:line="425" w:lineRule="auto"/>
        <w:ind w:left="838" w:right="6604" w:hanging="245"/>
        <w:rPr>
          <w:rFonts w:ascii="Arial" w:eastAsia="Arial" w:hAnsi="Arial" w:cs="Arial"/>
          <w:sz w:val="22"/>
          <w:szCs w:val="22"/>
        </w:rPr>
      </w:pPr>
      <w:r>
        <w:rPr>
          <w:rFonts w:ascii="Arial" w:eastAsia="Arial" w:hAnsi="Arial" w:cs="Arial"/>
          <w:color w:val="212121"/>
          <w:sz w:val="22"/>
          <w:szCs w:val="22"/>
        </w:rPr>
        <w:t>if (!vis[v] &amp;&amp; G-&gt;Adj[u][v]) { DFS(G, v);</w:t>
      </w:r>
    </w:p>
    <w:p w:rsidR="00581E26" w:rsidRDefault="00B40E6C">
      <w:pPr>
        <w:spacing w:before="5"/>
        <w:ind w:left="59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DFStraversal(struct Graph* G)</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for (int i = 0; i &lt; 100; i++) {</w:t>
      </w:r>
    </w:p>
    <w:p w:rsidR="00581E26" w:rsidRDefault="00581E26">
      <w:pPr>
        <w:spacing w:before="6" w:line="180" w:lineRule="exact"/>
        <w:rPr>
          <w:sz w:val="19"/>
          <w:szCs w:val="19"/>
        </w:rPr>
      </w:pPr>
    </w:p>
    <w:p w:rsidR="00581E26" w:rsidRDefault="00B40E6C">
      <w:pPr>
        <w:ind w:left="593"/>
        <w:rPr>
          <w:rFonts w:ascii="Arial" w:eastAsia="Arial" w:hAnsi="Arial" w:cs="Arial"/>
          <w:sz w:val="22"/>
          <w:szCs w:val="22"/>
        </w:rPr>
      </w:pPr>
      <w:r>
        <w:rPr>
          <w:rFonts w:ascii="Arial" w:eastAsia="Arial" w:hAnsi="Arial" w:cs="Arial"/>
          <w:color w:val="212121"/>
          <w:sz w:val="22"/>
          <w:szCs w:val="22"/>
        </w:rPr>
        <w:t xml:space="preserve">vis[i] = </w:t>
      </w:r>
      <w:r>
        <w:rPr>
          <w:rFonts w:ascii="Arial" w:eastAsia="Arial" w:hAnsi="Arial" w:cs="Arial"/>
          <w:color w:val="212121"/>
          <w:sz w:val="22"/>
          <w:szCs w:val="22"/>
        </w:rPr>
        <w:t>0;</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before="8"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for (int i = 0; i &lt; G-&gt;V; i++) {</w:t>
      </w:r>
    </w:p>
    <w:p w:rsidR="00581E26" w:rsidRDefault="00581E26">
      <w:pPr>
        <w:spacing w:before="6" w:line="180" w:lineRule="exact"/>
        <w:rPr>
          <w:sz w:val="19"/>
          <w:szCs w:val="19"/>
        </w:rPr>
      </w:pPr>
    </w:p>
    <w:p w:rsidR="00581E26" w:rsidRDefault="00B40E6C">
      <w:pPr>
        <w:spacing w:line="425" w:lineRule="auto"/>
        <w:ind w:left="838" w:right="7968" w:hanging="245"/>
        <w:rPr>
          <w:rFonts w:ascii="Arial" w:eastAsia="Arial" w:hAnsi="Arial" w:cs="Arial"/>
          <w:sz w:val="22"/>
          <w:szCs w:val="22"/>
        </w:rPr>
      </w:pPr>
      <w:r>
        <w:rPr>
          <w:rFonts w:ascii="Arial" w:eastAsia="Arial" w:hAnsi="Arial" w:cs="Arial"/>
          <w:color w:val="212121"/>
          <w:sz w:val="22"/>
          <w:szCs w:val="22"/>
        </w:rPr>
        <w:t>if (!vis[i]) { DFS(G, i);</w:t>
      </w:r>
    </w:p>
    <w:p w:rsidR="00581E26" w:rsidRDefault="00B40E6C">
      <w:pPr>
        <w:spacing w:before="5"/>
        <w:ind w:left="59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346"/>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64"/>
        <w:rPr>
          <w:rFonts w:ascii="Arial" w:eastAsia="Arial" w:hAnsi="Arial" w:cs="Arial"/>
          <w:sz w:val="22"/>
          <w:szCs w:val="22"/>
        </w:rPr>
      </w:pPr>
      <w:r>
        <w:rPr>
          <w:rFonts w:ascii="Arial" w:eastAsia="Arial" w:hAnsi="Arial" w:cs="Arial"/>
          <w:color w:val="212121"/>
          <w:sz w:val="22"/>
          <w:szCs w:val="22"/>
        </w:rPr>
        <w:t>void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w:t>
      </w:r>
    </w:p>
    <w:p w:rsidR="00581E26" w:rsidRDefault="00581E26">
      <w:pPr>
        <w:spacing w:before="10" w:line="180" w:lineRule="exact"/>
        <w:rPr>
          <w:sz w:val="19"/>
          <w:szCs w:val="19"/>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2" w:line="425" w:lineRule="auto"/>
        <w:ind w:left="346" w:right="7783" w:hanging="182"/>
        <w:rPr>
          <w:rFonts w:ascii="Arial" w:eastAsia="Arial" w:hAnsi="Arial" w:cs="Arial"/>
          <w:sz w:val="22"/>
          <w:szCs w:val="22"/>
        </w:rPr>
      </w:pPr>
      <w:r>
        <w:rPr>
          <w:rFonts w:ascii="Arial" w:eastAsia="Arial" w:hAnsi="Arial" w:cs="Arial"/>
          <w:color w:val="212121"/>
          <w:sz w:val="22"/>
          <w:szCs w:val="22"/>
        </w:rPr>
        <w:t>struct Graph* G; G = adjMatrix(); DFStraversal(G);</w:t>
      </w:r>
    </w:p>
    <w:p w:rsidR="00581E26" w:rsidRDefault="00B40E6C">
      <w:pPr>
        <w:spacing w:before="5"/>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3" w:line="100" w:lineRule="exact"/>
        <w:rPr>
          <w:sz w:val="10"/>
          <w:szCs w:val="10"/>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6" w:line="180" w:lineRule="exact"/>
        <w:rPr>
          <w:sz w:val="19"/>
          <w:szCs w:val="19"/>
        </w:rPr>
      </w:pPr>
    </w:p>
    <w:p w:rsidR="00581E26" w:rsidRDefault="0099215F">
      <w:pPr>
        <w:ind w:left="100"/>
      </w:pPr>
      <w:r>
        <w:rPr>
          <w:noProof/>
        </w:rPr>
      </w:r>
      <w:r w:rsidR="0099215F">
        <w:rPr>
          <w:noProof/>
        </w:rPr>
        <w:pict>
          <v:shape id="_x0000_i1040" type="#_x0000_t75" style="width:305.15pt;height:13.7pt">
            <v:imagedata r:id="rId35" o:title=""/>
          </v:shape>
        </w:pict>
      </w:r>
    </w:p>
    <w:p w:rsidR="00581E26" w:rsidRDefault="00581E26">
      <w:pPr>
        <w:spacing w:before="6" w:line="180" w:lineRule="exact"/>
        <w:rPr>
          <w:sz w:val="19"/>
          <w:szCs w:val="19"/>
        </w:rPr>
      </w:pPr>
    </w:p>
    <w:p w:rsidR="00581E26" w:rsidRDefault="0099215F">
      <w:pPr>
        <w:ind w:left="100"/>
      </w:pPr>
      <w:r>
        <w:rPr>
          <w:noProof/>
        </w:rPr>
      </w:r>
      <w:r w:rsidR="0099215F">
        <w:rPr>
          <w:noProof/>
        </w:rPr>
        <w:pict>
          <v:shape id="_x0000_i1041" type="#_x0000_t75" style="width:88pt;height:16pt">
            <v:imagedata r:id="rId36" o:title=""/>
          </v:shape>
        </w:pict>
      </w:r>
    </w:p>
    <w:p w:rsidR="00581E26" w:rsidRDefault="00581E26">
      <w:pPr>
        <w:spacing w:before="4" w:line="120" w:lineRule="exact"/>
        <w:rPr>
          <w:sz w:val="13"/>
          <w:szCs w:val="13"/>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083" style="position:absolute;margin-left:71.95pt;margin-top:102.35pt;width:479.6pt;height:18.95pt;z-index:-251658240;mso-position-horizontal-relative:page;mso-position-vertical-relative:page" coordorigin="1439,2047" coordsize="9592,379">
            <v:shape id="_x0000_s1093" style="position:absolute;left:1450;top:2057;width:1694;height:0" coordorigin="1450,2057" coordsize="1694,0" path="m1450,2057r1694,e" filled="f" strokeweight=".58pt">
              <v:path arrowok="t"/>
            </v:shape>
            <v:shape id="_x0000_s1092" style="position:absolute;left:3154;top:2057;width:5519;height:0" coordorigin="3154,2057" coordsize="5519,0" path="m3154,2057r5519,e" filled="f" strokeweight=".58pt">
              <v:path arrowok="t"/>
            </v:shape>
            <v:shape id="_x0000_s1091" style="position:absolute;left:8683;top:2057;width:2338;height:0" coordorigin="8683,2057" coordsize="2338,0" path="m8683,2057r2338,e" filled="f" strokeweight=".58pt">
              <v:path arrowok="t"/>
            </v:shape>
            <v:shape id="_x0000_s1090" style="position:absolute;left:1445;top:2052;width:0;height:367" coordorigin="1445,2052" coordsize="0,367" path="m1445,2052r,368e" filled="f" strokeweight=".58pt">
              <v:path arrowok="t"/>
            </v:shape>
            <v:shape id="_x0000_s1089" style="position:absolute;left:1450;top:2415;width:1694;height:0" coordorigin="1450,2415" coordsize="1694,0" path="m1450,2415r1694,e" filled="f" strokeweight=".58pt">
              <v:path arrowok="t"/>
            </v:shape>
            <v:shape id="_x0000_s1088" style="position:absolute;left:3149;top:2052;width:0;height:367" coordorigin="3149,2052" coordsize="0,367" path="m3149,2052r,368e" filled="f" strokeweight=".58pt">
              <v:path arrowok="t"/>
            </v:shape>
            <v:shape id="_x0000_s1087" style="position:absolute;left:3154;top:2415;width:5519;height:0" coordorigin="3154,2415" coordsize="5519,0" path="m3154,2415r5519,e" filled="f" strokeweight=".58pt">
              <v:path arrowok="t"/>
            </v:shape>
            <v:shape id="_x0000_s1086" style="position:absolute;left:8678;top:2052;width:0;height:367" coordorigin="8678,2052" coordsize="0,367" path="m8678,2052r,368e" filled="f" strokeweight=".58pt">
              <v:path arrowok="t"/>
            </v:shape>
            <v:shape id="_x0000_s1085" style="position:absolute;left:8683;top:2415;width:2338;height:0" coordorigin="8683,2415" coordsize="2338,0" path="m8683,2415r2338,e" filled="f" strokeweight=".58pt">
              <v:path arrowok="t"/>
            </v:shape>
            <v:shape id="_x0000_s1084" style="position:absolute;left:11026;top:2052;width:0;height:367" coordorigin="11026,2052" coordsize="0,367" path="m11026,2052r,368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9" w:line="260" w:lineRule="exact"/>
        <w:rPr>
          <w:sz w:val="26"/>
          <w:szCs w:val="26"/>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No.:13                                                   </w:t>
      </w:r>
      <w:r>
        <w:rPr>
          <w:rFonts w:ascii="Cambria" w:eastAsia="Cambria" w:hAnsi="Cambria" w:cs="Cambria"/>
          <w:b/>
          <w:position w:val="4"/>
          <w:sz w:val="24"/>
          <w:szCs w:val="24"/>
        </w:rPr>
        <w:t xml:space="preserve">Graph Traversal                                     </w:t>
      </w:r>
      <w:r>
        <w:rPr>
          <w:rFonts w:ascii="Cambria" w:eastAsia="Cambria" w:hAnsi="Cambria" w:cs="Cambria"/>
          <w:b/>
          <w:position w:val="-3"/>
          <w:sz w:val="22"/>
          <w:szCs w:val="22"/>
        </w:rPr>
        <w:t>Date:16/05/2014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ind w:left="348"/>
        <w:rPr>
          <w:rFonts w:ascii="Cambria" w:eastAsia="Cambria" w:hAnsi="Cambria" w:cs="Cambria"/>
          <w:sz w:val="22"/>
          <w:szCs w:val="22"/>
        </w:rPr>
      </w:pPr>
      <w:r>
        <w:rPr>
          <w:rFonts w:ascii="Cambria" w:eastAsia="Cambria" w:hAnsi="Cambria" w:cs="Cambria"/>
          <w:b/>
          <w:sz w:val="22"/>
          <w:szCs w:val="22"/>
        </w:rPr>
        <w:t>Write a C program to create a graph and find a minimum spanning tree using prim's algorithm.</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color w:val="212121"/>
          <w:sz w:val="24"/>
          <w:szCs w:val="24"/>
        </w:rPr>
        <w:t>1) Start</w:t>
      </w:r>
    </w:p>
    <w:p w:rsidR="00581E26" w:rsidRDefault="00B40E6C">
      <w:pPr>
        <w:ind w:left="101" w:right="88"/>
        <w:rPr>
          <w:rFonts w:ascii="Arial" w:eastAsia="Arial" w:hAnsi="Arial" w:cs="Arial"/>
          <w:sz w:val="24"/>
          <w:szCs w:val="24"/>
        </w:rPr>
      </w:pPr>
      <w:r>
        <w:rPr>
          <w:rFonts w:ascii="Arial" w:eastAsia="Arial" w:hAnsi="Arial" w:cs="Arial"/>
          <w:color w:val="212121"/>
          <w:sz w:val="24"/>
          <w:szCs w:val="24"/>
        </w:rPr>
        <w:t>2) Initialize an empty set to store the minimum spanning tree (MST) and a priority queue to store edges and their weights.</w:t>
      </w:r>
    </w:p>
    <w:p w:rsidR="00581E26" w:rsidRDefault="00B40E6C">
      <w:pPr>
        <w:ind w:left="101"/>
        <w:rPr>
          <w:rFonts w:ascii="Arial" w:eastAsia="Arial" w:hAnsi="Arial" w:cs="Arial"/>
          <w:sz w:val="24"/>
          <w:szCs w:val="24"/>
        </w:rPr>
      </w:pPr>
      <w:r>
        <w:rPr>
          <w:rFonts w:ascii="Arial" w:eastAsia="Arial" w:hAnsi="Arial" w:cs="Arial"/>
          <w:color w:val="212121"/>
          <w:sz w:val="24"/>
          <w:szCs w:val="24"/>
        </w:rPr>
        <w:t>3) Choose a starting node and add it to the MST set.</w:t>
      </w:r>
    </w:p>
    <w:p w:rsidR="00581E26" w:rsidRDefault="00B40E6C">
      <w:pPr>
        <w:ind w:left="101"/>
        <w:rPr>
          <w:rFonts w:ascii="Arial" w:eastAsia="Arial" w:hAnsi="Arial" w:cs="Arial"/>
          <w:sz w:val="24"/>
          <w:szCs w:val="24"/>
        </w:rPr>
      </w:pPr>
      <w:r>
        <w:rPr>
          <w:rFonts w:ascii="Arial" w:eastAsia="Arial" w:hAnsi="Arial" w:cs="Arial"/>
          <w:color w:val="212121"/>
          <w:sz w:val="24"/>
          <w:szCs w:val="24"/>
        </w:rPr>
        <w:t xml:space="preserve">4) For each </w:t>
      </w:r>
      <w:r>
        <w:rPr>
          <w:rFonts w:ascii="Arial" w:eastAsia="Arial" w:hAnsi="Arial" w:cs="Arial"/>
          <w:color w:val="212121"/>
          <w:sz w:val="24"/>
          <w:szCs w:val="24"/>
        </w:rPr>
        <w:t>edge connected to the starting node, add the edge to the priority queue.</w:t>
      </w:r>
    </w:p>
    <w:p w:rsidR="00581E26" w:rsidRDefault="00B40E6C">
      <w:pPr>
        <w:ind w:left="101"/>
        <w:rPr>
          <w:rFonts w:ascii="Arial" w:eastAsia="Arial" w:hAnsi="Arial" w:cs="Arial"/>
          <w:sz w:val="24"/>
          <w:szCs w:val="24"/>
        </w:rPr>
      </w:pPr>
      <w:r>
        <w:rPr>
          <w:rFonts w:ascii="Arial" w:eastAsia="Arial" w:hAnsi="Arial" w:cs="Arial"/>
          <w:color w:val="212121"/>
          <w:sz w:val="24"/>
          <w:szCs w:val="24"/>
        </w:rPr>
        <w:t>5) While the priority queue is not empty:</w:t>
      </w:r>
    </w:p>
    <w:p w:rsidR="00581E26" w:rsidRDefault="00B40E6C">
      <w:pPr>
        <w:ind w:left="101"/>
        <w:rPr>
          <w:rFonts w:ascii="Arial" w:eastAsia="Arial" w:hAnsi="Arial" w:cs="Arial"/>
          <w:sz w:val="24"/>
          <w:szCs w:val="24"/>
        </w:rPr>
      </w:pPr>
      <w:r>
        <w:rPr>
          <w:rFonts w:ascii="Arial" w:eastAsia="Arial" w:hAnsi="Arial" w:cs="Arial"/>
          <w:color w:val="212121"/>
          <w:sz w:val="24"/>
          <w:szCs w:val="24"/>
        </w:rPr>
        <w:t>a. Extract the edge with the smallest weight from the priority queue.</w:t>
      </w:r>
    </w:p>
    <w:p w:rsidR="00581E26" w:rsidRDefault="00B40E6C">
      <w:pPr>
        <w:ind w:left="101" w:right="116"/>
        <w:rPr>
          <w:rFonts w:ascii="Arial" w:eastAsia="Arial" w:hAnsi="Arial" w:cs="Arial"/>
          <w:sz w:val="24"/>
          <w:szCs w:val="24"/>
        </w:rPr>
      </w:pPr>
      <w:r>
        <w:rPr>
          <w:rFonts w:ascii="Arial" w:eastAsia="Arial" w:hAnsi="Arial" w:cs="Arial"/>
          <w:color w:val="212121"/>
          <w:sz w:val="24"/>
          <w:szCs w:val="24"/>
        </w:rPr>
        <w:t>b. If adding the edge to the MST set does not create a cycle, add the edge to the MST set. c. For each neighbour of the newly added node in the MST set:</w:t>
      </w:r>
    </w:p>
    <w:p w:rsidR="00581E26" w:rsidRDefault="00B40E6C">
      <w:pPr>
        <w:ind w:left="101" w:right="301"/>
        <w:rPr>
          <w:rFonts w:ascii="Arial" w:eastAsia="Arial" w:hAnsi="Arial" w:cs="Arial"/>
          <w:sz w:val="24"/>
          <w:szCs w:val="24"/>
        </w:rPr>
      </w:pPr>
      <w:r>
        <w:rPr>
          <w:rFonts w:ascii="Arial" w:eastAsia="Arial" w:hAnsi="Arial" w:cs="Arial"/>
          <w:color w:val="212121"/>
          <w:sz w:val="24"/>
          <w:szCs w:val="24"/>
        </w:rPr>
        <w:t>i. If the neighbour is not already in the MST set, add the edge connecting the neighbor to the priority queue.</w:t>
      </w:r>
    </w:p>
    <w:p w:rsidR="00581E26" w:rsidRDefault="00B40E6C">
      <w:pPr>
        <w:ind w:left="101"/>
        <w:rPr>
          <w:rFonts w:ascii="Arial" w:eastAsia="Arial" w:hAnsi="Arial" w:cs="Arial"/>
          <w:sz w:val="24"/>
          <w:szCs w:val="24"/>
        </w:rPr>
      </w:pPr>
      <w:r>
        <w:rPr>
          <w:rFonts w:ascii="Arial" w:eastAsia="Arial" w:hAnsi="Arial" w:cs="Arial"/>
          <w:color w:val="212121"/>
          <w:sz w:val="24"/>
          <w:szCs w:val="24"/>
        </w:rPr>
        <w:t>6) Repeat step 4 until all nodes are included in the MST set.</w:t>
      </w:r>
    </w:p>
    <w:p w:rsidR="00581E26" w:rsidRDefault="00B40E6C">
      <w:pPr>
        <w:ind w:left="101"/>
        <w:rPr>
          <w:rFonts w:ascii="Arial" w:eastAsia="Arial" w:hAnsi="Arial" w:cs="Arial"/>
          <w:sz w:val="24"/>
          <w:szCs w:val="24"/>
        </w:rPr>
      </w:pPr>
      <w:r>
        <w:rPr>
          <w:rFonts w:ascii="Arial" w:eastAsia="Arial" w:hAnsi="Arial" w:cs="Arial"/>
          <w:color w:val="212121"/>
          <w:sz w:val="24"/>
          <w:szCs w:val="24"/>
        </w:rPr>
        <w:t>7) The edges in the MST set form the minimum spanning tree of the graph.</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color w:val="212121"/>
          <w:sz w:val="24"/>
          <w:szCs w:val="24"/>
        </w:rPr>
        <w:t>8) Stop</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&lt;stdio.h&gt;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&lt;stdlib.h&gt;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vertex;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next;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adj_list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head;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num_vertices;</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adj_list* adj_lists;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visited;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new_node(int vertex)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new_node = (struct node*)malloc(sizeof(struct</w:t>
      </w:r>
      <w:r>
        <w:rPr>
          <w:rFonts w:ascii="Cambria" w:eastAsia="Cambria" w:hAnsi="Cambria" w:cs="Cambria"/>
          <w:sz w:val="22"/>
          <w:szCs w:val="22"/>
        </w:rPr>
        <w:t xml:space="preserve"> node));</w:t>
      </w:r>
    </w:p>
    <w:p w:rsidR="00581E26" w:rsidRDefault="00581E26">
      <w:pPr>
        <w:spacing w:before="6" w:line="180" w:lineRule="exact"/>
        <w:rPr>
          <w:sz w:val="19"/>
          <w:szCs w:val="19"/>
        </w:rPr>
      </w:pPr>
    </w:p>
    <w:p w:rsidR="00581E26" w:rsidRDefault="00B40E6C">
      <w:pPr>
        <w:spacing w:line="422" w:lineRule="auto"/>
        <w:ind w:left="101" w:right="7075"/>
        <w:rPr>
          <w:rFonts w:ascii="Cambria" w:eastAsia="Cambria" w:hAnsi="Cambria" w:cs="Cambria"/>
          <w:sz w:val="22"/>
          <w:szCs w:val="22"/>
        </w:rPr>
      </w:pPr>
      <w:r>
        <w:rPr>
          <w:rFonts w:ascii="Cambria" w:eastAsia="Cambria" w:hAnsi="Cambria" w:cs="Cambria"/>
          <w:sz w:val="22"/>
          <w:szCs w:val="22"/>
        </w:rPr>
        <w:t>new_node-&gt;vertex = vertex; new_node-&gt;next = NULL; return new_node;</w:t>
      </w:r>
    </w:p>
    <w:p w:rsidR="00581E26" w:rsidRDefault="00B40E6C">
      <w:pPr>
        <w:spacing w:before="2"/>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create_graph(int n)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graph* graph = (struct graph*)malloc(sizeof(struct graph));</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graph-&gt;num_vertices = 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graph-&gt;adj_lists = (struct adj_list*)</w:t>
      </w:r>
      <w:r>
        <w:rPr>
          <w:rFonts w:ascii="Cambria" w:eastAsia="Cambria" w:hAnsi="Cambria" w:cs="Cambria"/>
          <w:sz w:val="22"/>
          <w:szCs w:val="22"/>
        </w:rPr>
        <w:t>malloc(n * sizeof(struct adj_list));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graph-&gt;visited = (int*)malloc(n * sizeof(int));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i;</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for (i = 0; i&lt; n; i++) {</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graph-&gt;adj_lists[i].head = NULL;</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graph-&gt;visited[i] =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graph;</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12" w:line="240" w:lineRule="exact"/>
        <w:rPr>
          <w:sz w:val="24"/>
          <w:szCs w:val="24"/>
        </w:rPr>
      </w:pPr>
    </w:p>
    <w:p w:rsidR="00581E26" w:rsidRDefault="00B40E6C">
      <w:pPr>
        <w:spacing w:line="422" w:lineRule="auto"/>
        <w:ind w:left="101" w:right="4726"/>
        <w:rPr>
          <w:rFonts w:ascii="Cambria" w:eastAsia="Cambria" w:hAnsi="Cambria" w:cs="Cambria"/>
          <w:sz w:val="22"/>
          <w:szCs w:val="22"/>
        </w:rPr>
      </w:pPr>
      <w:r>
        <w:rPr>
          <w:rFonts w:ascii="Cambria" w:eastAsia="Cambria" w:hAnsi="Cambria" w:cs="Cambria"/>
          <w:sz w:val="22"/>
          <w:szCs w:val="22"/>
        </w:rPr>
        <w:t>void add_edge(struct</w:t>
      </w:r>
      <w:r>
        <w:rPr>
          <w:rFonts w:ascii="Cambria" w:eastAsia="Cambria" w:hAnsi="Cambria" w:cs="Cambria"/>
          <w:sz w:val="22"/>
          <w:szCs w:val="22"/>
        </w:rPr>
        <w:t xml:space="preserve"> graph* graph, int src, int dest) { struct node* new_node1 = new_node(dest); new_node1-&gt;next = graph-&gt;adj_lists[src].head;</w:t>
      </w:r>
    </w:p>
    <w:p w:rsidR="00581E26" w:rsidRDefault="00B40E6C">
      <w:pPr>
        <w:spacing w:line="422" w:lineRule="auto"/>
        <w:ind w:left="101" w:right="5179"/>
        <w:rPr>
          <w:rFonts w:ascii="Cambria" w:eastAsia="Cambria" w:hAnsi="Cambria" w:cs="Cambria"/>
          <w:sz w:val="22"/>
          <w:szCs w:val="22"/>
        </w:rPr>
      </w:pPr>
      <w:r>
        <w:rPr>
          <w:rFonts w:ascii="Cambria" w:eastAsia="Cambria" w:hAnsi="Cambria" w:cs="Cambria"/>
          <w:sz w:val="22"/>
          <w:szCs w:val="22"/>
        </w:rPr>
        <w:t>graph-&gt;adj_lists[src].head = new_node1; struct node* new_node2 = new_node(src); new_node2-&gt;next = graph-&gt;adj_lists[dest].head; graph-&gt;adj_lists[dest].head = new_node2;</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void bfs(struct graph* graph, int v)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queue[1000];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front = -1;</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rear = -1;</w:t>
      </w:r>
    </w:p>
    <w:p w:rsidR="00581E26" w:rsidRDefault="00581E26">
      <w:pPr>
        <w:spacing w:before="6" w:line="180" w:lineRule="exact"/>
        <w:rPr>
          <w:sz w:val="19"/>
          <w:szCs w:val="19"/>
        </w:rPr>
      </w:pPr>
    </w:p>
    <w:p w:rsidR="00581E26" w:rsidRDefault="00B40E6C">
      <w:pPr>
        <w:spacing w:line="423" w:lineRule="auto"/>
        <w:ind w:left="101" w:right="7648"/>
        <w:rPr>
          <w:rFonts w:ascii="Cambria" w:eastAsia="Cambria" w:hAnsi="Cambria" w:cs="Cambria"/>
          <w:sz w:val="22"/>
          <w:szCs w:val="22"/>
        </w:rPr>
      </w:pPr>
      <w:r>
        <w:rPr>
          <w:rFonts w:ascii="Cambria" w:eastAsia="Cambria" w:hAnsi="Cambria" w:cs="Cambria"/>
          <w:sz w:val="22"/>
          <w:szCs w:val="22"/>
        </w:rPr>
        <w:t>graph-&gt;visited[v] = 1; queue[++rear] = v; while (front != rear) {</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int current_vertex = queue[++front];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 xml:space="preserve">printf("%d ", </w:t>
      </w:r>
      <w:r>
        <w:rPr>
          <w:rFonts w:ascii="Cambria" w:eastAsia="Cambria" w:hAnsi="Cambria" w:cs="Cambria"/>
          <w:sz w:val="22"/>
          <w:szCs w:val="22"/>
        </w:rPr>
        <w:t>current_vertex);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struct node* temp = graph-&gt;adj_lists[current_vertex].head;</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while (temp != NULL)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adj_vertex = temp-&gt;vertex;</w:t>
      </w:r>
    </w:p>
    <w:p w:rsidR="00581E26" w:rsidRDefault="00581E26">
      <w:pPr>
        <w:spacing w:before="6" w:line="180" w:lineRule="exact"/>
        <w:rPr>
          <w:sz w:val="19"/>
          <w:szCs w:val="19"/>
        </w:rPr>
      </w:pPr>
    </w:p>
    <w:p w:rsidR="00581E26" w:rsidRDefault="00B40E6C">
      <w:pPr>
        <w:spacing w:line="423" w:lineRule="auto"/>
        <w:ind w:left="101" w:right="6253"/>
        <w:rPr>
          <w:rFonts w:ascii="Cambria" w:eastAsia="Cambria" w:hAnsi="Cambria" w:cs="Cambria"/>
          <w:sz w:val="22"/>
          <w:szCs w:val="22"/>
        </w:rPr>
      </w:pPr>
      <w:r>
        <w:rPr>
          <w:rFonts w:ascii="Cambria" w:eastAsia="Cambria" w:hAnsi="Cambria" w:cs="Cambria"/>
          <w:sz w:val="22"/>
          <w:szCs w:val="22"/>
        </w:rPr>
        <w:t>if (graph-&gt;visited[adj_vertex] == 0) { graph-&gt;visited[adj_vertex] = 1; queue[++rear] = adj_vertex;</w:t>
      </w:r>
    </w:p>
    <w:p w:rsidR="00581E26" w:rsidRDefault="00B40E6C">
      <w:pPr>
        <w:spacing w:line="240" w:lineRule="exact"/>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7" w:line="200" w:lineRule="exact"/>
      </w:pPr>
    </w:p>
    <w:p w:rsidR="00581E26" w:rsidRDefault="00B40E6C">
      <w:pPr>
        <w:spacing w:before="30"/>
        <w:ind w:left="101" w:right="7838"/>
        <w:jc w:val="both"/>
        <w:rPr>
          <w:rFonts w:ascii="Cambria" w:eastAsia="Cambria" w:hAnsi="Cambria" w:cs="Cambria"/>
          <w:sz w:val="22"/>
          <w:szCs w:val="22"/>
        </w:rPr>
      </w:pPr>
      <w:r>
        <w:rPr>
          <w:rFonts w:ascii="Cambria" w:eastAsia="Cambria" w:hAnsi="Cambria" w:cs="Cambria"/>
          <w:sz w:val="22"/>
          <w:szCs w:val="22"/>
        </w:rPr>
        <w:t>temp = temp-&gt;next;</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pPr>
      <w:r>
        <w:rPr>
          <w:rFonts w:ascii="Cambria" w:eastAsia="Cambria" w:hAnsi="Cambria" w:cs="Cambria"/>
          <w:sz w:val="22"/>
          <w:szCs w:val="22"/>
        </w:rPr>
        <w:t>}</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ight="8613"/>
        <w:jc w:val="both"/>
        <w:rPr>
          <w:rFonts w:ascii="Cambria" w:eastAsia="Cambria" w:hAnsi="Cambria" w:cs="Cambria"/>
          <w:sz w:val="22"/>
          <w:szCs w:val="22"/>
        </w:rPr>
      </w:pPr>
      <w:r>
        <w:rPr>
          <w:rFonts w:ascii="Cambria" w:eastAsia="Cambria" w:hAnsi="Cambria" w:cs="Cambria"/>
          <w:sz w:val="22"/>
          <w:szCs w:val="22"/>
        </w:rPr>
        <w:t>int main() {</w:t>
      </w:r>
    </w:p>
    <w:p w:rsidR="00581E26" w:rsidRDefault="00581E26">
      <w:pPr>
        <w:spacing w:before="8" w:line="180" w:lineRule="exact"/>
        <w:rPr>
          <w:sz w:val="19"/>
          <w:szCs w:val="19"/>
        </w:rPr>
      </w:pPr>
    </w:p>
    <w:p w:rsidR="00581E26" w:rsidRDefault="00B40E6C">
      <w:pPr>
        <w:ind w:left="101" w:right="6060"/>
        <w:jc w:val="both"/>
        <w:rPr>
          <w:rFonts w:ascii="Cambria" w:eastAsia="Cambria" w:hAnsi="Cambria" w:cs="Cambria"/>
          <w:sz w:val="22"/>
          <w:szCs w:val="22"/>
        </w:rPr>
      </w:pPr>
      <w:r>
        <w:rPr>
          <w:rFonts w:ascii="Cambria" w:eastAsia="Cambria" w:hAnsi="Cambria" w:cs="Cambria"/>
          <w:sz w:val="22"/>
          <w:szCs w:val="22"/>
        </w:rPr>
        <w:t>struct graph* graph = create_graph(6);</w:t>
      </w:r>
    </w:p>
    <w:p w:rsidR="00581E26" w:rsidRDefault="00581E26">
      <w:pPr>
        <w:spacing w:before="6" w:line="180" w:lineRule="exact"/>
        <w:rPr>
          <w:sz w:val="19"/>
          <w:szCs w:val="19"/>
        </w:rPr>
      </w:pPr>
    </w:p>
    <w:p w:rsidR="00581E26" w:rsidRDefault="00B40E6C">
      <w:pPr>
        <w:spacing w:line="422" w:lineRule="auto"/>
        <w:ind w:left="101" w:right="7603"/>
        <w:jc w:val="both"/>
        <w:rPr>
          <w:rFonts w:ascii="Cambria" w:eastAsia="Cambria" w:hAnsi="Cambria" w:cs="Cambria"/>
          <w:sz w:val="22"/>
          <w:szCs w:val="22"/>
        </w:rPr>
      </w:pPr>
      <w:r>
        <w:rPr>
          <w:rFonts w:ascii="Cambria" w:eastAsia="Cambria" w:hAnsi="Cambria" w:cs="Cambria"/>
          <w:sz w:val="22"/>
          <w:szCs w:val="22"/>
        </w:rPr>
        <w:t>add_edge(graph, 0, 1); add_edge(graph, 0, 2); add_edge(graph, 1, 3); add_edge(graph, 1, 4); add_edge(graph, 2, 4); add_edge(graph, 3, 4); add_edge</w:t>
      </w:r>
      <w:r>
        <w:rPr>
          <w:rFonts w:ascii="Cambria" w:eastAsia="Cambria" w:hAnsi="Cambria" w:cs="Cambria"/>
          <w:sz w:val="22"/>
          <w:szCs w:val="22"/>
        </w:rPr>
        <w:t>(graph, 3, 5); add_edge(graph, 4,5);</w:t>
      </w:r>
    </w:p>
    <w:p w:rsidR="00581E26" w:rsidRDefault="00B40E6C">
      <w:pPr>
        <w:ind w:left="101" w:right="5290"/>
        <w:jc w:val="both"/>
        <w:rPr>
          <w:rFonts w:ascii="Cambria" w:eastAsia="Cambria" w:hAnsi="Cambria" w:cs="Cambria"/>
          <w:sz w:val="22"/>
          <w:szCs w:val="22"/>
        </w:rPr>
      </w:pPr>
      <w:r>
        <w:rPr>
          <w:rFonts w:ascii="Cambria" w:eastAsia="Cambria" w:hAnsi="Cambria" w:cs="Cambria"/>
          <w:sz w:val="22"/>
          <w:szCs w:val="22"/>
        </w:rPr>
        <w:t>printf("BFS traversal starting from vertex 0: ");</w:t>
      </w:r>
    </w:p>
    <w:p w:rsidR="00581E26" w:rsidRDefault="00581E26">
      <w:pPr>
        <w:spacing w:before="6" w:line="180" w:lineRule="exact"/>
        <w:rPr>
          <w:sz w:val="19"/>
          <w:szCs w:val="19"/>
        </w:rPr>
      </w:pPr>
    </w:p>
    <w:p w:rsidR="00581E26" w:rsidRDefault="00B40E6C">
      <w:pPr>
        <w:ind w:left="101" w:right="8419"/>
        <w:jc w:val="both"/>
        <w:rPr>
          <w:rFonts w:ascii="Cambria" w:eastAsia="Cambria" w:hAnsi="Cambria" w:cs="Cambria"/>
          <w:sz w:val="22"/>
          <w:szCs w:val="22"/>
        </w:rPr>
      </w:pPr>
      <w:r>
        <w:rPr>
          <w:rFonts w:ascii="Cambria" w:eastAsia="Cambria" w:hAnsi="Cambria" w:cs="Cambria"/>
          <w:sz w:val="22"/>
          <w:szCs w:val="22"/>
        </w:rPr>
        <w:t>bfs(graph, 0);</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ight="8858"/>
        <w:jc w:val="both"/>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101" w:right="9611"/>
        <w:jc w:val="both"/>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42" type="#_x0000_t75" style="width:176.4pt;height:323.8pt">
            <v:imagedata r:id="rId37" o:title=""/>
          </v:shape>
        </w:pict>
      </w:r>
    </w:p>
    <w:p w:rsidR="00581E26" w:rsidRDefault="00581E26">
      <w:pPr>
        <w:spacing w:before="7" w:line="140" w:lineRule="exact"/>
        <w:rPr>
          <w:sz w:val="15"/>
          <w:szCs w:val="15"/>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 xml:space="preserve">RESULT:  Thus, the program was successfully </w:t>
      </w:r>
      <w:r>
        <w:rPr>
          <w:rFonts w:ascii="Cambria" w:eastAsia="Cambria" w:hAnsi="Cambria" w:cs="Cambria"/>
          <w:b/>
          <w:sz w:val="22"/>
          <w:szCs w:val="22"/>
        </w:rPr>
        <w:t>executed.</w:t>
      </w:r>
    </w:p>
    <w:p w:rsidR="00581E26" w:rsidRDefault="0099215F">
      <w:pPr>
        <w:spacing w:line="200" w:lineRule="exact"/>
      </w:pPr>
      <w:r>
        <w:rPr>
          <w:noProof/>
        </w:rPr>
        <w:lastRenderedPageBreak/>
      </w:r>
      <w:r w:rsidR="0099215F">
        <w:rPr>
          <w:noProof/>
        </w:rPr>
        <w:pict>
          <v:group id="_x0000_s1071" style="position:absolute;margin-left:71.95pt;margin-top:79.65pt;width:479.6pt;height:18.95pt;z-index:-251658240;mso-position-horizontal-relative:page;mso-position-vertical-relative:page" coordorigin="1439,1593" coordsize="9592,379">
            <v:shape id="_x0000_s1081" style="position:absolute;left:1450;top:1603;width:1694;height:0" coordorigin="1450,1603" coordsize="1694,0" path="m1450,1603r1694,e" filled="f" strokeweight=".21308mm">
              <v:path arrowok="t"/>
            </v:shape>
            <v:shape id="_x0000_s1080" style="position:absolute;left:3154;top:1603;width:5519;height:0" coordorigin="3154,1603" coordsize="5519,0" path="m3154,1603r5519,e" filled="f" strokeweight=".21308mm">
              <v:path arrowok="t"/>
            </v:shape>
            <v:shape id="_x0000_s1079" style="position:absolute;left:8683;top:1603;width:2338;height:0" coordorigin="8683,1603" coordsize="2338,0" path="m8683,1603r2338,e" filled="f" strokeweight=".21308mm">
              <v:path arrowok="t"/>
            </v:shape>
            <v:shape id="_x0000_s1078" style="position:absolute;left:1445;top:1599;width:0;height:367" coordorigin="1445,1599" coordsize="0,367" path="m1445,1599r,367e" filled="f" strokeweight=".58pt">
              <v:path arrowok="t"/>
            </v:shape>
            <v:shape id="_x0000_s1077" style="position:absolute;left:1450;top:1961;width:1694;height:0" coordorigin="1450,1961" coordsize="1694,0" path="m1450,1961r1694,e" filled="f" strokeweight=".58pt">
              <v:path arrowok="t"/>
            </v:shape>
            <v:shape id="_x0000_s1076" style="position:absolute;left:3149;top:1599;width:0;height:367" coordorigin="3149,1599" coordsize="0,367" path="m3149,1599r,367e" filled="f" strokeweight=".58pt">
              <v:path arrowok="t"/>
            </v:shape>
            <v:shape id="_x0000_s1075" style="position:absolute;left:3154;top:1961;width:5519;height:0" coordorigin="3154,1961" coordsize="5519,0" path="m3154,1961r5519,e" filled="f" strokeweight=".58pt">
              <v:path arrowok="t"/>
            </v:shape>
            <v:shape id="_x0000_s1074" style="position:absolute;left:8678;top:1599;width:0;height:367" coordorigin="8678,1599" coordsize="0,367" path="m8678,1599r,367e" filled="f" strokeweight=".58pt">
              <v:path arrowok="t"/>
            </v:shape>
            <v:shape id="_x0000_s1073" style="position:absolute;left:8683;top:1961;width:2338;height:0" coordorigin="8683,1961" coordsize="2338,0" path="m8683,1961r2338,e" filled="f" strokeweight=".58pt">
              <v:path arrowok="t"/>
            </v:shape>
            <v:shape id="_x0000_s1072"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No.:14                                                   </w:t>
      </w:r>
      <w:r>
        <w:rPr>
          <w:rFonts w:ascii="Cambria" w:eastAsia="Cambria" w:hAnsi="Cambria" w:cs="Cambria"/>
          <w:b/>
          <w:position w:val="4"/>
          <w:sz w:val="24"/>
          <w:szCs w:val="24"/>
        </w:rPr>
        <w:t xml:space="preserve">Graph Traversal                                     </w:t>
      </w:r>
      <w:r>
        <w:rPr>
          <w:rFonts w:ascii="Cambria" w:eastAsia="Cambria" w:hAnsi="Cambria" w:cs="Cambria"/>
          <w:b/>
          <w:position w:val="-3"/>
          <w:sz w:val="22"/>
          <w:szCs w:val="22"/>
        </w:rPr>
        <w:t>Date: 16/05/2024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ind w:left="348"/>
        <w:rPr>
          <w:rFonts w:ascii="Cambria" w:eastAsia="Cambria" w:hAnsi="Cambria" w:cs="Cambria"/>
          <w:sz w:val="22"/>
          <w:szCs w:val="22"/>
        </w:rPr>
      </w:pPr>
      <w:r>
        <w:rPr>
          <w:rFonts w:ascii="Cambria" w:eastAsia="Cambria" w:hAnsi="Cambria" w:cs="Cambria"/>
          <w:b/>
          <w:sz w:val="22"/>
          <w:szCs w:val="22"/>
        </w:rPr>
        <w:t>Write a C program to create a graph and find the shortest path using Dijkstra’s Algorithm.</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5" w:line="160" w:lineRule="exact"/>
        <w:rPr>
          <w:sz w:val="17"/>
          <w:szCs w:val="17"/>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ight="8905"/>
        <w:jc w:val="both"/>
        <w:rPr>
          <w:rFonts w:ascii="Arial" w:eastAsia="Arial" w:hAnsi="Arial" w:cs="Arial"/>
          <w:sz w:val="24"/>
          <w:szCs w:val="24"/>
        </w:rPr>
      </w:pPr>
      <w:r>
        <w:rPr>
          <w:rFonts w:ascii="Arial" w:eastAsia="Arial" w:hAnsi="Arial" w:cs="Arial"/>
          <w:color w:val="212121"/>
          <w:sz w:val="24"/>
          <w:szCs w:val="24"/>
        </w:rPr>
        <w:t>1) Start</w:t>
      </w:r>
    </w:p>
    <w:p w:rsidR="00581E26" w:rsidRDefault="00B40E6C">
      <w:pPr>
        <w:ind w:left="101" w:right="546"/>
        <w:rPr>
          <w:rFonts w:ascii="Arial" w:eastAsia="Arial" w:hAnsi="Arial" w:cs="Arial"/>
          <w:sz w:val="24"/>
          <w:szCs w:val="24"/>
        </w:rPr>
      </w:pPr>
      <w:r>
        <w:rPr>
          <w:rFonts w:ascii="Arial" w:eastAsia="Arial" w:hAnsi="Arial" w:cs="Arial"/>
          <w:color w:val="212121"/>
          <w:sz w:val="24"/>
          <w:szCs w:val="24"/>
        </w:rPr>
        <w:t>2) Initialize the distance from the start node to all other nodes as infinity, except for the start node itself which is 0.</w:t>
      </w:r>
    </w:p>
    <w:p w:rsidR="00581E26" w:rsidRDefault="00B40E6C">
      <w:pPr>
        <w:ind w:left="101" w:right="1157"/>
        <w:jc w:val="both"/>
        <w:rPr>
          <w:rFonts w:ascii="Arial" w:eastAsia="Arial" w:hAnsi="Arial" w:cs="Arial"/>
          <w:sz w:val="24"/>
          <w:szCs w:val="24"/>
        </w:rPr>
      </w:pPr>
      <w:r>
        <w:rPr>
          <w:rFonts w:ascii="Arial" w:eastAsia="Arial" w:hAnsi="Arial" w:cs="Arial"/>
          <w:color w:val="212121"/>
          <w:sz w:val="24"/>
          <w:szCs w:val="24"/>
        </w:rPr>
        <w:t xml:space="preserve">3) Create a </w:t>
      </w:r>
      <w:r>
        <w:rPr>
          <w:rFonts w:ascii="Arial" w:eastAsia="Arial" w:hAnsi="Arial" w:cs="Arial"/>
          <w:color w:val="212121"/>
          <w:sz w:val="24"/>
          <w:szCs w:val="24"/>
        </w:rPr>
        <w:t>priority queue to store nodes and their distances from the start node.</w:t>
      </w:r>
    </w:p>
    <w:p w:rsidR="00581E26" w:rsidRDefault="00B40E6C">
      <w:pPr>
        <w:ind w:left="101" w:right="3079"/>
        <w:jc w:val="both"/>
        <w:rPr>
          <w:rFonts w:ascii="Arial" w:eastAsia="Arial" w:hAnsi="Arial" w:cs="Arial"/>
          <w:sz w:val="24"/>
          <w:szCs w:val="24"/>
        </w:rPr>
      </w:pPr>
      <w:r>
        <w:rPr>
          <w:rFonts w:ascii="Arial" w:eastAsia="Arial" w:hAnsi="Arial" w:cs="Arial"/>
          <w:color w:val="212121"/>
          <w:sz w:val="24"/>
          <w:szCs w:val="24"/>
        </w:rPr>
        <w:t>4) Add the start node to the priority queue with a distance of 0.</w:t>
      </w:r>
    </w:p>
    <w:p w:rsidR="00581E26" w:rsidRDefault="00B40E6C">
      <w:pPr>
        <w:ind w:left="101" w:right="5469"/>
        <w:jc w:val="both"/>
        <w:rPr>
          <w:rFonts w:ascii="Arial" w:eastAsia="Arial" w:hAnsi="Arial" w:cs="Arial"/>
          <w:sz w:val="24"/>
          <w:szCs w:val="24"/>
        </w:rPr>
      </w:pPr>
      <w:r>
        <w:rPr>
          <w:rFonts w:ascii="Arial" w:eastAsia="Arial" w:hAnsi="Arial" w:cs="Arial"/>
          <w:color w:val="212121"/>
          <w:sz w:val="24"/>
          <w:szCs w:val="24"/>
        </w:rPr>
        <w:t>5) While the priority queue is not empty:</w:t>
      </w:r>
    </w:p>
    <w:p w:rsidR="00581E26" w:rsidRDefault="00B40E6C">
      <w:pPr>
        <w:ind w:left="101" w:right="2344"/>
        <w:rPr>
          <w:rFonts w:ascii="Arial" w:eastAsia="Arial" w:hAnsi="Arial" w:cs="Arial"/>
          <w:sz w:val="24"/>
          <w:szCs w:val="24"/>
        </w:rPr>
      </w:pPr>
      <w:r>
        <w:rPr>
          <w:rFonts w:ascii="Arial" w:eastAsia="Arial" w:hAnsi="Arial" w:cs="Arial"/>
          <w:color w:val="212121"/>
          <w:sz w:val="24"/>
          <w:szCs w:val="24"/>
        </w:rPr>
        <w:t>a. Extract the node with the smallest distance from the priority queue. b. For each neighbor of the extracted node:</w:t>
      </w:r>
    </w:p>
    <w:p w:rsidR="00581E26" w:rsidRDefault="00B40E6C">
      <w:pPr>
        <w:ind w:left="101" w:right="383"/>
        <w:jc w:val="both"/>
        <w:rPr>
          <w:rFonts w:ascii="Arial" w:eastAsia="Arial" w:hAnsi="Arial" w:cs="Arial"/>
          <w:sz w:val="24"/>
          <w:szCs w:val="24"/>
        </w:rPr>
      </w:pPr>
      <w:r>
        <w:rPr>
          <w:rFonts w:ascii="Arial" w:eastAsia="Arial" w:hAnsi="Arial" w:cs="Arial"/>
          <w:color w:val="212121"/>
          <w:sz w:val="24"/>
          <w:szCs w:val="24"/>
        </w:rPr>
        <w:t>i. Calculate the distance from the start node to the neighbor through the extracted node. ii. If this distance is smaller than the current distance stored for the neighbor, update the distance.</w:t>
      </w:r>
    </w:p>
    <w:p w:rsidR="00581E26" w:rsidRDefault="00B40E6C">
      <w:pPr>
        <w:ind w:left="101" w:right="2531"/>
        <w:jc w:val="both"/>
        <w:rPr>
          <w:rFonts w:ascii="Arial" w:eastAsia="Arial" w:hAnsi="Arial" w:cs="Arial"/>
          <w:sz w:val="24"/>
          <w:szCs w:val="24"/>
        </w:rPr>
      </w:pPr>
      <w:r>
        <w:rPr>
          <w:rFonts w:ascii="Arial" w:eastAsia="Arial" w:hAnsi="Arial" w:cs="Arial"/>
          <w:color w:val="212121"/>
          <w:sz w:val="24"/>
          <w:szCs w:val="24"/>
        </w:rPr>
        <w:t>iii. Add the neighbor to the priority queue with the updated distance.</w:t>
      </w:r>
    </w:p>
    <w:p w:rsidR="00581E26" w:rsidRDefault="00B40E6C">
      <w:pPr>
        <w:ind w:left="101" w:right="3961"/>
        <w:jc w:val="both"/>
        <w:rPr>
          <w:rFonts w:ascii="Arial" w:eastAsia="Arial" w:hAnsi="Arial" w:cs="Arial"/>
          <w:sz w:val="24"/>
          <w:szCs w:val="24"/>
        </w:rPr>
      </w:pPr>
      <w:r>
        <w:rPr>
          <w:rFonts w:ascii="Arial" w:eastAsia="Arial" w:hAnsi="Arial" w:cs="Arial"/>
          <w:color w:val="212121"/>
          <w:sz w:val="24"/>
          <w:szCs w:val="24"/>
        </w:rPr>
        <w:t>6) Repeat step 4 until all nodes have been processed.</w:t>
      </w:r>
    </w:p>
    <w:p w:rsidR="00581E26" w:rsidRDefault="00B40E6C">
      <w:pPr>
        <w:ind w:left="101" w:right="92"/>
        <w:rPr>
          <w:rFonts w:ascii="Arial" w:eastAsia="Arial" w:hAnsi="Arial" w:cs="Arial"/>
          <w:sz w:val="24"/>
          <w:szCs w:val="24"/>
        </w:rPr>
      </w:pPr>
      <w:r>
        <w:rPr>
          <w:rFonts w:ascii="Arial" w:eastAsia="Arial" w:hAnsi="Arial" w:cs="Arial"/>
          <w:color w:val="212121"/>
          <w:sz w:val="24"/>
          <w:szCs w:val="24"/>
        </w:rPr>
        <w:t>7) The distances stored for each node after the algorithm completes represent the shortest path from the start node to that node.</w:t>
      </w:r>
    </w:p>
    <w:p w:rsidR="00581E26" w:rsidRDefault="00B40E6C">
      <w:pPr>
        <w:ind w:left="101" w:right="8920"/>
        <w:jc w:val="both"/>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color w:val="212121"/>
          <w:sz w:val="24"/>
          <w:szCs w:val="24"/>
        </w:rPr>
        <w:t>8)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PROGRAM;</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&lt;stdio.h&gt;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#include &lt;limits.h&gt;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#define MAX_VERTICES 100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minDistance(int dist[], int sptSet[], int vertices) {</w:t>
      </w:r>
    </w:p>
    <w:p w:rsidR="00581E26" w:rsidRDefault="00581E26">
      <w:pPr>
        <w:spacing w:before="6" w:line="180" w:lineRule="exact"/>
        <w:rPr>
          <w:sz w:val="19"/>
          <w:szCs w:val="19"/>
        </w:rPr>
      </w:pPr>
    </w:p>
    <w:p w:rsidR="00581E26" w:rsidRDefault="00B40E6C">
      <w:pPr>
        <w:spacing w:line="423" w:lineRule="auto"/>
        <w:ind w:left="101" w:right="6668"/>
        <w:rPr>
          <w:rFonts w:ascii="Cambria" w:eastAsia="Cambria" w:hAnsi="Cambria" w:cs="Cambria"/>
          <w:sz w:val="22"/>
          <w:szCs w:val="22"/>
        </w:rPr>
      </w:pPr>
      <w:r>
        <w:rPr>
          <w:rFonts w:ascii="Cambria" w:eastAsia="Cambria" w:hAnsi="Cambria" w:cs="Cambria"/>
          <w:sz w:val="22"/>
          <w:szCs w:val="22"/>
        </w:rPr>
        <w:t>int min = INT_MAX, minIndex; for (int v = 0; v &lt; vertices; v++) { if (!sptSet[v] &amp;&amp; dist</w:t>
      </w:r>
      <w:r>
        <w:rPr>
          <w:rFonts w:ascii="Cambria" w:eastAsia="Cambria" w:hAnsi="Cambria" w:cs="Cambria"/>
          <w:sz w:val="22"/>
          <w:szCs w:val="22"/>
        </w:rPr>
        <w:t>[v] &lt; min) { min = dist[v];</w:t>
      </w:r>
    </w:p>
    <w:p w:rsidR="00581E26" w:rsidRDefault="00B40E6C">
      <w:pPr>
        <w:spacing w:line="240" w:lineRule="exact"/>
        <w:ind w:left="101"/>
        <w:rPr>
          <w:rFonts w:ascii="Cambria" w:eastAsia="Cambria" w:hAnsi="Cambria" w:cs="Cambria"/>
          <w:sz w:val="22"/>
          <w:szCs w:val="22"/>
        </w:rPr>
      </w:pPr>
      <w:r>
        <w:rPr>
          <w:rFonts w:ascii="Cambria" w:eastAsia="Cambria" w:hAnsi="Cambria" w:cs="Cambria"/>
          <w:sz w:val="22"/>
          <w:szCs w:val="22"/>
        </w:rPr>
        <w:t>minIndex = v;</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minIndex;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spacing w:line="422" w:lineRule="auto"/>
        <w:ind w:left="101" w:right="5663"/>
        <w:jc w:val="both"/>
        <w:rPr>
          <w:rFonts w:ascii="Cambria" w:eastAsia="Cambria" w:hAnsi="Cambria" w:cs="Cambria"/>
          <w:sz w:val="22"/>
          <w:szCs w:val="22"/>
        </w:rPr>
      </w:pPr>
      <w:r>
        <w:rPr>
          <w:rFonts w:ascii="Cambria" w:eastAsia="Cambria" w:hAnsi="Cambria" w:cs="Cambria"/>
          <w:sz w:val="22"/>
          <w:szCs w:val="22"/>
        </w:rPr>
        <w:t>void printSolution(int dist[], int vertices) { printf("Vertex \tDistance from Source\n"); for (int i = 0; i &lt; vertices; i++) {</w:t>
      </w:r>
    </w:p>
    <w:p w:rsidR="00581E26" w:rsidRDefault="00B40E6C">
      <w:pPr>
        <w:ind w:left="101"/>
        <w:rPr>
          <w:rFonts w:ascii="Cambria" w:eastAsia="Cambria" w:hAnsi="Cambria" w:cs="Cambria"/>
          <w:sz w:val="22"/>
          <w:szCs w:val="22"/>
        </w:rPr>
      </w:pPr>
      <w:r>
        <w:rPr>
          <w:rFonts w:ascii="Cambria" w:eastAsia="Cambria" w:hAnsi="Cambria" w:cs="Cambria"/>
          <w:sz w:val="22"/>
          <w:szCs w:val="22"/>
        </w:rPr>
        <w:t>printf("%d \t%d\n", i, dist[i]);</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spacing w:line="422" w:lineRule="auto"/>
        <w:ind w:left="101" w:right="3262"/>
        <w:rPr>
          <w:rFonts w:ascii="Cambria" w:eastAsia="Cambria" w:hAnsi="Cambria" w:cs="Cambria"/>
          <w:sz w:val="22"/>
          <w:szCs w:val="22"/>
        </w:rPr>
      </w:pPr>
      <w:r>
        <w:rPr>
          <w:rFonts w:ascii="Cambria" w:eastAsia="Cambria" w:hAnsi="Cambria" w:cs="Cambria"/>
          <w:sz w:val="22"/>
          <w:szCs w:val="22"/>
        </w:rPr>
        <w:t xml:space="preserve">void </w:t>
      </w:r>
      <w:r>
        <w:rPr>
          <w:rFonts w:ascii="Cambria" w:eastAsia="Cambria" w:hAnsi="Cambria" w:cs="Cambria"/>
          <w:sz w:val="22"/>
          <w:szCs w:val="22"/>
        </w:rPr>
        <w:t>dijkstra(int graph[MAX_VERTICES][MAX_VERTICES], int src, int vertices) {</w:t>
      </w:r>
    </w:p>
    <w:p w:rsidR="00581E26" w:rsidRDefault="00B40E6C">
      <w:pPr>
        <w:spacing w:before="2"/>
        <w:ind w:left="101"/>
        <w:rPr>
          <w:rFonts w:ascii="Cambria" w:eastAsia="Cambria" w:hAnsi="Cambria" w:cs="Cambria"/>
          <w:sz w:val="22"/>
          <w:szCs w:val="22"/>
        </w:rPr>
      </w:pPr>
      <w:r>
        <w:rPr>
          <w:rFonts w:ascii="Cambria" w:eastAsia="Cambria" w:hAnsi="Cambria" w:cs="Cambria"/>
          <w:sz w:val="22"/>
          <w:szCs w:val="22"/>
        </w:rPr>
        <w:t>int dist[MAX_VERTICES];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sptSet[MAX_VERTICES];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(int i = 0; i &lt; vertices; i++)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dist[i] = INT_MAX;</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sptSet[i] =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dist[src] = 0;</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422" w:lineRule="auto"/>
        <w:ind w:left="101" w:right="5107"/>
        <w:rPr>
          <w:rFonts w:ascii="Cambria" w:eastAsia="Cambria" w:hAnsi="Cambria" w:cs="Cambria"/>
          <w:sz w:val="22"/>
          <w:szCs w:val="22"/>
        </w:rPr>
      </w:pPr>
      <w:r>
        <w:rPr>
          <w:rFonts w:ascii="Cambria" w:eastAsia="Cambria" w:hAnsi="Cambria" w:cs="Cambria"/>
          <w:sz w:val="22"/>
          <w:szCs w:val="22"/>
        </w:rPr>
        <w:t>for (int</w:t>
      </w:r>
      <w:r>
        <w:rPr>
          <w:rFonts w:ascii="Cambria" w:eastAsia="Cambria" w:hAnsi="Cambria" w:cs="Cambria"/>
          <w:sz w:val="22"/>
          <w:szCs w:val="22"/>
        </w:rPr>
        <w:t xml:space="preserve"> count = 0; count &lt; vertices - 1; count++) { int u = minDistance(dist, sptSet, vertices); sptSet[u] = 1;</w:t>
      </w:r>
    </w:p>
    <w:p w:rsidR="00581E26" w:rsidRDefault="00581E26">
      <w:pPr>
        <w:spacing w:line="200" w:lineRule="exact"/>
      </w:pPr>
    </w:p>
    <w:p w:rsidR="00581E26" w:rsidRDefault="00581E26">
      <w:pPr>
        <w:spacing w:before="14"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(int v = 0; v &lt; vertices; v++)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if (!sptSet[v] &amp;&amp; graph[u][v] &amp;&amp; dist[u] != INT_MAX &amp;&amp;</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dist[u] + graph[u][v] &lt; dist[v]) {</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dist[v] = dist[u] + graph[u][v];</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printSolution(dist, vertices);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main() {</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vertices;</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printf("Input the number of vertices: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scanf("%d", &amp;vertices);</w:t>
      </w:r>
    </w:p>
    <w:p w:rsidR="00581E26" w:rsidRDefault="00581E26">
      <w:pPr>
        <w:spacing w:before="6" w:line="180" w:lineRule="exact"/>
        <w:rPr>
          <w:sz w:val="19"/>
          <w:szCs w:val="19"/>
        </w:rPr>
      </w:pPr>
    </w:p>
    <w:p w:rsidR="00581E26" w:rsidRDefault="00B40E6C">
      <w:pPr>
        <w:spacing w:line="422" w:lineRule="auto"/>
        <w:ind w:left="101" w:right="5157"/>
        <w:rPr>
          <w:rFonts w:ascii="Cambria" w:eastAsia="Cambria" w:hAnsi="Cambria" w:cs="Cambria"/>
          <w:sz w:val="22"/>
          <w:szCs w:val="22"/>
        </w:rPr>
      </w:pPr>
      <w:r>
        <w:rPr>
          <w:rFonts w:ascii="Cambria" w:eastAsia="Cambria" w:hAnsi="Cambria" w:cs="Cambria"/>
          <w:sz w:val="22"/>
          <w:szCs w:val="22"/>
        </w:rPr>
        <w:t xml:space="preserve">if (vertices &lt;= 0 || vertices &gt; MAX_VERTICES) { printf("Invalid number of vertices. </w:t>
      </w:r>
      <w:r>
        <w:rPr>
          <w:rFonts w:ascii="Cambria" w:eastAsia="Cambria" w:hAnsi="Cambria" w:cs="Cambria"/>
          <w:sz w:val="22"/>
          <w:szCs w:val="22"/>
        </w:rPr>
        <w:t>Exiting...\n"); return 1;</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int graph[MAX_VERTICES][MAX_VERTICES];</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printf("Input the adjacency matrix for the graph (use INT_MAX forinfinity):\n");</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(int i = 0; i &lt; vertices; i++) {</w:t>
      </w:r>
    </w:p>
    <w:p w:rsidR="00581E26" w:rsidRDefault="00581E26">
      <w:pPr>
        <w:spacing w:line="200" w:lineRule="exact"/>
      </w:pPr>
    </w:p>
    <w:p w:rsidR="00581E26" w:rsidRDefault="00581E26">
      <w:pPr>
        <w:spacing w:line="200" w:lineRule="exact"/>
      </w:pPr>
    </w:p>
    <w:p w:rsidR="00581E26" w:rsidRDefault="00581E26">
      <w:pPr>
        <w:spacing w:before="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for (int j = 0; j &lt; vertices; j++)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scanf("%d", &amp;graph[i][j]);</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sz w:val="22"/>
          <w:szCs w:val="22"/>
        </w:rPr>
        <w:t>int source;</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sz w:val="22"/>
          <w:szCs w:val="22"/>
        </w:rPr>
        <w:t>printf("Input the source vertex: ");</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scanf("%d", &amp;source);</w:t>
      </w:r>
    </w:p>
    <w:p w:rsidR="00581E26" w:rsidRDefault="00581E26">
      <w:pPr>
        <w:spacing w:before="6" w:line="180" w:lineRule="exact"/>
        <w:rPr>
          <w:sz w:val="19"/>
          <w:szCs w:val="19"/>
        </w:rPr>
      </w:pPr>
    </w:p>
    <w:p w:rsidR="00581E26" w:rsidRDefault="00B40E6C">
      <w:pPr>
        <w:spacing w:line="422" w:lineRule="auto"/>
        <w:ind w:left="101" w:right="5653"/>
        <w:rPr>
          <w:rFonts w:ascii="Cambria" w:eastAsia="Cambria" w:hAnsi="Cambria" w:cs="Cambria"/>
          <w:sz w:val="22"/>
          <w:szCs w:val="22"/>
        </w:rPr>
      </w:pPr>
      <w:r>
        <w:rPr>
          <w:rFonts w:ascii="Cambria" w:eastAsia="Cambria" w:hAnsi="Cambria" w:cs="Cambria"/>
          <w:sz w:val="22"/>
          <w:szCs w:val="22"/>
        </w:rPr>
        <w:t>if (source &lt; 0 || source &gt;= vertices) { printf("Invalid source vertex. Exiting...\n"); return 1;</w:t>
      </w: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dijkstra(graph, source, vertices);</w:t>
      </w:r>
    </w:p>
    <w:p w:rsidR="00581E26" w:rsidRDefault="00581E26">
      <w:pPr>
        <w:spacing w:before="8"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return 0;</w:t>
      </w:r>
    </w:p>
    <w:p w:rsidR="00581E26" w:rsidRDefault="00581E26">
      <w:pPr>
        <w:spacing w:before="6" w:line="180" w:lineRule="exact"/>
        <w:rPr>
          <w:sz w:val="19"/>
          <w:szCs w:val="19"/>
        </w:rPr>
      </w:pPr>
    </w:p>
    <w:p w:rsidR="00581E26" w:rsidRDefault="00B40E6C">
      <w:pPr>
        <w:ind w:left="101"/>
        <w:rPr>
          <w:rFonts w:ascii="Cambria" w:eastAsia="Cambria" w:hAnsi="Cambria" w:cs="Cambria"/>
          <w:sz w:val="22"/>
          <w:szCs w:val="22"/>
        </w:rPr>
      </w:pPr>
      <w:r>
        <w:rPr>
          <w:rFonts w:ascii="Cambria" w:eastAsia="Cambria" w:hAnsi="Cambria" w:cs="Cambria"/>
          <w:sz w:val="22"/>
          <w:szCs w:val="22"/>
        </w:rPr>
        <w:t>}</w:t>
      </w:r>
    </w:p>
    <w:p w:rsidR="00581E26" w:rsidRDefault="00581E26">
      <w:pPr>
        <w:spacing w:before="3" w:line="100" w:lineRule="exact"/>
        <w:rPr>
          <w:sz w:val="10"/>
          <w:szCs w:val="10"/>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43" type="#_x0000_t75" style="width:421.7pt;height:196.55pt">
            <v:imagedata r:id="rId38"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8" w:line="280" w:lineRule="exact"/>
        <w:rPr>
          <w:sz w:val="28"/>
          <w:szCs w:val="28"/>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059" style="position:absolute;margin-left:71.95pt;margin-top:79.65pt;width:479.6pt;height:18.95pt;z-index:-251658240;mso-position-horizontal-relative:page;mso-position-vertical-relative:page" coordorigin="1439,1593" coordsize="9592,379">
            <v:shape id="_x0000_s1069" style="position:absolute;left:1450;top:1603;width:1694;height:0" coordorigin="1450,1603" coordsize="1694,0" path="m1450,1603r1694,e" filled="f" strokeweight=".21308mm">
              <v:path arrowok="t"/>
            </v:shape>
            <v:shape id="_x0000_s1068" style="position:absolute;left:3154;top:1603;width:5519;height:0" coordorigin="3154,1603" coordsize="5519,0" path="m3154,1603r5519,e" filled="f" strokeweight=".21308mm">
              <v:path arrowok="t"/>
            </v:shape>
            <v:shape id="_x0000_s1067" style="position:absolute;left:8683;top:1603;width:2338;height:0" coordorigin="8683,1603" coordsize="2338,0" path="m8683,1603r2338,e" filled="f" strokeweight=".21308mm">
              <v:path arrowok="t"/>
            </v:shape>
            <v:shape id="_x0000_s1066" style="position:absolute;left:1445;top:1599;width:0;height:367" coordorigin="1445,1599" coordsize="0,367" path="m1445,1599r,367e" filled="f" strokeweight=".58pt">
              <v:path arrowok="t"/>
            </v:shape>
            <v:shape id="_x0000_s1065" style="position:absolute;left:1450;top:1961;width:1694;height:0" coordorigin="1450,1961" coordsize="1694,0" path="m1450,1961r1694,e" filled="f" strokeweight=".58pt">
              <v:path arrowok="t"/>
            </v:shape>
            <v:shape id="_x0000_s1064" style="position:absolute;left:3149;top:1599;width:0;height:367" coordorigin="3149,1599" coordsize="0,367" path="m3149,1599r,367e" filled="f" strokeweight=".58pt">
              <v:path arrowok="t"/>
            </v:shape>
            <v:shape id="_x0000_s1063" style="position:absolute;left:3154;top:1961;width:5519;height:0" coordorigin="3154,1961" coordsize="5519,0" path="m3154,1961r5519,e" filled="f" strokeweight=".58pt">
              <v:path arrowok="t"/>
            </v:shape>
            <v:shape id="_x0000_s1062" style="position:absolute;left:8678;top:1599;width:0;height:367" coordorigin="8678,1599" coordsize="0,367" path="m8678,1599r,367e" filled="f" strokeweight=".58pt">
              <v:path arrowok="t"/>
            </v:shape>
            <v:shape id="_x0000_s1061" style="position:absolute;left:8683;top:1961;width:2338;height:0" coordorigin="8683,1961" coordsize="2338,0" path="m8683,1961r2338,e" filled="f" strokeweight=".58pt">
              <v:path arrowok="t"/>
            </v:shape>
            <v:shape id="_x0000_s1060"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No.:15                                                             </w:t>
      </w:r>
      <w:r>
        <w:rPr>
          <w:rFonts w:ascii="Cambria" w:eastAsia="Cambria" w:hAnsi="Cambria" w:cs="Cambria"/>
          <w:b/>
          <w:position w:val="4"/>
          <w:sz w:val="24"/>
          <w:szCs w:val="24"/>
        </w:rPr>
        <w:t xml:space="preserve">Sorting                                               </w:t>
      </w:r>
      <w:r>
        <w:rPr>
          <w:rFonts w:ascii="Cambria" w:eastAsia="Cambria" w:hAnsi="Cambria" w:cs="Cambria"/>
          <w:b/>
          <w:position w:val="-3"/>
          <w:sz w:val="22"/>
          <w:szCs w:val="22"/>
        </w:rPr>
        <w:t>Date:23/05/2024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359" w:lineRule="auto"/>
        <w:ind w:left="348" w:right="86"/>
        <w:rPr>
          <w:rFonts w:ascii="Cambria" w:eastAsia="Cambria" w:hAnsi="Cambria" w:cs="Cambria"/>
          <w:sz w:val="22"/>
          <w:szCs w:val="22"/>
        </w:rPr>
      </w:pPr>
      <w:r>
        <w:rPr>
          <w:rFonts w:ascii="Cambria" w:eastAsia="Cambria" w:hAnsi="Cambria" w:cs="Cambria"/>
          <w:b/>
          <w:sz w:val="22"/>
          <w:szCs w:val="22"/>
        </w:rPr>
        <w:t>Write  a  C  program  to  take  n  numbers  and  sort  the  numbers  in  ascending  order.  Try  to implement the same using the following sorting techniques.</w:t>
      </w:r>
    </w:p>
    <w:p w:rsidR="00581E26" w:rsidRDefault="00B40E6C">
      <w:pPr>
        <w:spacing w:before="2"/>
        <w:ind w:left="348"/>
        <w:rPr>
          <w:rFonts w:ascii="Cambria" w:eastAsia="Cambria" w:hAnsi="Cambria" w:cs="Cambria"/>
          <w:sz w:val="22"/>
          <w:szCs w:val="22"/>
        </w:rPr>
      </w:pPr>
      <w:r>
        <w:rPr>
          <w:rFonts w:ascii="Cambria" w:eastAsia="Cambria" w:hAnsi="Cambria" w:cs="Cambria"/>
          <w:b/>
          <w:sz w:val="22"/>
          <w:szCs w:val="22"/>
        </w:rPr>
        <w:t>1.    Quick Sort</w:t>
      </w:r>
    </w:p>
    <w:p w:rsidR="00581E26" w:rsidRDefault="00581E26">
      <w:pPr>
        <w:spacing w:before="8" w:line="120" w:lineRule="exact"/>
        <w:rPr>
          <w:sz w:val="12"/>
          <w:szCs w:val="12"/>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2.    Merge Sort</w:t>
      </w:r>
    </w:p>
    <w:p w:rsidR="00581E26" w:rsidRDefault="00581E26">
      <w:pPr>
        <w:spacing w:before="8" w:line="180" w:lineRule="exact"/>
        <w:rPr>
          <w:sz w:val="18"/>
          <w:szCs w:val="18"/>
        </w:rPr>
      </w:pPr>
    </w:p>
    <w:p w:rsidR="00581E26" w:rsidRDefault="00581E26">
      <w:pPr>
        <w:spacing w:line="200" w:lineRule="exact"/>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19" w:line="240" w:lineRule="exact"/>
        <w:rPr>
          <w:sz w:val="24"/>
          <w:szCs w:val="24"/>
        </w:rPr>
      </w:pPr>
    </w:p>
    <w:p w:rsidR="00581E26" w:rsidRDefault="00B40E6C">
      <w:pPr>
        <w:ind w:left="101"/>
        <w:rPr>
          <w:rFonts w:ascii="Arial" w:eastAsia="Arial" w:hAnsi="Arial" w:cs="Arial"/>
          <w:sz w:val="24"/>
          <w:szCs w:val="24"/>
        </w:rPr>
      </w:pPr>
      <w:r>
        <w:rPr>
          <w:rFonts w:ascii="Arial" w:eastAsia="Arial" w:hAnsi="Arial" w:cs="Arial"/>
          <w:color w:val="212121"/>
          <w:sz w:val="24"/>
          <w:szCs w:val="24"/>
        </w:rPr>
        <w:t>1) Start</w:t>
      </w:r>
    </w:p>
    <w:p w:rsidR="00581E26" w:rsidRDefault="00B40E6C">
      <w:pPr>
        <w:ind w:left="101"/>
        <w:rPr>
          <w:rFonts w:ascii="Arial" w:eastAsia="Arial" w:hAnsi="Arial" w:cs="Arial"/>
          <w:sz w:val="24"/>
          <w:szCs w:val="24"/>
        </w:rPr>
      </w:pPr>
      <w:r>
        <w:rPr>
          <w:rFonts w:ascii="Arial" w:eastAsia="Arial" w:hAnsi="Arial" w:cs="Arial"/>
          <w:color w:val="212121"/>
          <w:sz w:val="24"/>
          <w:szCs w:val="24"/>
        </w:rPr>
        <w:t>2) If the array has fewer than two elements, return it as it is already sorted.</w:t>
      </w:r>
    </w:p>
    <w:p w:rsidR="00581E26" w:rsidRDefault="00B40E6C">
      <w:pPr>
        <w:ind w:left="101"/>
        <w:rPr>
          <w:rFonts w:ascii="Arial" w:eastAsia="Arial" w:hAnsi="Arial" w:cs="Arial"/>
          <w:sz w:val="24"/>
          <w:szCs w:val="24"/>
        </w:rPr>
      </w:pPr>
      <w:r>
        <w:rPr>
          <w:rFonts w:ascii="Arial" w:eastAsia="Arial" w:hAnsi="Arial" w:cs="Arial"/>
          <w:color w:val="212121"/>
          <w:sz w:val="24"/>
          <w:szCs w:val="24"/>
        </w:rPr>
        <w:t>3) Divide the array into two halves.</w:t>
      </w:r>
    </w:p>
    <w:p w:rsidR="00581E26" w:rsidRDefault="00B40E6C">
      <w:pPr>
        <w:ind w:left="101"/>
        <w:rPr>
          <w:rFonts w:ascii="Arial" w:eastAsia="Arial" w:hAnsi="Arial" w:cs="Arial"/>
          <w:sz w:val="24"/>
          <w:szCs w:val="24"/>
        </w:rPr>
      </w:pPr>
      <w:r>
        <w:rPr>
          <w:rFonts w:ascii="Arial" w:eastAsia="Arial" w:hAnsi="Arial" w:cs="Arial"/>
          <w:color w:val="212121"/>
          <w:sz w:val="24"/>
          <w:szCs w:val="24"/>
        </w:rPr>
        <w:t xml:space="preserve">4) Recursively sort the two </w:t>
      </w:r>
      <w:r>
        <w:rPr>
          <w:rFonts w:ascii="Arial" w:eastAsia="Arial" w:hAnsi="Arial" w:cs="Arial"/>
          <w:color w:val="212121"/>
          <w:sz w:val="24"/>
          <w:szCs w:val="24"/>
        </w:rPr>
        <w:t>halves using Merge Sort.</w:t>
      </w:r>
    </w:p>
    <w:p w:rsidR="00581E26" w:rsidRDefault="00B40E6C">
      <w:pPr>
        <w:ind w:left="101"/>
        <w:rPr>
          <w:rFonts w:ascii="Arial" w:eastAsia="Arial" w:hAnsi="Arial" w:cs="Arial"/>
          <w:sz w:val="24"/>
          <w:szCs w:val="24"/>
        </w:rPr>
      </w:pPr>
      <w:r>
        <w:rPr>
          <w:rFonts w:ascii="Arial" w:eastAsia="Arial" w:hAnsi="Arial" w:cs="Arial"/>
          <w:color w:val="212121"/>
          <w:sz w:val="24"/>
          <w:szCs w:val="24"/>
        </w:rPr>
        <w:t>5) Merge the sorted halves into a single sorted array.</w:t>
      </w:r>
    </w:p>
    <w:p w:rsidR="00581E26" w:rsidRDefault="00B40E6C">
      <w:pPr>
        <w:ind w:left="101"/>
        <w:rPr>
          <w:rFonts w:ascii="Arial" w:eastAsia="Arial" w:hAnsi="Arial" w:cs="Arial"/>
          <w:sz w:val="24"/>
          <w:szCs w:val="24"/>
        </w:rPr>
      </w:pPr>
      <w:r>
        <w:rPr>
          <w:rFonts w:ascii="Arial" w:eastAsia="Arial" w:hAnsi="Arial" w:cs="Arial"/>
          <w:color w:val="212121"/>
          <w:sz w:val="24"/>
          <w:szCs w:val="24"/>
        </w:rPr>
        <w:t>6) Choose a sorting algorithm (e.g., Bubble Sort, Merge Sort, Quick Sort).</w:t>
      </w:r>
    </w:p>
    <w:p w:rsidR="00581E26" w:rsidRDefault="00B40E6C">
      <w:pPr>
        <w:ind w:left="101"/>
        <w:rPr>
          <w:rFonts w:ascii="Arial" w:eastAsia="Arial" w:hAnsi="Arial" w:cs="Arial"/>
          <w:sz w:val="24"/>
          <w:szCs w:val="24"/>
        </w:rPr>
      </w:pPr>
      <w:r>
        <w:rPr>
          <w:rFonts w:ascii="Arial" w:eastAsia="Arial" w:hAnsi="Arial" w:cs="Arial"/>
          <w:color w:val="212121"/>
          <w:sz w:val="24"/>
          <w:szCs w:val="24"/>
        </w:rPr>
        <w:t>7) Implement the selected sorting algorithm.</w:t>
      </w:r>
    </w:p>
    <w:p w:rsidR="00581E26" w:rsidRDefault="00B40E6C">
      <w:pPr>
        <w:ind w:left="101"/>
        <w:rPr>
          <w:rFonts w:ascii="Arial" w:eastAsia="Arial" w:hAnsi="Arial" w:cs="Arial"/>
          <w:sz w:val="24"/>
          <w:szCs w:val="24"/>
        </w:rPr>
      </w:pPr>
      <w:r>
        <w:rPr>
          <w:rFonts w:ascii="Arial" w:eastAsia="Arial" w:hAnsi="Arial" w:cs="Arial"/>
          <w:color w:val="212121"/>
          <w:sz w:val="24"/>
          <w:szCs w:val="24"/>
        </w:rPr>
        <w:t xml:space="preserve">8) Pass the unsorted array to the sorting </w:t>
      </w:r>
      <w:r>
        <w:rPr>
          <w:rFonts w:ascii="Arial" w:eastAsia="Arial" w:hAnsi="Arial" w:cs="Arial"/>
          <w:color w:val="212121"/>
          <w:sz w:val="24"/>
          <w:szCs w:val="24"/>
        </w:rPr>
        <w:t>algorithm.</w:t>
      </w:r>
    </w:p>
    <w:p w:rsidR="00581E26" w:rsidRDefault="00B40E6C">
      <w:pPr>
        <w:ind w:left="101"/>
        <w:rPr>
          <w:rFonts w:ascii="Arial" w:eastAsia="Arial" w:hAnsi="Arial" w:cs="Arial"/>
          <w:sz w:val="24"/>
          <w:szCs w:val="24"/>
        </w:rPr>
      </w:pPr>
      <w:r>
        <w:rPr>
          <w:rFonts w:ascii="Arial" w:eastAsia="Arial" w:hAnsi="Arial" w:cs="Arial"/>
          <w:color w:val="212121"/>
          <w:sz w:val="24"/>
          <w:szCs w:val="24"/>
        </w:rPr>
        <w:t>9) Execute the sorting algorithm to sort the array. Obtain the sorted array as output.</w:t>
      </w:r>
    </w:p>
    <w:p w:rsidR="00581E26" w:rsidRDefault="00B40E6C">
      <w:pPr>
        <w:ind w:left="101"/>
        <w:rPr>
          <w:rFonts w:ascii="Arial" w:eastAsia="Arial" w:hAnsi="Arial" w:cs="Arial"/>
          <w:sz w:val="24"/>
          <w:szCs w:val="24"/>
        </w:rPr>
        <w:sectPr w:rsidR="00581E26">
          <w:pgSz w:w="11920" w:h="16860"/>
          <w:pgMar w:top="740" w:right="880" w:bottom="280" w:left="1200" w:header="738" w:footer="0" w:gutter="0"/>
          <w:cols w:space="720"/>
        </w:sectPr>
      </w:pPr>
      <w:r>
        <w:rPr>
          <w:rFonts w:ascii="Arial" w:eastAsia="Arial" w:hAnsi="Arial" w:cs="Arial"/>
          <w:color w:val="212121"/>
          <w:sz w:val="24"/>
          <w:szCs w:val="24"/>
        </w:rPr>
        <w:t>10) stop</w:t>
      </w:r>
    </w:p>
    <w:p w:rsidR="00581E26" w:rsidRDefault="00581E26">
      <w:pPr>
        <w:spacing w:before="3"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0" w:line="422" w:lineRule="auto"/>
        <w:ind w:left="101" w:right="8443"/>
        <w:rPr>
          <w:rFonts w:ascii="Cambria" w:eastAsia="Cambria" w:hAnsi="Cambria" w:cs="Cambria"/>
          <w:sz w:val="22"/>
          <w:szCs w:val="22"/>
        </w:rPr>
      </w:pPr>
      <w:r>
        <w:rPr>
          <w:rFonts w:ascii="Cambria" w:eastAsia="Cambria" w:hAnsi="Cambria" w:cs="Cambria"/>
          <w:sz w:val="22"/>
          <w:szCs w:val="22"/>
        </w:rPr>
        <w:t>PROGRAM: QUICK SORT:</w:t>
      </w:r>
    </w:p>
    <w:p w:rsidR="00581E26" w:rsidRDefault="00B40E6C">
      <w:pPr>
        <w:ind w:left="101"/>
        <w:rPr>
          <w:rFonts w:ascii="Arial" w:eastAsia="Arial" w:hAnsi="Arial" w:cs="Arial"/>
          <w:sz w:val="22"/>
          <w:szCs w:val="22"/>
        </w:rPr>
      </w:pPr>
      <w:r>
        <w:rPr>
          <w:rFonts w:ascii="Arial" w:eastAsia="Arial" w:hAnsi="Arial" w:cs="Arial"/>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void swap(int* a, int* b)</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temp = *a;</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*a = *b;</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*b = temp;</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partition(int arr[], int low, int high)</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pivot = arr[low];</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i = low;</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j = high;</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while (i &lt; j)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while (arr[i] &lt;= pivot &amp;&amp; i&lt;= high - 1)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while (arr[j] &gt; pivot &amp;&amp; j &gt;= low + 1)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(i &lt; j) {</w:t>
      </w:r>
    </w:p>
    <w:p w:rsidR="00581E26" w:rsidRDefault="00581E26">
      <w:pPr>
        <w:spacing w:before="9"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swap(&amp;arr[i], &amp;arr[j]);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swap(&amp;arr[low], &amp;arr[j]);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return 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void quickSort(int arr[], int low, int high)</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if (low &lt; high) {</w:t>
      </w:r>
    </w:p>
    <w:p w:rsidR="00581E26" w:rsidRDefault="00581E26">
      <w:pPr>
        <w:spacing w:before="6" w:line="180" w:lineRule="exact"/>
        <w:rPr>
          <w:sz w:val="19"/>
          <w:szCs w:val="19"/>
        </w:rPr>
      </w:pPr>
    </w:p>
    <w:p w:rsidR="00581E26" w:rsidRDefault="00B40E6C">
      <w:pPr>
        <w:spacing w:line="425" w:lineRule="auto"/>
        <w:ind w:left="101" w:right="5579"/>
        <w:rPr>
          <w:rFonts w:ascii="Arial" w:eastAsia="Arial" w:hAnsi="Arial" w:cs="Arial"/>
          <w:sz w:val="22"/>
          <w:szCs w:val="22"/>
        </w:rPr>
      </w:pPr>
      <w:r>
        <w:rPr>
          <w:rFonts w:ascii="Arial" w:eastAsia="Arial" w:hAnsi="Arial" w:cs="Arial"/>
          <w:sz w:val="22"/>
          <w:szCs w:val="22"/>
        </w:rPr>
        <w:t>int partitionIndex = partition(arr, low, high); quickSort(arr, low, partitionIndex - 1); quickSort(arr, partitionIndex + 1, high);</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int main()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6" w:lineRule="auto"/>
        <w:ind w:left="101" w:right="5368"/>
        <w:rPr>
          <w:rFonts w:ascii="Arial" w:eastAsia="Arial" w:hAnsi="Arial" w:cs="Arial"/>
          <w:sz w:val="22"/>
          <w:szCs w:val="22"/>
        </w:rPr>
      </w:pPr>
      <w:r>
        <w:rPr>
          <w:rFonts w:ascii="Arial" w:eastAsia="Arial" w:hAnsi="Arial" w:cs="Arial"/>
          <w:sz w:val="22"/>
          <w:szCs w:val="22"/>
        </w:rPr>
        <w:t>int arr[] = { 19, 17, 15, 12, 16, 18, 4, 11, 13 }; int n = sizeof(arr) / sizeof(arr[0]); printf("Original array:');</w:t>
      </w:r>
    </w:p>
    <w:p w:rsidR="00581E26" w:rsidRDefault="00B40E6C">
      <w:pPr>
        <w:spacing w:before="4"/>
        <w:ind w:left="101"/>
        <w:rPr>
          <w:rFonts w:ascii="Arial" w:eastAsia="Arial" w:hAnsi="Arial" w:cs="Arial"/>
          <w:sz w:val="22"/>
          <w:szCs w:val="22"/>
        </w:rPr>
      </w:pPr>
      <w:r>
        <w:rPr>
          <w:rFonts w:ascii="Arial" w:eastAsia="Arial" w:hAnsi="Arial" w:cs="Arial"/>
          <w:sz w:val="22"/>
          <w:szCs w:val="22"/>
        </w:rPr>
        <w:t>for (int i = 0; i&lt;n; i++)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printf("&amp;%d", arr[i]);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sz w:val="22"/>
          <w:szCs w:val="22"/>
        </w:rPr>
        <w:t>}</w:t>
      </w:r>
    </w:p>
    <w:p w:rsidR="00581E26" w:rsidRDefault="00581E26">
      <w:pPr>
        <w:spacing w:before="6" w:line="180" w:lineRule="exact"/>
        <w:rPr>
          <w:sz w:val="19"/>
          <w:szCs w:val="19"/>
        </w:rPr>
      </w:pPr>
    </w:p>
    <w:p w:rsidR="00581E26" w:rsidRDefault="00B40E6C">
      <w:pPr>
        <w:spacing w:line="425" w:lineRule="auto"/>
        <w:ind w:left="101" w:right="7218"/>
        <w:rPr>
          <w:rFonts w:ascii="Arial" w:eastAsia="Arial" w:hAnsi="Arial" w:cs="Arial"/>
          <w:sz w:val="22"/>
          <w:szCs w:val="22"/>
        </w:rPr>
      </w:pPr>
      <w:r>
        <w:rPr>
          <w:rFonts w:ascii="Arial" w:eastAsia="Arial" w:hAnsi="Arial" w:cs="Arial"/>
          <w:sz w:val="22"/>
          <w:szCs w:val="22"/>
        </w:rPr>
        <w:t>quickSort(arr, 0, n 0; printf("\nSorted</w:t>
      </w:r>
      <w:r>
        <w:rPr>
          <w:rFonts w:ascii="Arial" w:eastAsia="Arial" w:hAnsi="Arial" w:cs="Arial"/>
          <w:sz w:val="22"/>
          <w:szCs w:val="22"/>
        </w:rPr>
        <w:t xml:space="preserve"> array:"); for (int i = 0; i &amp;lt; n; i++) { printf("%d", arr[i]);</w:t>
      </w:r>
    </w:p>
    <w:p w:rsidR="00581E26" w:rsidRDefault="00B40E6C">
      <w:pPr>
        <w:spacing w:before="5"/>
        <w:ind w:left="101"/>
        <w:rPr>
          <w:rFonts w:ascii="Arial" w:eastAsia="Arial" w:hAnsi="Arial" w:cs="Arial"/>
          <w:sz w:val="22"/>
          <w:szCs w:val="22"/>
        </w:rPr>
      </w:pPr>
      <w:r>
        <w:rPr>
          <w:rFonts w:ascii="Arial" w:eastAsia="Arial" w:hAnsi="Arial" w:cs="Arial"/>
          <w:sz w:val="22"/>
          <w:szCs w:val="22"/>
        </w:rPr>
        <w:t>}</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sz w:val="22"/>
          <w:szCs w:val="22"/>
        </w:rPr>
        <w:t>return 0;</w:t>
      </w:r>
    </w:p>
    <w:p w:rsidR="00581E26" w:rsidRDefault="00B40E6C">
      <w:pPr>
        <w:spacing w:line="240" w:lineRule="exact"/>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ind w:left="101"/>
        <w:rPr>
          <w:rFonts w:ascii="Arial" w:eastAsia="Arial" w:hAnsi="Arial" w:cs="Arial"/>
          <w:sz w:val="22"/>
          <w:szCs w:val="22"/>
        </w:rPr>
      </w:pPr>
      <w:r>
        <w:rPr>
          <w:rFonts w:ascii="Arial" w:eastAsia="Arial" w:hAnsi="Arial" w:cs="Arial"/>
          <w:sz w:val="22"/>
          <w:szCs w:val="22"/>
        </w:rPr>
        <w:t>MERGE SORT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#include &lt;stdio.h&gt;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#include &lt;stdlib.h&gt;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merge(int arr[], int l, int m, int r)</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i, j, 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n1 = m - l + 1;</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w:t>
      </w:r>
      <w:r>
        <w:rPr>
          <w:rFonts w:ascii="Arial" w:eastAsia="Arial" w:hAnsi="Arial" w:cs="Arial"/>
          <w:color w:val="212121"/>
          <w:sz w:val="22"/>
          <w:szCs w:val="22"/>
        </w:rPr>
        <w:t xml:space="preserve"> n2 = r - m;</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L[n1], R[n2];</w:t>
      </w:r>
    </w:p>
    <w:p w:rsidR="00581E26" w:rsidRDefault="00581E26">
      <w:pPr>
        <w:spacing w:before="6" w:line="180" w:lineRule="exact"/>
        <w:rPr>
          <w:sz w:val="19"/>
          <w:szCs w:val="19"/>
        </w:rPr>
      </w:pPr>
    </w:p>
    <w:p w:rsidR="00581E26" w:rsidRDefault="00B40E6C">
      <w:pPr>
        <w:spacing w:line="425" w:lineRule="auto"/>
        <w:ind w:left="101" w:right="7712"/>
        <w:rPr>
          <w:rFonts w:ascii="Arial" w:eastAsia="Arial" w:hAnsi="Arial" w:cs="Arial"/>
          <w:sz w:val="22"/>
          <w:szCs w:val="22"/>
        </w:rPr>
      </w:pPr>
      <w:r>
        <w:rPr>
          <w:rFonts w:ascii="Arial" w:eastAsia="Arial" w:hAnsi="Arial" w:cs="Arial"/>
          <w:color w:val="212121"/>
          <w:sz w:val="22"/>
          <w:szCs w:val="22"/>
        </w:rPr>
        <w:t>for (i = 0; i &lt; n1; i++) L[i] = arr[l + i];</w:t>
      </w:r>
    </w:p>
    <w:p w:rsidR="00581E26" w:rsidRDefault="00B40E6C">
      <w:pPr>
        <w:spacing w:before="5" w:line="428" w:lineRule="auto"/>
        <w:ind w:left="101" w:right="7712"/>
        <w:rPr>
          <w:rFonts w:ascii="Arial" w:eastAsia="Arial" w:hAnsi="Arial" w:cs="Arial"/>
          <w:sz w:val="22"/>
          <w:szCs w:val="22"/>
        </w:rPr>
      </w:pPr>
      <w:r>
        <w:rPr>
          <w:rFonts w:ascii="Arial" w:eastAsia="Arial" w:hAnsi="Arial" w:cs="Arial"/>
          <w:color w:val="212121"/>
          <w:sz w:val="22"/>
          <w:szCs w:val="22"/>
        </w:rPr>
        <w:t>for (j = 0; j &lt; n2; j++) R[j] = arr[m + 1 + j];</w:t>
      </w:r>
    </w:p>
    <w:p w:rsidR="00581E26" w:rsidRDefault="00B40E6C">
      <w:pPr>
        <w:spacing w:before="3" w:line="425" w:lineRule="auto"/>
        <w:ind w:left="101" w:right="9209"/>
        <w:jc w:val="both"/>
        <w:rPr>
          <w:rFonts w:ascii="Arial" w:eastAsia="Arial" w:hAnsi="Arial" w:cs="Arial"/>
          <w:sz w:val="22"/>
          <w:szCs w:val="22"/>
        </w:rPr>
      </w:pPr>
      <w:r>
        <w:rPr>
          <w:rFonts w:ascii="Arial" w:eastAsia="Arial" w:hAnsi="Arial" w:cs="Arial"/>
          <w:color w:val="212121"/>
          <w:sz w:val="22"/>
          <w:szCs w:val="22"/>
        </w:rPr>
        <w:t>i = 0; j = 0; k = l;</w:t>
      </w:r>
    </w:p>
    <w:p w:rsidR="00581E26" w:rsidRDefault="00B40E6C">
      <w:pPr>
        <w:spacing w:before="6"/>
        <w:ind w:left="101"/>
        <w:rPr>
          <w:rFonts w:ascii="Arial" w:eastAsia="Arial" w:hAnsi="Arial" w:cs="Arial"/>
          <w:sz w:val="22"/>
          <w:szCs w:val="22"/>
        </w:rPr>
      </w:pPr>
      <w:r>
        <w:rPr>
          <w:rFonts w:ascii="Arial" w:eastAsia="Arial" w:hAnsi="Arial" w:cs="Arial"/>
          <w:color w:val="212121"/>
          <w:sz w:val="22"/>
          <w:szCs w:val="22"/>
        </w:rPr>
        <w:t>while (i &lt; n1 &amp;&amp; j &lt; n2)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if (L[i] &lt;= R[j])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arr[k] = L[i];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else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arr[k] = R[j];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j++;</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spacing w:line="425" w:lineRule="auto"/>
        <w:ind w:left="101" w:right="8304"/>
        <w:rPr>
          <w:rFonts w:ascii="Arial" w:eastAsia="Arial" w:hAnsi="Arial" w:cs="Arial"/>
          <w:sz w:val="22"/>
          <w:szCs w:val="22"/>
        </w:rPr>
      </w:pPr>
      <w:r>
        <w:rPr>
          <w:rFonts w:ascii="Arial" w:eastAsia="Arial" w:hAnsi="Arial" w:cs="Arial"/>
          <w:color w:val="212121"/>
          <w:sz w:val="22"/>
          <w:szCs w:val="22"/>
        </w:rPr>
        <w:t>while (i &lt; n1) { arr[k] = L[i]; i++;</w:t>
      </w:r>
    </w:p>
    <w:p w:rsidR="00581E26" w:rsidRDefault="00B40E6C">
      <w:pPr>
        <w:spacing w:before="5"/>
        <w:ind w:left="101"/>
        <w:rPr>
          <w:rFonts w:ascii="Arial" w:eastAsia="Arial" w:hAnsi="Arial" w:cs="Arial"/>
          <w:sz w:val="22"/>
          <w:szCs w:val="22"/>
        </w:rPr>
      </w:pPr>
      <w:r>
        <w:rPr>
          <w:rFonts w:ascii="Arial" w:eastAsia="Arial" w:hAnsi="Arial" w:cs="Arial"/>
          <w:color w:val="212121"/>
          <w:sz w:val="22"/>
          <w:szCs w:val="22"/>
        </w:rPr>
        <w:t>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line="426" w:lineRule="auto"/>
        <w:ind w:left="101" w:right="8304"/>
        <w:rPr>
          <w:rFonts w:ascii="Arial" w:eastAsia="Arial" w:hAnsi="Arial" w:cs="Arial"/>
          <w:sz w:val="22"/>
          <w:szCs w:val="22"/>
        </w:rPr>
      </w:pPr>
      <w:r>
        <w:rPr>
          <w:rFonts w:ascii="Arial" w:eastAsia="Arial" w:hAnsi="Arial" w:cs="Arial"/>
          <w:color w:val="212121"/>
          <w:sz w:val="22"/>
          <w:szCs w:val="22"/>
        </w:rPr>
        <w:t>while (j &lt; n2) { arr[k] = R[j]; j++;</w:t>
      </w:r>
    </w:p>
    <w:p w:rsidR="00581E26" w:rsidRDefault="00581E26">
      <w:pPr>
        <w:spacing w:line="200" w:lineRule="exact"/>
      </w:pPr>
    </w:p>
    <w:p w:rsidR="00581E26" w:rsidRDefault="00581E26">
      <w:pPr>
        <w:spacing w:before="14"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k++;</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mergeSort(int arr[], int l, int r)</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if (l &lt; r) {</w:t>
      </w:r>
    </w:p>
    <w:p w:rsidR="00581E26" w:rsidRDefault="00581E26">
      <w:pPr>
        <w:spacing w:before="6" w:line="180" w:lineRule="exact"/>
        <w:rPr>
          <w:sz w:val="19"/>
          <w:szCs w:val="19"/>
        </w:rPr>
      </w:pPr>
    </w:p>
    <w:p w:rsidR="00581E26" w:rsidRDefault="00B40E6C">
      <w:pPr>
        <w:spacing w:line="426" w:lineRule="auto"/>
        <w:ind w:left="101" w:right="7314"/>
        <w:rPr>
          <w:rFonts w:ascii="Arial" w:eastAsia="Arial" w:hAnsi="Arial" w:cs="Arial"/>
          <w:sz w:val="22"/>
          <w:szCs w:val="22"/>
        </w:rPr>
      </w:pPr>
      <w:r>
        <w:rPr>
          <w:rFonts w:ascii="Arial" w:eastAsia="Arial" w:hAnsi="Arial" w:cs="Arial"/>
          <w:color w:val="212121"/>
          <w:sz w:val="22"/>
          <w:szCs w:val="22"/>
        </w:rPr>
        <w:t xml:space="preserve">int m = l + (r - l) / 2; mergeSort(arr, l, m); mergeSort(arr, m + 1, </w:t>
      </w:r>
      <w:r>
        <w:rPr>
          <w:rFonts w:ascii="Arial" w:eastAsia="Arial" w:hAnsi="Arial" w:cs="Arial"/>
          <w:color w:val="212121"/>
          <w:sz w:val="22"/>
          <w:szCs w:val="22"/>
        </w:rPr>
        <w:t>r); merge(arr, l, m, r);</w:t>
      </w:r>
    </w:p>
    <w:p w:rsidR="00581E26" w:rsidRDefault="00B40E6C">
      <w:pPr>
        <w:spacing w:before="5"/>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printArray(int A[], int size)</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for (i = 0; i&lt;size; i++)</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printf("%d ", A[i]);</w:t>
      </w:r>
    </w:p>
    <w:p w:rsidR="00581E26" w:rsidRDefault="00581E26">
      <w:pPr>
        <w:spacing w:line="200" w:lineRule="exact"/>
      </w:pPr>
    </w:p>
    <w:p w:rsidR="00581E26" w:rsidRDefault="00581E26">
      <w:pPr>
        <w:spacing w:line="200" w:lineRule="exact"/>
      </w:pPr>
    </w:p>
    <w:p w:rsidR="00581E26" w:rsidRDefault="00581E26">
      <w:pPr>
        <w:spacing w:before="5"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printf("\n");</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main()</w:t>
      </w:r>
    </w:p>
    <w:p w:rsidR="00581E26" w:rsidRDefault="00581E26">
      <w:pPr>
        <w:spacing w:before="8"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arr[] = { 12, 11, 13, 5, 6, 7 };</w:t>
      </w:r>
    </w:p>
    <w:p w:rsidR="00581E26" w:rsidRDefault="00581E26">
      <w:pPr>
        <w:spacing w:before="6" w:line="180" w:lineRule="exact"/>
        <w:rPr>
          <w:sz w:val="19"/>
          <w:szCs w:val="19"/>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arr_size = sizeof(arr) / sizeof(arr[0]);</w:t>
      </w:r>
    </w:p>
    <w:p w:rsidR="00581E26" w:rsidRDefault="00581E26">
      <w:pPr>
        <w:spacing w:before="6" w:line="180" w:lineRule="exact"/>
        <w:rPr>
          <w:sz w:val="19"/>
          <w:szCs w:val="19"/>
        </w:rPr>
      </w:pPr>
    </w:p>
    <w:p w:rsidR="00581E26" w:rsidRDefault="00B40E6C">
      <w:pPr>
        <w:spacing w:line="425" w:lineRule="auto"/>
        <w:ind w:left="101" w:right="672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printf("Given array is \n"); printArray(arr, arr_size); mergeSort(arr, 0, arr_size - 1);</w:t>
      </w:r>
    </w:p>
    <w:p w:rsidR="00581E26" w:rsidRDefault="00581E26">
      <w:pPr>
        <w:spacing w:line="140" w:lineRule="exact"/>
        <w:rPr>
          <w:sz w:val="15"/>
          <w:szCs w:val="15"/>
        </w:rPr>
      </w:pPr>
    </w:p>
    <w:p w:rsidR="00581E26" w:rsidRDefault="00581E26">
      <w:pPr>
        <w:spacing w:line="200" w:lineRule="exact"/>
      </w:pPr>
    </w:p>
    <w:p w:rsidR="00581E26" w:rsidRDefault="00581E26">
      <w:pPr>
        <w:spacing w:line="200" w:lineRule="exact"/>
      </w:pPr>
    </w:p>
    <w:p w:rsidR="00581E26" w:rsidRDefault="00B40E6C">
      <w:pPr>
        <w:spacing w:before="32" w:line="426" w:lineRule="auto"/>
        <w:ind w:left="101" w:right="6978"/>
        <w:rPr>
          <w:rFonts w:ascii="Arial" w:eastAsia="Arial" w:hAnsi="Arial" w:cs="Arial"/>
          <w:sz w:val="22"/>
          <w:szCs w:val="22"/>
        </w:rPr>
      </w:pPr>
      <w:r>
        <w:rPr>
          <w:rFonts w:ascii="Arial" w:eastAsia="Arial" w:hAnsi="Arial" w:cs="Arial"/>
          <w:color w:val="212121"/>
          <w:sz w:val="22"/>
          <w:szCs w:val="22"/>
        </w:rPr>
        <w:t>printf("\nSorted array is \n"); printArray(arr, arr_size); return 0;</w:t>
      </w:r>
    </w:p>
    <w:p w:rsidR="00581E26" w:rsidRDefault="00B40E6C">
      <w:pPr>
        <w:spacing w:before="5"/>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line="200" w:lineRule="exact"/>
      </w:pPr>
    </w:p>
    <w:p w:rsidR="00581E26" w:rsidRDefault="00581E26">
      <w:pPr>
        <w:spacing w:line="200" w:lineRule="exact"/>
      </w:pPr>
    </w:p>
    <w:p w:rsidR="00581E26" w:rsidRDefault="00581E26">
      <w:pPr>
        <w:spacing w:before="4"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sz w:val="22"/>
          <w:szCs w:val="22"/>
        </w:rPr>
        <w:t>OUTPUT:</w:t>
      </w:r>
    </w:p>
    <w:p w:rsidR="00581E26" w:rsidRDefault="00581E26">
      <w:pPr>
        <w:spacing w:before="5" w:line="180" w:lineRule="exact"/>
        <w:rPr>
          <w:sz w:val="19"/>
          <w:szCs w:val="19"/>
        </w:rPr>
      </w:pPr>
    </w:p>
    <w:p w:rsidR="00581E26" w:rsidRDefault="0099215F">
      <w:pPr>
        <w:ind w:left="100"/>
      </w:pPr>
      <w:r>
        <w:rPr>
          <w:noProof/>
        </w:rPr>
      </w:r>
      <w:r w:rsidR="0099215F">
        <w:rPr>
          <w:noProof/>
        </w:rPr>
        <w:pict>
          <v:shape id="_x0000_i1044" type="#_x0000_t75" style="width:199.6pt;height:25.15pt">
            <v:imagedata r:id="rId39" o:title=""/>
          </v:shape>
        </w:pict>
      </w:r>
    </w:p>
    <w:p w:rsidR="00581E26" w:rsidRDefault="00581E26">
      <w:pPr>
        <w:spacing w:before="7" w:line="180" w:lineRule="exact"/>
        <w:rPr>
          <w:sz w:val="18"/>
          <w:szCs w:val="18"/>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RESULT:  Thus, the program was successfully executed.</w:t>
      </w:r>
    </w:p>
    <w:p w:rsidR="00581E26" w:rsidRDefault="0099215F">
      <w:pPr>
        <w:spacing w:line="200" w:lineRule="exact"/>
      </w:pPr>
      <w:r>
        <w:rPr>
          <w:noProof/>
        </w:rPr>
        <w:lastRenderedPageBreak/>
      </w:r>
      <w:r w:rsidR="0099215F">
        <w:rPr>
          <w:noProof/>
        </w:rPr>
        <w:pict>
          <v:group id="_x0000_s1047" style="position:absolute;margin-left:71.95pt;margin-top:79.65pt;width:479.6pt;height:18.95pt;z-index:-251658240;mso-position-horizontal-relative:page;mso-position-vertical-relative:page" coordorigin="1439,1593" coordsize="9592,379">
            <v:shape id="_x0000_s1057" style="position:absolute;left:1450;top:1603;width:1694;height:0" coordorigin="1450,1603" coordsize="1694,0" path="m1450,1603r1694,e" filled="f" strokeweight=".21308mm">
              <v:path arrowok="t"/>
            </v:shape>
            <v:shape id="_x0000_s1056" style="position:absolute;left:3154;top:1603;width:5519;height:0" coordorigin="3154,1603" coordsize="5519,0" path="m3154,1603r5519,e" filled="f" strokeweight=".21308mm">
              <v:path arrowok="t"/>
            </v:shape>
            <v:shape id="_x0000_s1055" style="position:absolute;left:8683;top:1603;width:2338;height:0" coordorigin="8683,1603" coordsize="2338,0" path="m8683,1603r2338,e" filled="f" strokeweight=".21308mm">
              <v:path arrowok="t"/>
            </v:shape>
            <v:shape id="_x0000_s1054" style="position:absolute;left:1445;top:1599;width:0;height:367" coordorigin="1445,1599" coordsize="0,367" path="m1445,1599r,367e" filled="f" strokeweight=".58pt">
              <v:path arrowok="t"/>
            </v:shape>
            <v:shape id="_x0000_s1053" style="position:absolute;left:1450;top:1961;width:1694;height:0" coordorigin="1450,1961" coordsize="1694,0" path="m1450,1961r1694,e" filled="f" strokeweight=".58pt">
              <v:path arrowok="t"/>
            </v:shape>
            <v:shape id="_x0000_s1052" style="position:absolute;left:3149;top:1599;width:0;height:367" coordorigin="3149,1599" coordsize="0,367" path="m3149,1599r,367e" filled="f" strokeweight=".58pt">
              <v:path arrowok="t"/>
            </v:shape>
            <v:shape id="_x0000_s1051" style="position:absolute;left:3154;top:1961;width:5519;height:0" coordorigin="3154,1961" coordsize="5519,0" path="m3154,1961r5519,e" filled="f" strokeweight=".58pt">
              <v:path arrowok="t"/>
            </v:shape>
            <v:shape id="_x0000_s1050" style="position:absolute;left:8678;top:1599;width:0;height:367" coordorigin="8678,1599" coordsize="0,367" path="m8678,1599r,367e" filled="f" strokeweight=".58pt">
              <v:path arrowok="t"/>
            </v:shape>
            <v:shape id="_x0000_s1049" style="position:absolute;left:8683;top:1961;width:2338;height:0" coordorigin="8683,1961" coordsize="2338,0" path="m8683,1961r2338,e" filled="f" strokeweight=".58pt">
              <v:path arrowok="t"/>
            </v:shape>
            <v:shape id="_x0000_s1048" style="position:absolute;left:11026;top:1599;width:0;height:367" coordorigin="11026,1599" coordsize="0,367" path="m11026,1599r,367e" filled="f" strokeweight=".20464mm">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before="6" w:line="220" w:lineRule="exact"/>
        <w:rPr>
          <w:sz w:val="22"/>
          <w:szCs w:val="22"/>
        </w:rPr>
      </w:pPr>
    </w:p>
    <w:p w:rsidR="00581E26" w:rsidRDefault="00B40E6C">
      <w:pPr>
        <w:spacing w:before="26" w:line="340" w:lineRule="exact"/>
        <w:ind w:left="353"/>
        <w:rPr>
          <w:rFonts w:ascii="Cambria" w:eastAsia="Cambria" w:hAnsi="Cambria" w:cs="Cambria"/>
          <w:sz w:val="22"/>
          <w:szCs w:val="22"/>
        </w:rPr>
      </w:pPr>
      <w:r>
        <w:rPr>
          <w:rFonts w:ascii="Cambria" w:eastAsia="Cambria" w:hAnsi="Cambria" w:cs="Cambria"/>
          <w:b/>
          <w:position w:val="-3"/>
          <w:sz w:val="22"/>
          <w:szCs w:val="22"/>
        </w:rPr>
        <w:t xml:space="preserve">Ex. No.: 16                                                           </w:t>
      </w:r>
      <w:r>
        <w:rPr>
          <w:rFonts w:ascii="Cambria" w:eastAsia="Cambria" w:hAnsi="Cambria" w:cs="Cambria"/>
          <w:b/>
          <w:position w:val="4"/>
          <w:sz w:val="24"/>
          <w:szCs w:val="24"/>
        </w:rPr>
        <w:t xml:space="preserve">Hashing                                              </w:t>
      </w:r>
      <w:r>
        <w:rPr>
          <w:rFonts w:ascii="Cambria" w:eastAsia="Cambria" w:hAnsi="Cambria" w:cs="Cambria"/>
          <w:b/>
          <w:position w:val="-3"/>
          <w:sz w:val="22"/>
          <w:szCs w:val="22"/>
        </w:rPr>
        <w:t>Date:30/05/2024</w:t>
      </w:r>
    </w:p>
    <w:p w:rsidR="00581E26" w:rsidRDefault="00581E26">
      <w:pPr>
        <w:spacing w:before="1" w:line="120" w:lineRule="exact"/>
        <w:rPr>
          <w:sz w:val="13"/>
          <w:szCs w:val="13"/>
        </w:rPr>
      </w:pPr>
    </w:p>
    <w:p w:rsidR="00581E26" w:rsidRDefault="00581E26">
      <w:pPr>
        <w:spacing w:line="200" w:lineRule="exact"/>
      </w:pPr>
    </w:p>
    <w:p w:rsidR="00581E26" w:rsidRDefault="00B40E6C">
      <w:pPr>
        <w:spacing w:before="30" w:line="359" w:lineRule="auto"/>
        <w:ind w:left="348" w:right="79"/>
        <w:rPr>
          <w:rFonts w:ascii="Cambria" w:eastAsia="Cambria" w:hAnsi="Cambria" w:cs="Cambria"/>
          <w:sz w:val="22"/>
          <w:szCs w:val="22"/>
        </w:rPr>
      </w:pPr>
      <w:r>
        <w:rPr>
          <w:rFonts w:ascii="Cambria" w:eastAsia="Cambria" w:hAnsi="Cambria" w:cs="Cambria"/>
          <w:b/>
          <w:sz w:val="22"/>
          <w:szCs w:val="22"/>
        </w:rPr>
        <w:t>Write a C program to create a hash table and perform collision resolution using the following techniques.</w:t>
      </w:r>
    </w:p>
    <w:p w:rsidR="00581E26" w:rsidRDefault="00B40E6C">
      <w:pPr>
        <w:spacing w:before="2" w:line="359" w:lineRule="auto"/>
        <w:ind w:left="348" w:right="6863"/>
        <w:rPr>
          <w:rFonts w:ascii="Cambria" w:eastAsia="Cambria" w:hAnsi="Cambria" w:cs="Cambria"/>
          <w:sz w:val="22"/>
          <w:szCs w:val="22"/>
        </w:rPr>
      </w:pPr>
      <w:r>
        <w:rPr>
          <w:rFonts w:ascii="Cambria" w:eastAsia="Cambria" w:hAnsi="Cambria" w:cs="Cambria"/>
          <w:b/>
          <w:sz w:val="22"/>
          <w:szCs w:val="22"/>
        </w:rPr>
        <w:t xml:space="preserve">(i)          Open addressing (ii)        Closed Addressing (iii)       </w:t>
      </w:r>
      <w:r>
        <w:rPr>
          <w:rFonts w:ascii="Cambria" w:eastAsia="Cambria" w:hAnsi="Cambria" w:cs="Cambria"/>
          <w:b/>
          <w:sz w:val="22"/>
          <w:szCs w:val="22"/>
        </w:rPr>
        <w:t>Rehashing</w:t>
      </w:r>
    </w:p>
    <w:p w:rsidR="00581E26" w:rsidRDefault="00581E26">
      <w:pPr>
        <w:spacing w:before="19" w:line="240" w:lineRule="exact"/>
        <w:rPr>
          <w:sz w:val="24"/>
          <w:szCs w:val="24"/>
        </w:rPr>
      </w:pPr>
    </w:p>
    <w:p w:rsidR="00581E26" w:rsidRDefault="00B40E6C">
      <w:pPr>
        <w:ind w:left="348"/>
        <w:rPr>
          <w:rFonts w:ascii="Cambria" w:eastAsia="Cambria" w:hAnsi="Cambria" w:cs="Cambria"/>
          <w:sz w:val="22"/>
          <w:szCs w:val="22"/>
        </w:rPr>
      </w:pPr>
      <w:r>
        <w:rPr>
          <w:rFonts w:ascii="Cambria" w:eastAsia="Cambria" w:hAnsi="Cambria" w:cs="Cambria"/>
          <w:b/>
          <w:sz w:val="22"/>
          <w:szCs w:val="22"/>
        </w:rPr>
        <w:t>Algorithm:</w:t>
      </w:r>
    </w:p>
    <w:p w:rsidR="00581E26" w:rsidRDefault="00581E26">
      <w:pPr>
        <w:spacing w:before="9" w:line="120" w:lineRule="exact"/>
        <w:rPr>
          <w:sz w:val="13"/>
          <w:szCs w:val="13"/>
        </w:rPr>
      </w:pPr>
    </w:p>
    <w:p w:rsidR="00581E26" w:rsidRDefault="00581E26">
      <w:pPr>
        <w:spacing w:line="200" w:lineRule="exact"/>
      </w:pPr>
    </w:p>
    <w:p w:rsidR="00581E26" w:rsidRDefault="00581E26">
      <w:pPr>
        <w:spacing w:line="200" w:lineRule="exact"/>
      </w:pPr>
    </w:p>
    <w:p w:rsidR="00581E26" w:rsidRDefault="00B40E6C">
      <w:pPr>
        <w:ind w:left="101"/>
        <w:rPr>
          <w:sz w:val="24"/>
          <w:szCs w:val="24"/>
        </w:rPr>
      </w:pPr>
      <w:r>
        <w:rPr>
          <w:b/>
          <w:sz w:val="24"/>
          <w:szCs w:val="24"/>
        </w:rPr>
        <w:t>1. Open Addressing:</w:t>
      </w:r>
    </w:p>
    <w:p w:rsidR="00581E26" w:rsidRDefault="00581E26">
      <w:pPr>
        <w:spacing w:before="18" w:line="260" w:lineRule="exact"/>
        <w:rPr>
          <w:sz w:val="26"/>
          <w:szCs w:val="26"/>
        </w:rPr>
      </w:pPr>
    </w:p>
    <w:p w:rsidR="00581E26" w:rsidRDefault="00B40E6C">
      <w:pPr>
        <w:ind w:left="461"/>
        <w:rPr>
          <w:sz w:val="24"/>
          <w:szCs w:val="24"/>
        </w:rPr>
      </w:pPr>
      <w:r>
        <w:rPr>
          <w:sz w:val="24"/>
          <w:szCs w:val="24"/>
        </w:rPr>
        <w:t>1.   Compute the hash of the key to be inserted.</w:t>
      </w:r>
    </w:p>
    <w:p w:rsidR="00581E26" w:rsidRDefault="00B40E6C">
      <w:pPr>
        <w:ind w:left="461"/>
        <w:rPr>
          <w:sz w:val="24"/>
          <w:szCs w:val="24"/>
        </w:rPr>
      </w:pPr>
      <w:r>
        <w:rPr>
          <w:sz w:val="24"/>
          <w:szCs w:val="24"/>
        </w:rPr>
        <w:t>2.   Check the computed hash index in the hash table.</w:t>
      </w:r>
    </w:p>
    <w:p w:rsidR="00581E26" w:rsidRDefault="00B40E6C">
      <w:pPr>
        <w:ind w:left="461"/>
        <w:rPr>
          <w:sz w:val="24"/>
          <w:szCs w:val="24"/>
        </w:rPr>
      </w:pPr>
      <w:r>
        <w:rPr>
          <w:sz w:val="24"/>
          <w:szCs w:val="24"/>
        </w:rPr>
        <w:t>3.   If the slot is empty, insert the key.</w:t>
      </w:r>
    </w:p>
    <w:p w:rsidR="00581E26" w:rsidRDefault="00B40E6C">
      <w:pPr>
        <w:ind w:left="821" w:right="243" w:hanging="360"/>
        <w:rPr>
          <w:sz w:val="24"/>
          <w:szCs w:val="24"/>
        </w:rPr>
      </w:pPr>
      <w:r>
        <w:rPr>
          <w:sz w:val="24"/>
          <w:szCs w:val="24"/>
        </w:rPr>
        <w:t>4.   If the slot is occupied, then it means a collision has occurred. In this case, move to the next slot in the hash table.</w:t>
      </w:r>
    </w:p>
    <w:p w:rsidR="00581E26" w:rsidRDefault="00B40E6C">
      <w:pPr>
        <w:ind w:left="461"/>
        <w:rPr>
          <w:sz w:val="24"/>
          <w:szCs w:val="24"/>
        </w:rPr>
      </w:pPr>
      <w:r>
        <w:rPr>
          <w:sz w:val="24"/>
          <w:szCs w:val="24"/>
        </w:rPr>
        <w:t>5.   Repeat the process until an empty slot is found.</w:t>
      </w:r>
    </w:p>
    <w:p w:rsidR="00581E26" w:rsidRDefault="00581E26">
      <w:pPr>
        <w:spacing w:before="1" w:line="280" w:lineRule="exact"/>
        <w:rPr>
          <w:sz w:val="28"/>
          <w:szCs w:val="28"/>
        </w:rPr>
      </w:pPr>
    </w:p>
    <w:p w:rsidR="00581E26" w:rsidRDefault="00B40E6C">
      <w:pPr>
        <w:ind w:left="63" w:right="5327"/>
        <w:jc w:val="center"/>
        <w:rPr>
          <w:sz w:val="24"/>
          <w:szCs w:val="24"/>
        </w:rPr>
      </w:pPr>
      <w:r>
        <w:rPr>
          <w:b/>
          <w:sz w:val="24"/>
          <w:szCs w:val="24"/>
        </w:rPr>
        <w:t>2. Closed Addressing (Separate Chaining):</w:t>
      </w:r>
    </w:p>
    <w:p w:rsidR="00581E26" w:rsidRDefault="00581E26">
      <w:pPr>
        <w:spacing w:before="1" w:line="280" w:lineRule="exact"/>
        <w:rPr>
          <w:sz w:val="28"/>
          <w:szCs w:val="28"/>
        </w:rPr>
      </w:pPr>
    </w:p>
    <w:p w:rsidR="00581E26" w:rsidRDefault="00B40E6C">
      <w:pPr>
        <w:ind w:left="461"/>
        <w:rPr>
          <w:sz w:val="24"/>
          <w:szCs w:val="24"/>
        </w:rPr>
      </w:pPr>
      <w:r>
        <w:rPr>
          <w:sz w:val="24"/>
          <w:szCs w:val="24"/>
        </w:rPr>
        <w:t>1.   Compute the hash of the key to be inserted.</w:t>
      </w:r>
    </w:p>
    <w:p w:rsidR="00581E26" w:rsidRDefault="00B40E6C">
      <w:pPr>
        <w:ind w:left="461"/>
        <w:rPr>
          <w:sz w:val="24"/>
          <w:szCs w:val="24"/>
        </w:rPr>
      </w:pPr>
      <w:r>
        <w:rPr>
          <w:sz w:val="24"/>
          <w:szCs w:val="24"/>
        </w:rPr>
        <w:t xml:space="preserve">2.   Check the computed hash index in the </w:t>
      </w:r>
      <w:r>
        <w:rPr>
          <w:sz w:val="24"/>
          <w:szCs w:val="24"/>
        </w:rPr>
        <w:t>hash table.</w:t>
      </w:r>
    </w:p>
    <w:p w:rsidR="00581E26" w:rsidRDefault="00B40E6C">
      <w:pPr>
        <w:ind w:left="461"/>
        <w:rPr>
          <w:sz w:val="24"/>
          <w:szCs w:val="24"/>
        </w:rPr>
      </w:pPr>
      <w:r>
        <w:rPr>
          <w:sz w:val="24"/>
          <w:szCs w:val="24"/>
        </w:rPr>
        <w:t>3.   If the slot is empty, insert the key.</w:t>
      </w:r>
    </w:p>
    <w:p w:rsidR="00581E26" w:rsidRDefault="00B40E6C">
      <w:pPr>
        <w:ind w:left="821" w:right="279" w:hanging="360"/>
        <w:rPr>
          <w:sz w:val="24"/>
          <w:szCs w:val="24"/>
        </w:rPr>
      </w:pPr>
      <w:r>
        <w:rPr>
          <w:sz w:val="24"/>
          <w:szCs w:val="24"/>
        </w:rPr>
        <w:t>4.   If the slot is occupied, then it means a collision has occurred. In this case, add the new key to the linked list at that slot.</w:t>
      </w:r>
    </w:p>
    <w:p w:rsidR="00581E26" w:rsidRDefault="00581E26">
      <w:pPr>
        <w:spacing w:before="18" w:line="260" w:lineRule="exact"/>
        <w:rPr>
          <w:sz w:val="26"/>
          <w:szCs w:val="26"/>
        </w:rPr>
      </w:pPr>
    </w:p>
    <w:p w:rsidR="00581E26" w:rsidRDefault="00B40E6C">
      <w:pPr>
        <w:ind w:left="101"/>
        <w:rPr>
          <w:sz w:val="24"/>
          <w:szCs w:val="24"/>
        </w:rPr>
      </w:pPr>
      <w:r>
        <w:rPr>
          <w:b/>
          <w:sz w:val="24"/>
          <w:szCs w:val="24"/>
        </w:rPr>
        <w:t>3. Rehashing:</w:t>
      </w:r>
    </w:p>
    <w:p w:rsidR="00581E26" w:rsidRDefault="00581E26">
      <w:pPr>
        <w:spacing w:before="1" w:line="280" w:lineRule="exact"/>
        <w:rPr>
          <w:sz w:val="28"/>
          <w:szCs w:val="28"/>
        </w:rPr>
      </w:pPr>
    </w:p>
    <w:p w:rsidR="00581E26" w:rsidRDefault="00B40E6C">
      <w:pPr>
        <w:ind w:left="821" w:right="228" w:hanging="360"/>
        <w:rPr>
          <w:sz w:val="24"/>
          <w:szCs w:val="24"/>
        </w:rPr>
      </w:pPr>
      <w:r>
        <w:rPr>
          <w:sz w:val="24"/>
          <w:szCs w:val="24"/>
        </w:rPr>
        <w:t>1.   When the load factor of the hash table reaches a certain threshold (typically &gt; 0.7), create a new hash table of larger size.</w:t>
      </w:r>
    </w:p>
    <w:p w:rsidR="00581E26" w:rsidRDefault="00B40E6C">
      <w:pPr>
        <w:ind w:left="461"/>
        <w:rPr>
          <w:sz w:val="24"/>
          <w:szCs w:val="24"/>
        </w:rPr>
      </w:pPr>
      <w:r>
        <w:rPr>
          <w:sz w:val="24"/>
          <w:szCs w:val="24"/>
        </w:rPr>
        <w:t>2.   Compute the hash of each key in the old table.</w:t>
      </w:r>
    </w:p>
    <w:p w:rsidR="00581E26" w:rsidRDefault="00B40E6C">
      <w:pPr>
        <w:ind w:left="461"/>
        <w:rPr>
          <w:sz w:val="24"/>
          <w:szCs w:val="24"/>
        </w:rPr>
      </w:pPr>
      <w:r>
        <w:rPr>
          <w:sz w:val="24"/>
          <w:szCs w:val="24"/>
        </w:rPr>
        <w:t>3.   Insert each key into the new table.</w:t>
      </w:r>
    </w:p>
    <w:p w:rsidR="00581E26" w:rsidRDefault="00B40E6C">
      <w:pPr>
        <w:ind w:left="461"/>
        <w:rPr>
          <w:sz w:val="24"/>
          <w:szCs w:val="24"/>
        </w:rPr>
        <w:sectPr w:rsidR="00581E26">
          <w:pgSz w:w="11920" w:h="16860"/>
          <w:pgMar w:top="740" w:right="880" w:bottom="280" w:left="1200" w:header="738" w:footer="0" w:gutter="0"/>
          <w:cols w:space="720"/>
        </w:sectPr>
      </w:pPr>
      <w:r>
        <w:rPr>
          <w:sz w:val="24"/>
          <w:szCs w:val="24"/>
        </w:rPr>
        <w:t>4.   Delete the old table.</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PROGRAM:</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 xml:space="preserve">A. OPEN </w:t>
      </w:r>
      <w:r>
        <w:rPr>
          <w:rFonts w:ascii="Cambria" w:eastAsia="Cambria" w:hAnsi="Cambria" w:cs="Cambria"/>
          <w:b/>
          <w:sz w:val="22"/>
          <w:szCs w:val="22"/>
        </w:rPr>
        <w:t>ADDRESSING:</w:t>
      </w:r>
    </w:p>
    <w:p w:rsidR="00581E26" w:rsidRDefault="00581E26">
      <w:pPr>
        <w:spacing w:line="180" w:lineRule="exact"/>
        <w:rPr>
          <w:sz w:val="19"/>
          <w:szCs w:val="19"/>
        </w:rPr>
      </w:pPr>
    </w:p>
    <w:p w:rsidR="00581E26" w:rsidRDefault="00581E26">
      <w:pPr>
        <w:spacing w:line="200" w:lineRule="exact"/>
      </w:pPr>
    </w:p>
    <w:p w:rsidR="00581E26" w:rsidRDefault="00B40E6C">
      <w:pPr>
        <w:spacing w:line="220" w:lineRule="exact"/>
        <w:ind w:left="100"/>
        <w:rPr>
          <w:rFonts w:ascii="Arial" w:eastAsia="Arial" w:hAnsi="Arial" w:cs="Arial"/>
        </w:rPr>
      </w:pPr>
      <w:r>
        <w:rPr>
          <w:rFonts w:ascii="Arial" w:eastAsia="Arial" w:hAnsi="Arial" w:cs="Arial"/>
          <w:position w:val="-1"/>
        </w:rPr>
        <w:t>#include &lt;stdio.h&gt;</w:t>
      </w:r>
    </w:p>
    <w:p w:rsidR="00581E26" w:rsidRDefault="00B40E6C">
      <w:pPr>
        <w:spacing w:line="200" w:lineRule="exact"/>
        <w:ind w:left="100"/>
        <w:rPr>
          <w:rFonts w:ascii="Arial" w:eastAsia="Arial" w:hAnsi="Arial" w:cs="Arial"/>
        </w:rPr>
      </w:pPr>
      <w:r>
        <w:rPr>
          <w:rFonts w:ascii="Arial" w:eastAsia="Arial" w:hAnsi="Arial" w:cs="Arial"/>
        </w:rPr>
        <w:t>#include &lt;stdlib.h&gt;</w:t>
      </w:r>
    </w:p>
    <w:p w:rsidR="00581E26" w:rsidRDefault="00B40E6C">
      <w:pPr>
        <w:spacing w:line="400" w:lineRule="atLeast"/>
        <w:ind w:left="100" w:right="7840"/>
        <w:rPr>
          <w:rFonts w:ascii="Arial" w:eastAsia="Arial" w:hAnsi="Arial" w:cs="Arial"/>
        </w:rPr>
      </w:pPr>
      <w:r>
        <w:rPr>
          <w:rFonts w:ascii="Arial" w:eastAsia="Arial" w:hAnsi="Arial" w:cs="Arial"/>
        </w:rPr>
        <w:t>#define TSIZE 12 typedef struct Node {</w:t>
      </w:r>
    </w:p>
    <w:p w:rsidR="00581E26" w:rsidRDefault="00B40E6C">
      <w:pPr>
        <w:spacing w:line="180" w:lineRule="exact"/>
        <w:ind w:left="322"/>
        <w:rPr>
          <w:rFonts w:ascii="Arial" w:eastAsia="Arial" w:hAnsi="Arial" w:cs="Arial"/>
        </w:rPr>
      </w:pPr>
      <w:r>
        <w:rPr>
          <w:rFonts w:ascii="Arial" w:eastAsia="Arial" w:hAnsi="Arial" w:cs="Arial"/>
        </w:rPr>
        <w:t>int k;</w:t>
      </w:r>
    </w:p>
    <w:p w:rsidR="00581E26" w:rsidRDefault="00B40E6C">
      <w:pPr>
        <w:spacing w:line="200" w:lineRule="exact"/>
        <w:ind w:left="322"/>
        <w:rPr>
          <w:rFonts w:ascii="Arial" w:eastAsia="Arial" w:hAnsi="Arial" w:cs="Arial"/>
        </w:rPr>
      </w:pPr>
      <w:r>
        <w:rPr>
          <w:rFonts w:ascii="Arial" w:eastAsia="Arial" w:hAnsi="Arial" w:cs="Arial"/>
        </w:rPr>
        <w:t>struct Node* n;</w:t>
      </w:r>
    </w:p>
    <w:p w:rsidR="00581E26" w:rsidRDefault="00B40E6C">
      <w:pPr>
        <w:spacing w:line="200" w:lineRule="exact"/>
        <w:ind w:left="100"/>
        <w:rPr>
          <w:rFonts w:ascii="Arial" w:eastAsia="Arial" w:hAnsi="Arial" w:cs="Arial"/>
        </w:rPr>
      </w:pPr>
      <w:r>
        <w:rPr>
          <w:rFonts w:ascii="Arial" w:eastAsia="Arial" w:hAnsi="Arial" w:cs="Arial"/>
        </w:rPr>
        <w:t>} Node;</w:t>
      </w:r>
    </w:p>
    <w:p w:rsidR="00581E26" w:rsidRDefault="00581E26">
      <w:pPr>
        <w:spacing w:line="160" w:lineRule="exact"/>
        <w:rPr>
          <w:sz w:val="17"/>
          <w:szCs w:val="17"/>
        </w:rPr>
      </w:pPr>
    </w:p>
    <w:p w:rsidR="00581E26" w:rsidRDefault="00B40E6C">
      <w:pPr>
        <w:spacing w:line="220" w:lineRule="exact"/>
        <w:ind w:left="100"/>
        <w:rPr>
          <w:rFonts w:ascii="Arial" w:eastAsia="Arial" w:hAnsi="Arial" w:cs="Arial"/>
        </w:rPr>
      </w:pPr>
      <w:r>
        <w:rPr>
          <w:rFonts w:ascii="Arial" w:eastAsia="Arial" w:hAnsi="Arial" w:cs="Arial"/>
          <w:position w:val="-1"/>
        </w:rPr>
        <w:t>int hFunc(int k) {</w:t>
      </w:r>
    </w:p>
    <w:p w:rsidR="00581E26" w:rsidRDefault="00B40E6C">
      <w:pPr>
        <w:spacing w:line="180" w:lineRule="exact"/>
        <w:ind w:left="322"/>
        <w:rPr>
          <w:rFonts w:ascii="Arial" w:eastAsia="Arial" w:hAnsi="Arial" w:cs="Arial"/>
        </w:rPr>
      </w:pPr>
      <w:r>
        <w:rPr>
          <w:rFonts w:ascii="Arial" w:eastAsia="Arial" w:hAnsi="Arial" w:cs="Arial"/>
        </w:rPr>
        <w:t>return k % TSIZE;</w:t>
      </w:r>
    </w:p>
    <w:p w:rsidR="00581E26" w:rsidRDefault="00B40E6C">
      <w:pPr>
        <w:spacing w:line="200" w:lineRule="exact"/>
        <w:ind w:left="100"/>
        <w:rPr>
          <w:rFonts w:ascii="Arial" w:eastAsia="Arial" w:hAnsi="Arial" w:cs="Arial"/>
        </w:rPr>
      </w:pPr>
      <w:r>
        <w:rPr>
          <w:rFonts w:ascii="Arial" w:eastAsia="Arial" w:hAnsi="Arial" w:cs="Arial"/>
        </w:rPr>
        <w:t>}</w:t>
      </w:r>
    </w:p>
    <w:p w:rsidR="00581E26" w:rsidRDefault="00581E26">
      <w:pPr>
        <w:spacing w:before="8" w:line="180" w:lineRule="exact"/>
        <w:rPr>
          <w:sz w:val="19"/>
          <w:szCs w:val="19"/>
        </w:rPr>
      </w:pPr>
    </w:p>
    <w:p w:rsidR="00581E26" w:rsidRDefault="00B40E6C">
      <w:pPr>
        <w:spacing w:line="200" w:lineRule="exact"/>
        <w:ind w:left="100" w:right="6907"/>
        <w:rPr>
          <w:rFonts w:ascii="Arial" w:eastAsia="Arial" w:hAnsi="Arial" w:cs="Arial"/>
        </w:rPr>
      </w:pPr>
      <w:r>
        <w:rPr>
          <w:rFonts w:ascii="Arial" w:eastAsia="Arial" w:hAnsi="Arial" w:cs="Arial"/>
        </w:rPr>
        <w:t>// Open Addressing Hash Table int oaHashTable[TSIZE];</w:t>
      </w:r>
    </w:p>
    <w:p w:rsidR="00581E26" w:rsidRDefault="00581E26">
      <w:pPr>
        <w:spacing w:before="2" w:line="160" w:lineRule="exact"/>
        <w:rPr>
          <w:sz w:val="17"/>
          <w:szCs w:val="17"/>
        </w:rPr>
      </w:pPr>
    </w:p>
    <w:p w:rsidR="00581E26" w:rsidRDefault="00B40E6C">
      <w:pPr>
        <w:spacing w:line="220" w:lineRule="exact"/>
        <w:ind w:left="100"/>
        <w:rPr>
          <w:rFonts w:ascii="Arial" w:eastAsia="Arial" w:hAnsi="Arial" w:cs="Arial"/>
        </w:rPr>
      </w:pPr>
      <w:r>
        <w:rPr>
          <w:rFonts w:ascii="Arial" w:eastAsia="Arial" w:hAnsi="Arial" w:cs="Arial"/>
          <w:position w:val="-1"/>
        </w:rPr>
        <w:t>void initOA() {</w:t>
      </w:r>
    </w:p>
    <w:p w:rsidR="00581E26" w:rsidRDefault="00B40E6C">
      <w:pPr>
        <w:spacing w:line="200" w:lineRule="exact"/>
        <w:ind w:left="322"/>
        <w:rPr>
          <w:rFonts w:ascii="Arial" w:eastAsia="Arial" w:hAnsi="Arial" w:cs="Arial"/>
        </w:rPr>
      </w:pPr>
      <w:r>
        <w:rPr>
          <w:rFonts w:ascii="Arial" w:eastAsia="Arial" w:hAnsi="Arial" w:cs="Arial"/>
        </w:rPr>
        <w:t>for (int i</w:t>
      </w:r>
      <w:r>
        <w:rPr>
          <w:rFonts w:ascii="Arial" w:eastAsia="Arial" w:hAnsi="Arial" w:cs="Arial"/>
        </w:rPr>
        <w:t xml:space="preserve"> = 0; i &lt; TSIZE; i++) {</w:t>
      </w:r>
    </w:p>
    <w:p w:rsidR="00581E26" w:rsidRDefault="00B40E6C">
      <w:pPr>
        <w:spacing w:line="180" w:lineRule="exact"/>
        <w:ind w:left="545"/>
        <w:rPr>
          <w:rFonts w:ascii="Arial" w:eastAsia="Arial" w:hAnsi="Arial" w:cs="Arial"/>
        </w:rPr>
      </w:pPr>
      <w:r>
        <w:rPr>
          <w:rFonts w:ascii="Arial" w:eastAsia="Arial" w:hAnsi="Arial" w:cs="Arial"/>
        </w:rPr>
        <w:t>oaHashTable[i] = -1;</w:t>
      </w:r>
    </w:p>
    <w:p w:rsidR="00581E26" w:rsidRDefault="00B40E6C">
      <w:pPr>
        <w:spacing w:line="200" w:lineRule="exact"/>
        <w:ind w:left="322"/>
        <w:rPr>
          <w:rFonts w:ascii="Arial" w:eastAsia="Arial" w:hAnsi="Arial" w:cs="Arial"/>
        </w:rPr>
      </w:pPr>
      <w:r>
        <w:rPr>
          <w:rFonts w:ascii="Arial" w:eastAsia="Arial" w:hAnsi="Arial" w:cs="Arial"/>
        </w:rPr>
        <w:t>}</w:t>
      </w:r>
    </w:p>
    <w:p w:rsidR="00581E26" w:rsidRDefault="00B40E6C">
      <w:pPr>
        <w:spacing w:line="180" w:lineRule="exact"/>
        <w:ind w:left="100"/>
        <w:rPr>
          <w:rFonts w:ascii="Arial" w:eastAsia="Arial" w:hAnsi="Arial" w:cs="Arial"/>
        </w:rPr>
      </w:pPr>
      <w:r>
        <w:rPr>
          <w:rFonts w:ascii="Arial" w:eastAsia="Arial" w:hAnsi="Arial" w:cs="Arial"/>
        </w:rPr>
        <w:t>}</w:t>
      </w:r>
    </w:p>
    <w:p w:rsidR="00581E26" w:rsidRDefault="00581E26">
      <w:pPr>
        <w:spacing w:before="4" w:line="160" w:lineRule="exact"/>
        <w:rPr>
          <w:sz w:val="17"/>
          <w:szCs w:val="17"/>
        </w:rPr>
      </w:pPr>
    </w:p>
    <w:p w:rsidR="00581E26" w:rsidRDefault="00B40E6C">
      <w:pPr>
        <w:spacing w:line="220" w:lineRule="exact"/>
        <w:ind w:left="100"/>
        <w:rPr>
          <w:rFonts w:ascii="Arial" w:eastAsia="Arial" w:hAnsi="Arial" w:cs="Arial"/>
        </w:rPr>
      </w:pPr>
      <w:r>
        <w:rPr>
          <w:rFonts w:ascii="Arial" w:eastAsia="Arial" w:hAnsi="Arial" w:cs="Arial"/>
          <w:position w:val="-1"/>
        </w:rPr>
        <w:t>void insOA(int k) {</w:t>
      </w:r>
    </w:p>
    <w:p w:rsidR="00581E26" w:rsidRDefault="00B40E6C">
      <w:pPr>
        <w:spacing w:line="200" w:lineRule="exact"/>
        <w:ind w:left="322"/>
        <w:rPr>
          <w:rFonts w:ascii="Arial" w:eastAsia="Arial" w:hAnsi="Arial" w:cs="Arial"/>
        </w:rPr>
      </w:pPr>
      <w:r>
        <w:rPr>
          <w:rFonts w:ascii="Arial" w:eastAsia="Arial" w:hAnsi="Arial" w:cs="Arial"/>
        </w:rPr>
        <w:t>int idx = hFunc(k);</w:t>
      </w:r>
    </w:p>
    <w:p w:rsidR="00581E26" w:rsidRDefault="00B40E6C">
      <w:pPr>
        <w:spacing w:line="200" w:lineRule="exact"/>
        <w:ind w:left="322"/>
        <w:rPr>
          <w:rFonts w:ascii="Arial" w:eastAsia="Arial" w:hAnsi="Arial" w:cs="Arial"/>
        </w:rPr>
      </w:pPr>
      <w:r>
        <w:rPr>
          <w:rFonts w:ascii="Arial" w:eastAsia="Arial" w:hAnsi="Arial" w:cs="Arial"/>
        </w:rPr>
        <w:t>int origIdx = idx;</w:t>
      </w:r>
    </w:p>
    <w:p w:rsidR="00581E26" w:rsidRDefault="00B40E6C">
      <w:pPr>
        <w:spacing w:line="200" w:lineRule="exact"/>
        <w:ind w:left="322"/>
        <w:rPr>
          <w:rFonts w:ascii="Arial" w:eastAsia="Arial" w:hAnsi="Arial" w:cs="Arial"/>
        </w:rPr>
      </w:pPr>
      <w:r>
        <w:rPr>
          <w:rFonts w:ascii="Arial" w:eastAsia="Arial" w:hAnsi="Arial" w:cs="Arial"/>
        </w:rPr>
        <w:t>int i = 1;</w:t>
      </w:r>
    </w:p>
    <w:p w:rsidR="00581E26" w:rsidRDefault="00581E26">
      <w:pPr>
        <w:spacing w:before="8" w:line="180" w:lineRule="exact"/>
        <w:rPr>
          <w:sz w:val="19"/>
          <w:szCs w:val="19"/>
        </w:rPr>
      </w:pPr>
    </w:p>
    <w:p w:rsidR="00581E26" w:rsidRDefault="00B40E6C">
      <w:pPr>
        <w:spacing w:line="200" w:lineRule="exact"/>
        <w:ind w:left="545" w:right="6690" w:hanging="222"/>
        <w:rPr>
          <w:rFonts w:ascii="Arial" w:eastAsia="Arial" w:hAnsi="Arial" w:cs="Arial"/>
        </w:rPr>
      </w:pPr>
      <w:r>
        <w:rPr>
          <w:rFonts w:ascii="Arial" w:eastAsia="Arial" w:hAnsi="Arial" w:cs="Arial"/>
        </w:rPr>
        <w:t>while (oaHashTable[idx] != -1) { idx = (origIdx + i) % TSIZE; i++;</w:t>
      </w:r>
    </w:p>
    <w:p w:rsidR="00581E26" w:rsidRDefault="00B40E6C">
      <w:pPr>
        <w:spacing w:line="200" w:lineRule="exact"/>
        <w:ind w:left="322"/>
        <w:rPr>
          <w:rFonts w:ascii="Arial" w:eastAsia="Arial" w:hAnsi="Arial" w:cs="Arial"/>
        </w:rPr>
      </w:pPr>
      <w:r>
        <w:rPr>
          <w:rFonts w:ascii="Arial" w:eastAsia="Arial" w:hAnsi="Arial" w:cs="Arial"/>
        </w:rPr>
        <w:t>}</w:t>
      </w:r>
    </w:p>
    <w:p w:rsidR="00581E26" w:rsidRDefault="00B40E6C">
      <w:pPr>
        <w:spacing w:line="200" w:lineRule="exact"/>
        <w:ind w:left="322"/>
        <w:rPr>
          <w:rFonts w:ascii="Arial" w:eastAsia="Arial" w:hAnsi="Arial" w:cs="Arial"/>
        </w:rPr>
      </w:pPr>
      <w:r>
        <w:rPr>
          <w:rFonts w:ascii="Arial" w:eastAsia="Arial" w:hAnsi="Arial" w:cs="Arial"/>
        </w:rPr>
        <w:t>oaHashTable[idx] = k;</w:t>
      </w:r>
    </w:p>
    <w:p w:rsidR="00581E26" w:rsidRDefault="00B40E6C">
      <w:pPr>
        <w:spacing w:line="180" w:lineRule="exact"/>
        <w:ind w:left="100"/>
        <w:rPr>
          <w:rFonts w:ascii="Arial" w:eastAsia="Arial" w:hAnsi="Arial" w:cs="Arial"/>
        </w:rPr>
      </w:pPr>
      <w:r>
        <w:rPr>
          <w:rFonts w:ascii="Arial" w:eastAsia="Arial" w:hAnsi="Arial" w:cs="Arial"/>
        </w:rPr>
        <w:t>}</w:t>
      </w:r>
    </w:p>
    <w:p w:rsidR="00581E26" w:rsidRDefault="00581E26">
      <w:pPr>
        <w:spacing w:before="4" w:line="160" w:lineRule="exact"/>
        <w:rPr>
          <w:sz w:val="17"/>
          <w:szCs w:val="17"/>
        </w:rPr>
      </w:pPr>
    </w:p>
    <w:p w:rsidR="00581E26" w:rsidRDefault="00B40E6C">
      <w:pPr>
        <w:spacing w:line="220" w:lineRule="exact"/>
        <w:ind w:left="65" w:right="8362"/>
        <w:jc w:val="center"/>
        <w:rPr>
          <w:rFonts w:ascii="Arial" w:eastAsia="Arial" w:hAnsi="Arial" w:cs="Arial"/>
        </w:rPr>
      </w:pPr>
      <w:r>
        <w:rPr>
          <w:rFonts w:ascii="Arial" w:eastAsia="Arial" w:hAnsi="Arial" w:cs="Arial"/>
          <w:position w:val="-1"/>
        </w:rPr>
        <w:t>void dispOA() {</w:t>
      </w:r>
    </w:p>
    <w:p w:rsidR="00581E26" w:rsidRDefault="00B40E6C">
      <w:pPr>
        <w:spacing w:line="200" w:lineRule="exact"/>
        <w:ind w:left="322"/>
        <w:rPr>
          <w:rFonts w:ascii="Arial" w:eastAsia="Arial" w:hAnsi="Arial" w:cs="Arial"/>
        </w:rPr>
      </w:pPr>
      <w:r>
        <w:rPr>
          <w:rFonts w:ascii="Arial" w:eastAsia="Arial" w:hAnsi="Arial" w:cs="Arial"/>
        </w:rPr>
        <w:t>printf("OA Hash Table:\n");</w:t>
      </w:r>
    </w:p>
    <w:p w:rsidR="00581E26" w:rsidRDefault="00B40E6C">
      <w:pPr>
        <w:spacing w:line="200" w:lineRule="exact"/>
        <w:ind w:left="285" w:right="6937"/>
        <w:jc w:val="center"/>
        <w:rPr>
          <w:rFonts w:ascii="Arial" w:eastAsia="Arial" w:hAnsi="Arial" w:cs="Arial"/>
        </w:rPr>
      </w:pPr>
      <w:r>
        <w:rPr>
          <w:rFonts w:ascii="Arial" w:eastAsia="Arial" w:hAnsi="Arial" w:cs="Arial"/>
        </w:rPr>
        <w:t>for (int i = 0; i &lt; TSIZE; i++) {</w:t>
      </w:r>
    </w:p>
    <w:p w:rsidR="00581E26" w:rsidRDefault="00B40E6C">
      <w:pPr>
        <w:spacing w:line="200" w:lineRule="exact"/>
        <w:ind w:left="545"/>
        <w:rPr>
          <w:rFonts w:ascii="Arial" w:eastAsia="Arial" w:hAnsi="Arial" w:cs="Arial"/>
        </w:rPr>
      </w:pPr>
      <w:r>
        <w:rPr>
          <w:rFonts w:ascii="Arial" w:eastAsia="Arial" w:hAnsi="Arial" w:cs="Arial"/>
        </w:rPr>
        <w:t>if (oaHashTable[i] != -1) {</w:t>
      </w:r>
    </w:p>
    <w:p w:rsidR="00581E26" w:rsidRDefault="00B40E6C">
      <w:pPr>
        <w:spacing w:line="200" w:lineRule="exact"/>
        <w:ind w:left="767"/>
        <w:rPr>
          <w:rFonts w:ascii="Arial" w:eastAsia="Arial" w:hAnsi="Arial" w:cs="Arial"/>
        </w:rPr>
      </w:pPr>
      <w:r>
        <w:rPr>
          <w:rFonts w:ascii="Arial" w:eastAsia="Arial" w:hAnsi="Arial" w:cs="Arial"/>
        </w:rPr>
        <w:t>printf("%d ", oaHashTable[i]);</w:t>
      </w:r>
    </w:p>
    <w:p w:rsidR="00581E26" w:rsidRDefault="00B40E6C">
      <w:pPr>
        <w:spacing w:line="200" w:lineRule="exact"/>
        <w:ind w:left="545"/>
        <w:rPr>
          <w:rFonts w:ascii="Arial" w:eastAsia="Arial" w:hAnsi="Arial" w:cs="Arial"/>
        </w:rPr>
      </w:pPr>
      <w:r>
        <w:rPr>
          <w:rFonts w:ascii="Arial" w:eastAsia="Arial" w:hAnsi="Arial" w:cs="Arial"/>
        </w:rPr>
        <w:t>} else {</w:t>
      </w:r>
    </w:p>
    <w:p w:rsidR="00581E26" w:rsidRDefault="00B40E6C">
      <w:pPr>
        <w:spacing w:line="180" w:lineRule="exact"/>
        <w:ind w:left="767"/>
        <w:rPr>
          <w:rFonts w:ascii="Arial" w:eastAsia="Arial" w:hAnsi="Arial" w:cs="Arial"/>
        </w:rPr>
      </w:pPr>
      <w:r>
        <w:rPr>
          <w:rFonts w:ascii="Arial" w:eastAsia="Arial" w:hAnsi="Arial" w:cs="Arial"/>
        </w:rPr>
        <w:t>printf("- ");</w:t>
      </w:r>
    </w:p>
    <w:p w:rsidR="00581E26" w:rsidRDefault="00B40E6C">
      <w:pPr>
        <w:spacing w:line="200" w:lineRule="exact"/>
        <w:ind w:left="545"/>
        <w:rPr>
          <w:rFonts w:ascii="Arial" w:eastAsia="Arial" w:hAnsi="Arial" w:cs="Arial"/>
        </w:rPr>
      </w:pPr>
      <w:r>
        <w:rPr>
          <w:rFonts w:ascii="Arial" w:eastAsia="Arial" w:hAnsi="Arial" w:cs="Arial"/>
        </w:rPr>
        <w:t>}</w:t>
      </w:r>
    </w:p>
    <w:p w:rsidR="00581E26" w:rsidRDefault="00B40E6C">
      <w:pPr>
        <w:spacing w:line="180" w:lineRule="exact"/>
        <w:ind w:left="322"/>
        <w:rPr>
          <w:rFonts w:ascii="Arial" w:eastAsia="Arial" w:hAnsi="Arial" w:cs="Arial"/>
        </w:rPr>
      </w:pPr>
      <w:r>
        <w:rPr>
          <w:rFonts w:ascii="Arial" w:eastAsia="Arial" w:hAnsi="Arial" w:cs="Arial"/>
        </w:rPr>
        <w:t>}</w:t>
      </w:r>
    </w:p>
    <w:p w:rsidR="00581E26" w:rsidRDefault="00B40E6C">
      <w:pPr>
        <w:spacing w:line="200" w:lineRule="exact"/>
        <w:ind w:left="322"/>
        <w:rPr>
          <w:rFonts w:ascii="Arial" w:eastAsia="Arial" w:hAnsi="Arial" w:cs="Arial"/>
        </w:rPr>
      </w:pPr>
      <w:r>
        <w:rPr>
          <w:rFonts w:ascii="Arial" w:eastAsia="Arial" w:hAnsi="Arial" w:cs="Arial"/>
        </w:rPr>
        <w:t>printf("\n");</w:t>
      </w:r>
    </w:p>
    <w:p w:rsidR="00581E26" w:rsidRDefault="00B40E6C">
      <w:pPr>
        <w:spacing w:line="200" w:lineRule="exact"/>
        <w:ind w:left="100"/>
        <w:rPr>
          <w:rFonts w:ascii="Arial" w:eastAsia="Arial" w:hAnsi="Arial" w:cs="Arial"/>
        </w:rPr>
      </w:pPr>
      <w:r>
        <w:rPr>
          <w:rFonts w:ascii="Arial" w:eastAsia="Arial" w:hAnsi="Arial" w:cs="Arial"/>
        </w:rPr>
        <w:t>}</w:t>
      </w:r>
    </w:p>
    <w:p w:rsidR="00581E26" w:rsidRDefault="00B40E6C">
      <w:pPr>
        <w:spacing w:line="200" w:lineRule="exact"/>
        <w:ind w:left="100"/>
        <w:rPr>
          <w:rFonts w:ascii="Arial" w:eastAsia="Arial" w:hAnsi="Arial" w:cs="Arial"/>
        </w:rPr>
        <w:sectPr w:rsidR="00581E26">
          <w:pgSz w:w="11920" w:h="16860"/>
          <w:pgMar w:top="740" w:right="880" w:bottom="280" w:left="1200" w:header="738" w:footer="0" w:gutter="0"/>
          <w:cols w:space="720"/>
        </w:sectPr>
      </w:pPr>
      <w:r>
        <w:rPr>
          <w:rFonts w:ascii="Arial" w:eastAsia="Arial" w:hAnsi="Arial" w:cs="Arial"/>
        </w:rPr>
        <w:t>}</w:t>
      </w:r>
    </w:p>
    <w:p w:rsidR="00581E26" w:rsidRDefault="00581E26">
      <w:pPr>
        <w:spacing w:line="200" w:lineRule="exact"/>
        <w:sectPr w:rsidR="00581E26">
          <w:pgSz w:w="11920" w:h="16860"/>
          <w:pgMar w:top="740" w:right="880" w:bottom="280" w:left="1680" w:header="738" w:footer="0" w:gutter="0"/>
          <w:cols w:space="720"/>
        </w:sect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B. CLOSED ADDRESSING;</w:t>
      </w:r>
    </w:p>
    <w:p w:rsidR="00581E26" w:rsidRDefault="00581E26">
      <w:pPr>
        <w:spacing w:before="18"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#include &lt;stdio.h&gt;</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#define max 10</w:t>
      </w:r>
    </w:p>
    <w:p w:rsidR="00581E26" w:rsidRDefault="00581E26">
      <w:pPr>
        <w:spacing w:before="11"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w:t>
      </w:r>
      <w:r>
        <w:rPr>
          <w:rFonts w:ascii="Arial" w:eastAsia="Arial" w:hAnsi="Arial" w:cs="Arial"/>
          <w:color w:val="212121"/>
          <w:sz w:val="22"/>
          <w:szCs w:val="22"/>
        </w:rPr>
        <w:t xml:space="preserve"> a[11] = { 10, 14, 19, 26, 27, 31, 33, 35, 42, 44, 0 };</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int b[10];</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merging(int low, int mid, int high) {</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int l1, l2, i;</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for(l1 = low, l2 = mid + 1, i = low; l1 &lt;= mid &amp;&amp; l2 &lt;= high; i++) {</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if(a[l1] &lt;= a[l2])</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b[i] = a[l1++];</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else</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b[i] = a[l2++];</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while(l1 &lt;= mid)</w:t>
      </w:r>
    </w:p>
    <w:p w:rsidR="00581E26" w:rsidRDefault="00B40E6C">
      <w:pPr>
        <w:spacing w:before="6" w:line="240" w:lineRule="exact"/>
        <w:ind w:left="101" w:right="8075"/>
        <w:rPr>
          <w:rFonts w:ascii="Arial" w:eastAsia="Arial" w:hAnsi="Arial" w:cs="Arial"/>
          <w:sz w:val="22"/>
          <w:szCs w:val="22"/>
        </w:rPr>
      </w:pPr>
      <w:r>
        <w:rPr>
          <w:rFonts w:ascii="Arial" w:eastAsia="Arial" w:hAnsi="Arial" w:cs="Arial"/>
          <w:color w:val="212121"/>
          <w:sz w:val="22"/>
          <w:szCs w:val="22"/>
        </w:rPr>
        <w:t>b[i++] = a[l1++]; while(l2 &lt;= high) b[i++] = a[l2++];</w:t>
      </w:r>
    </w:p>
    <w:p w:rsidR="00581E26" w:rsidRDefault="00581E26">
      <w:pPr>
        <w:spacing w:before="10"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for(i = low; i &lt;= high; i++)</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a[i] = b[i];</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14"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void sort(int low, int high) {</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int mid;</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if(low &lt; high) {</w:t>
      </w:r>
    </w:p>
    <w:p w:rsidR="00581E26" w:rsidRDefault="00B40E6C">
      <w:pPr>
        <w:spacing w:before="1"/>
        <w:ind w:left="101" w:right="7343"/>
        <w:rPr>
          <w:rFonts w:ascii="Arial" w:eastAsia="Arial" w:hAnsi="Arial" w:cs="Arial"/>
          <w:sz w:val="22"/>
          <w:szCs w:val="22"/>
        </w:rPr>
      </w:pPr>
      <w:r>
        <w:rPr>
          <w:rFonts w:ascii="Arial" w:eastAsia="Arial" w:hAnsi="Arial" w:cs="Arial"/>
          <w:color w:val="212121"/>
          <w:sz w:val="22"/>
          <w:szCs w:val="22"/>
        </w:rPr>
        <w:t xml:space="preserve">mid = (low + high) / 2; sort(low, mid); sort(mid+1, high); merging(low, mid, </w:t>
      </w:r>
      <w:r>
        <w:rPr>
          <w:rFonts w:ascii="Arial" w:eastAsia="Arial" w:hAnsi="Arial" w:cs="Arial"/>
          <w:color w:val="212121"/>
          <w:sz w:val="22"/>
          <w:szCs w:val="22"/>
        </w:rPr>
        <w:t>high);</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 else {</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return;</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w:t>
      </w:r>
    </w:p>
    <w:p w:rsidR="00581E26" w:rsidRDefault="00B40E6C">
      <w:pPr>
        <w:spacing w:line="240" w:lineRule="exact"/>
        <w:ind w:left="101"/>
        <w:rPr>
          <w:rFonts w:ascii="Arial" w:eastAsia="Arial" w:hAnsi="Arial" w:cs="Arial"/>
          <w:sz w:val="22"/>
          <w:szCs w:val="22"/>
        </w:rPr>
      </w:pPr>
      <w:r>
        <w:rPr>
          <w:rFonts w:ascii="Arial" w:eastAsia="Arial" w:hAnsi="Arial" w:cs="Arial"/>
          <w:color w:val="212121"/>
          <w:sz w:val="22"/>
          <w:szCs w:val="22"/>
        </w:rPr>
        <w:t>}</w:t>
      </w:r>
    </w:p>
    <w:p w:rsidR="00581E26" w:rsidRDefault="00581E26">
      <w:pPr>
        <w:spacing w:before="14"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int main() {</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int i;</w:t>
      </w:r>
    </w:p>
    <w:p w:rsidR="00581E26" w:rsidRDefault="00581E26">
      <w:pPr>
        <w:spacing w:before="11"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printf("List before sorting\n");</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for(i = 0; i &lt;= max; i++)</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printf("%d ", a[i]);</w:t>
      </w:r>
    </w:p>
    <w:p w:rsidR="00581E26" w:rsidRDefault="00581E26">
      <w:pPr>
        <w:spacing w:before="11"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sort(0, max);</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printf("\nList after sorting\n");</w:t>
      </w:r>
    </w:p>
    <w:p w:rsidR="00581E26" w:rsidRDefault="00581E26">
      <w:pPr>
        <w:spacing w:before="13" w:line="240" w:lineRule="exact"/>
        <w:rPr>
          <w:sz w:val="24"/>
          <w:szCs w:val="24"/>
        </w:rPr>
      </w:pPr>
    </w:p>
    <w:p w:rsidR="00581E26" w:rsidRDefault="00B40E6C">
      <w:pPr>
        <w:ind w:left="101"/>
        <w:rPr>
          <w:rFonts w:ascii="Arial" w:eastAsia="Arial" w:hAnsi="Arial" w:cs="Arial"/>
          <w:sz w:val="22"/>
          <w:szCs w:val="22"/>
        </w:rPr>
      </w:pPr>
      <w:r>
        <w:rPr>
          <w:rFonts w:ascii="Arial" w:eastAsia="Arial" w:hAnsi="Arial" w:cs="Arial"/>
          <w:color w:val="212121"/>
          <w:sz w:val="22"/>
          <w:szCs w:val="22"/>
        </w:rPr>
        <w:t>for(i = 0; i &lt;= max; i++)</w:t>
      </w:r>
    </w:p>
    <w:p w:rsidR="00581E26" w:rsidRDefault="00B40E6C">
      <w:pPr>
        <w:spacing w:before="1"/>
        <w:ind w:left="101"/>
        <w:rPr>
          <w:rFonts w:ascii="Arial" w:eastAsia="Arial" w:hAnsi="Arial" w:cs="Arial"/>
          <w:sz w:val="22"/>
          <w:szCs w:val="22"/>
        </w:rPr>
      </w:pPr>
      <w:r>
        <w:rPr>
          <w:rFonts w:ascii="Arial" w:eastAsia="Arial" w:hAnsi="Arial" w:cs="Arial"/>
          <w:color w:val="212121"/>
          <w:sz w:val="22"/>
          <w:szCs w:val="22"/>
        </w:rPr>
        <w:t>printf("%d ", a[i]);</w:t>
      </w:r>
    </w:p>
    <w:p w:rsidR="00581E26" w:rsidRDefault="00B40E6C">
      <w:pPr>
        <w:spacing w:line="240" w:lineRule="exact"/>
        <w:ind w:left="101"/>
        <w:rPr>
          <w:rFonts w:ascii="Arial" w:eastAsia="Arial" w:hAnsi="Arial" w:cs="Arial"/>
          <w:sz w:val="22"/>
          <w:szCs w:val="22"/>
        </w:rPr>
        <w:sectPr w:rsidR="00581E26">
          <w:pgSz w:w="11920" w:h="16860"/>
          <w:pgMar w:top="740" w:right="880" w:bottom="280" w:left="1200" w:header="738" w:footer="0" w:gutter="0"/>
          <w:cols w:space="720"/>
        </w:sectPr>
      </w:pPr>
      <w:r>
        <w:rPr>
          <w:rFonts w:ascii="Arial" w:eastAsia="Arial" w:hAnsi="Arial" w:cs="Arial"/>
          <w:color w:val="212121"/>
          <w:sz w:val="22"/>
          <w:szCs w:val="22"/>
        </w:rPr>
        <w: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 xml:space="preserve">C. </w:t>
      </w:r>
      <w:r>
        <w:rPr>
          <w:rFonts w:ascii="Cambria" w:eastAsia="Cambria" w:hAnsi="Cambria" w:cs="Cambria"/>
          <w:b/>
          <w:sz w:val="22"/>
          <w:szCs w:val="22"/>
        </w:rPr>
        <w:t>REHASHING:</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#include &lt;stdio.h&gt;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#include &lt;stdlib.h&gt;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typedef struct Node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int key;</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int value;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struct Node* next;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 Node;</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typedef struct HashTable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int size;</w:t>
      </w:r>
    </w:p>
    <w:p w:rsidR="00581E26" w:rsidRDefault="00B40E6C">
      <w:pPr>
        <w:spacing w:before="6" w:line="240" w:lineRule="exact"/>
        <w:ind w:left="101" w:right="8346"/>
        <w:rPr>
          <w:rFonts w:ascii="Cambria" w:eastAsia="Cambria" w:hAnsi="Cambria" w:cs="Cambria"/>
          <w:sz w:val="22"/>
          <w:szCs w:val="22"/>
        </w:rPr>
      </w:pPr>
      <w:r>
        <w:rPr>
          <w:rFonts w:ascii="Cambria" w:eastAsia="Cambria" w:hAnsi="Cambria" w:cs="Cambria"/>
          <w:b/>
          <w:sz w:val="22"/>
          <w:szCs w:val="22"/>
        </w:rPr>
        <w:t>int count; Node** 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 HashTable;</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Node* createNode(int key, int value)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 xml:space="preserve">Node* </w:t>
      </w:r>
      <w:r>
        <w:rPr>
          <w:rFonts w:ascii="Cambria" w:eastAsia="Cambria" w:hAnsi="Cambria" w:cs="Cambria"/>
          <w:b/>
          <w:sz w:val="22"/>
          <w:szCs w:val="22"/>
        </w:rPr>
        <w:t>newNode = (Node*)malloc(sizeof(Node));</w:t>
      </w:r>
    </w:p>
    <w:p w:rsidR="00581E26" w:rsidRDefault="00B40E6C">
      <w:pPr>
        <w:spacing w:before="1"/>
        <w:ind w:left="101" w:right="7148"/>
        <w:rPr>
          <w:rFonts w:ascii="Cambria" w:eastAsia="Cambria" w:hAnsi="Cambria" w:cs="Cambria"/>
          <w:sz w:val="22"/>
          <w:szCs w:val="22"/>
        </w:rPr>
      </w:pPr>
      <w:r>
        <w:rPr>
          <w:rFonts w:ascii="Cambria" w:eastAsia="Cambria" w:hAnsi="Cambria" w:cs="Cambria"/>
          <w:b/>
          <w:sz w:val="22"/>
          <w:szCs w:val="22"/>
        </w:rPr>
        <w:t>newNode-&gt;key = key; newNode-&gt;value = value; newNode-&gt;next = NULL; return newNode;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6"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HashTable* createTable(int size)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HashTable* newTable = (HashTable*)malloc(sizeof(HashTable));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newTable-&gt;size = size;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newTable-&gt;count = 0;</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newTable-&gt;table = (Node**)malloc(sizeof(Node*) * size);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for (int i = 0; i &lt; size; i++) {</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newTable-&gt;table[i] = NULL;</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return newTable;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int hashFunction(int key, int size)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return key % size;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void insert(HashTable* hashTable, int key, int</w:t>
      </w:r>
      <w:r>
        <w:rPr>
          <w:rFonts w:ascii="Cambria" w:eastAsia="Cambria" w:hAnsi="Cambria" w:cs="Cambria"/>
          <w:b/>
          <w:sz w:val="22"/>
          <w:szCs w:val="22"/>
        </w:rPr>
        <w:t xml:space="preserve"> value);</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void rehash(HashTable* hashTable)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int oldSize = hashTable-&gt;size;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Node** oldTable = hashTable-&gt;table;</w:t>
      </w:r>
    </w:p>
    <w:p w:rsidR="00581E26" w:rsidRDefault="00581E26">
      <w:pPr>
        <w:spacing w:before="2" w:line="260" w:lineRule="exact"/>
        <w:rPr>
          <w:sz w:val="26"/>
          <w:szCs w:val="26"/>
        </w:rPr>
      </w:pPr>
    </w:p>
    <w:p w:rsidR="00581E26" w:rsidRDefault="00B40E6C">
      <w:pPr>
        <w:spacing w:line="240" w:lineRule="exact"/>
        <w:ind w:left="101" w:right="3496"/>
        <w:rPr>
          <w:rFonts w:ascii="Cambria" w:eastAsia="Cambria" w:hAnsi="Cambria" w:cs="Cambria"/>
          <w:sz w:val="22"/>
          <w:szCs w:val="22"/>
        </w:rPr>
      </w:pPr>
      <w:r>
        <w:rPr>
          <w:rFonts w:ascii="Cambria" w:eastAsia="Cambria" w:hAnsi="Cambria" w:cs="Cambria"/>
          <w:b/>
          <w:sz w:val="22"/>
          <w:szCs w:val="22"/>
        </w:rPr>
        <w:t>// New size is typically a prime number or double the old size int newSize = oldSize * 2;</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hashTable-&gt;table = (Node**)malloc(sizeof</w:t>
      </w:r>
      <w:r>
        <w:rPr>
          <w:rFonts w:ascii="Cambria" w:eastAsia="Cambria" w:hAnsi="Cambria" w:cs="Cambria"/>
          <w:b/>
          <w:sz w:val="22"/>
          <w:szCs w:val="22"/>
        </w:rPr>
        <w:t>(Node*) * newSize);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hashTable-&gt;size = newSize;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hashTable-&gt;count = 0;</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for (int i = 0; i &lt; newSize; i++)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hashTable-&gt;table[i] = NULL;</w:t>
      </w:r>
    </w:p>
    <w:p w:rsidR="00581E26" w:rsidRDefault="00B40E6C">
      <w:pPr>
        <w:spacing w:line="240" w:lineRule="exact"/>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00" w:lineRule="exact"/>
      </w:pPr>
    </w:p>
    <w:p w:rsidR="00581E26" w:rsidRDefault="00B40E6C">
      <w:pPr>
        <w:spacing w:before="30"/>
        <w:ind w:left="101" w:right="6698"/>
        <w:rPr>
          <w:rFonts w:ascii="Cambria" w:eastAsia="Cambria" w:hAnsi="Cambria" w:cs="Cambria"/>
          <w:sz w:val="22"/>
          <w:szCs w:val="22"/>
        </w:rPr>
      </w:pPr>
      <w:r>
        <w:rPr>
          <w:rFonts w:ascii="Cambria" w:eastAsia="Cambria" w:hAnsi="Cambria" w:cs="Cambria"/>
          <w:b/>
          <w:sz w:val="22"/>
          <w:szCs w:val="22"/>
        </w:rPr>
        <w:t>for (int i = 0; i &lt; oldSize; i++) { Node* current = oldTable[i]; while (current != NULL) {</w:t>
      </w:r>
    </w:p>
    <w:p w:rsidR="00581E26" w:rsidRDefault="00B40E6C">
      <w:pPr>
        <w:spacing w:line="260" w:lineRule="exact"/>
        <w:ind w:left="101" w:right="4735"/>
        <w:rPr>
          <w:rFonts w:ascii="Cambria" w:eastAsia="Cambria" w:hAnsi="Cambria" w:cs="Cambria"/>
          <w:sz w:val="22"/>
          <w:szCs w:val="22"/>
        </w:rPr>
      </w:pPr>
      <w:r>
        <w:rPr>
          <w:rFonts w:ascii="Cambria" w:eastAsia="Cambria" w:hAnsi="Cambria" w:cs="Cambria"/>
          <w:b/>
          <w:sz w:val="22"/>
          <w:szCs w:val="22"/>
        </w:rPr>
        <w:t>insert(hashTable, current-&gt;key, current-&gt;value); Node* temp = current;</w:t>
      </w:r>
    </w:p>
    <w:p w:rsidR="00581E26" w:rsidRDefault="00581E26">
      <w:pPr>
        <w:spacing w:before="15"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current = current-&gt;next;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free(temp);</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free(oldTable);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void insert(HashTable* hashTable, int key, int value)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if ((float)hashTable-&gt;count / hashTable-&gt;size &gt;= 0.75)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rehash(</w:t>
      </w:r>
      <w:r>
        <w:rPr>
          <w:rFonts w:ascii="Cambria" w:eastAsia="Cambria" w:hAnsi="Cambria" w:cs="Cambria"/>
          <w:b/>
          <w:sz w:val="22"/>
          <w:szCs w:val="22"/>
        </w:rPr>
        <w:t>hashTable);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2" w:line="260" w:lineRule="exact"/>
        <w:rPr>
          <w:sz w:val="26"/>
          <w:szCs w:val="26"/>
        </w:rPr>
      </w:pPr>
    </w:p>
    <w:p w:rsidR="00581E26" w:rsidRDefault="00B40E6C">
      <w:pPr>
        <w:spacing w:line="240" w:lineRule="exact"/>
        <w:ind w:left="101" w:right="4341"/>
        <w:rPr>
          <w:rFonts w:ascii="Cambria" w:eastAsia="Cambria" w:hAnsi="Cambria" w:cs="Cambria"/>
          <w:sz w:val="22"/>
          <w:szCs w:val="22"/>
        </w:rPr>
      </w:pPr>
      <w:r>
        <w:rPr>
          <w:rFonts w:ascii="Cambria" w:eastAsia="Cambria" w:hAnsi="Cambria" w:cs="Cambria"/>
          <w:b/>
          <w:sz w:val="22"/>
          <w:szCs w:val="22"/>
        </w:rPr>
        <w:t>int hashIndex = hashFunction(key, hashTable-&gt;size); Node* newNode = createNode(key, value);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newNode-&gt;next = hashTable-&gt;table[hashIndex];</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hashTable-&gt;table[hashIndex] = newNode;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hashTable-&gt;count++;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int search(HashTable* hashTable, int key) {</w:t>
      </w:r>
    </w:p>
    <w:p w:rsidR="00581E26" w:rsidRDefault="00B40E6C">
      <w:pPr>
        <w:spacing w:line="260" w:lineRule="exact"/>
        <w:ind w:left="101" w:right="4341"/>
        <w:rPr>
          <w:rFonts w:ascii="Cambria" w:eastAsia="Cambria" w:hAnsi="Cambria" w:cs="Cambria"/>
          <w:sz w:val="22"/>
          <w:szCs w:val="22"/>
        </w:rPr>
      </w:pPr>
      <w:r>
        <w:rPr>
          <w:rFonts w:ascii="Cambria" w:eastAsia="Cambria" w:hAnsi="Cambria" w:cs="Cambria"/>
          <w:b/>
          <w:sz w:val="22"/>
          <w:szCs w:val="22"/>
        </w:rPr>
        <w:t>int hashIndex = hashFunction(key, hashTable-&gt;size); Node* current = hashTable-&gt;table[hashIndex];</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while (current != NULL)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if (current-&gt;key == key)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return current-&gt;value;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current = current-&gt;next;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return -1;</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 xml:space="preserve">void delete(HashTable* </w:t>
      </w:r>
      <w:r>
        <w:rPr>
          <w:rFonts w:ascii="Cambria" w:eastAsia="Cambria" w:hAnsi="Cambria" w:cs="Cambria"/>
          <w:b/>
          <w:sz w:val="22"/>
          <w:szCs w:val="22"/>
        </w:rPr>
        <w:t>hashTable, int key) {</w:t>
      </w:r>
    </w:p>
    <w:p w:rsidR="00581E26" w:rsidRDefault="00B40E6C">
      <w:pPr>
        <w:spacing w:line="260" w:lineRule="exact"/>
        <w:ind w:left="101" w:right="4341"/>
        <w:rPr>
          <w:rFonts w:ascii="Cambria" w:eastAsia="Cambria" w:hAnsi="Cambria" w:cs="Cambria"/>
          <w:sz w:val="22"/>
          <w:szCs w:val="22"/>
        </w:rPr>
      </w:pPr>
      <w:r>
        <w:rPr>
          <w:rFonts w:ascii="Cambria" w:eastAsia="Cambria" w:hAnsi="Cambria" w:cs="Cambria"/>
          <w:b/>
          <w:sz w:val="22"/>
          <w:szCs w:val="22"/>
        </w:rPr>
        <w:t>int hashIndex = hashFunction(key, hashTable-&gt;size); Node* current = hashTable-&gt;table[hashIndex];</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Node* prev = NULL;</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while (current != NULL &amp;&amp; current-&gt;key != key)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prev = current;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current = current-&gt;next;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if (current == NULL)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return;</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if (prev == NULL) {</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hashTable-&gt;table[hashIndex] = current-&gt;next;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 else {</w:t>
      </w:r>
    </w:p>
    <w:p w:rsidR="00581E26" w:rsidRDefault="00B40E6C">
      <w:pPr>
        <w:spacing w:before="1"/>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prev-&gt;next = current-&gt;next;</w: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0" w:line="200" w:lineRule="exact"/>
      </w:pPr>
    </w:p>
    <w:p w:rsidR="00581E26" w:rsidRDefault="00B40E6C">
      <w:pPr>
        <w:spacing w:before="30"/>
        <w:ind w:left="101" w:right="7647"/>
        <w:rPr>
          <w:rFonts w:ascii="Cambria" w:eastAsia="Cambria" w:hAnsi="Cambria" w:cs="Cambria"/>
          <w:sz w:val="22"/>
          <w:szCs w:val="22"/>
        </w:rPr>
      </w:pPr>
      <w:r>
        <w:rPr>
          <w:rFonts w:ascii="Cambria" w:eastAsia="Cambria" w:hAnsi="Cambria" w:cs="Cambria"/>
          <w:b/>
          <w:sz w:val="22"/>
          <w:szCs w:val="22"/>
        </w:rPr>
        <w:t>} free(current); hashTable-&gt;count--;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ight="5619"/>
        <w:rPr>
          <w:rFonts w:ascii="Cambria" w:eastAsia="Cambria" w:hAnsi="Cambria" w:cs="Cambria"/>
          <w:sz w:val="22"/>
          <w:szCs w:val="22"/>
        </w:rPr>
      </w:pPr>
      <w:r>
        <w:rPr>
          <w:rFonts w:ascii="Cambria" w:eastAsia="Cambria" w:hAnsi="Cambria" w:cs="Cambria"/>
          <w:b/>
          <w:sz w:val="22"/>
          <w:szCs w:val="22"/>
        </w:rPr>
        <w:t>void freeTable(HashTable* hashTable) { for (int i = 0; i &lt; hashTable-&gt;size; i</w:t>
      </w:r>
      <w:r>
        <w:rPr>
          <w:rFonts w:ascii="Cambria" w:eastAsia="Cambria" w:hAnsi="Cambria" w:cs="Cambria"/>
          <w:b/>
          <w:sz w:val="22"/>
          <w:szCs w:val="22"/>
        </w:rPr>
        <w:t>++) { Node* current = hashTable-&gt;table[i]; while (current != NULL)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Node* temp = current;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current = current-&gt;next;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free(temp);</w:t>
      </w:r>
    </w:p>
    <w:p w:rsidR="00581E26" w:rsidRDefault="00B40E6C">
      <w:pPr>
        <w:spacing w:before="2"/>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free(hashTable-&gt;table);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free(hashTable);</w:t>
      </w:r>
    </w:p>
    <w:p w:rsidR="00581E26" w:rsidRDefault="00B40E6C">
      <w:pPr>
        <w:spacing w:before="1"/>
        <w:ind w:left="101"/>
        <w:rPr>
          <w:rFonts w:ascii="Cambria" w:eastAsia="Cambria" w:hAnsi="Cambria" w:cs="Cambria"/>
          <w:sz w:val="22"/>
          <w:szCs w:val="22"/>
        </w:rPr>
      </w:pPr>
      <w:r>
        <w:rPr>
          <w:rFonts w:ascii="Cambria" w:eastAsia="Cambria" w:hAnsi="Cambria" w:cs="Cambria"/>
          <w:b/>
          <w:sz w:val="22"/>
          <w:szCs w:val="22"/>
        </w:rPr>
        <w:t>}</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int main() {</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HashTable* hashTable = createTable(5);</w:t>
      </w:r>
    </w:p>
    <w:p w:rsidR="00581E26" w:rsidRDefault="00581E26">
      <w:pPr>
        <w:spacing w:before="18" w:line="240" w:lineRule="exact"/>
        <w:rPr>
          <w:sz w:val="24"/>
          <w:szCs w:val="24"/>
        </w:rPr>
      </w:pPr>
    </w:p>
    <w:p w:rsidR="00581E26" w:rsidRDefault="00B40E6C">
      <w:pPr>
        <w:ind w:left="101" w:right="7204"/>
        <w:jc w:val="both"/>
        <w:rPr>
          <w:rFonts w:ascii="Cambria" w:eastAsia="Cambria" w:hAnsi="Cambria" w:cs="Cambria"/>
          <w:sz w:val="22"/>
          <w:szCs w:val="22"/>
        </w:rPr>
      </w:pPr>
      <w:r>
        <w:rPr>
          <w:rFonts w:ascii="Cambria" w:eastAsia="Cambria" w:hAnsi="Cambria" w:cs="Cambria"/>
          <w:b/>
          <w:sz w:val="22"/>
          <w:szCs w:val="22"/>
        </w:rPr>
        <w:t xml:space="preserve">insert(hashTable, 1, </w:t>
      </w:r>
      <w:r>
        <w:rPr>
          <w:rFonts w:ascii="Cambria" w:eastAsia="Cambria" w:hAnsi="Cambria" w:cs="Cambria"/>
          <w:b/>
          <w:sz w:val="22"/>
          <w:szCs w:val="22"/>
        </w:rPr>
        <w:t>10); insert(hashTable, 2, 20); insert(hashTable, 3, 30); insert(hashTable, 4, 40); insert(hashTable, 5, 50);</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insert(hashTable, 6, 60); // This should trigger rehashing</w:t>
      </w:r>
    </w:p>
    <w:p w:rsidR="00581E26" w:rsidRDefault="00581E26">
      <w:pPr>
        <w:spacing w:before="18" w:line="240" w:lineRule="exact"/>
        <w:rPr>
          <w:sz w:val="24"/>
          <w:szCs w:val="24"/>
        </w:rPr>
      </w:pPr>
    </w:p>
    <w:p w:rsidR="00581E26" w:rsidRDefault="00B40E6C">
      <w:pPr>
        <w:ind w:left="101" w:right="4230"/>
        <w:jc w:val="both"/>
        <w:rPr>
          <w:rFonts w:ascii="Cambria" w:eastAsia="Cambria" w:hAnsi="Cambria" w:cs="Cambria"/>
          <w:sz w:val="22"/>
          <w:szCs w:val="22"/>
        </w:rPr>
      </w:pPr>
      <w:r>
        <w:rPr>
          <w:rFonts w:ascii="Cambria" w:eastAsia="Cambria" w:hAnsi="Cambria" w:cs="Cambria"/>
          <w:b/>
          <w:sz w:val="22"/>
          <w:szCs w:val="22"/>
        </w:rPr>
        <w:t>printf("Value for key 1: %d\n", search(hashTable, 1)); printf("Value for key 2: %d\n", search(hashTable, 2)); printf("Value for key 3: %d\n", search(hashTable, 3)); printf("Value for key 4: %d\n", search(hashTable, 4)); printf("Value for key 5: %d\n", search(hashTable, 5)); printf("Value for key 6: %d\n", search(hashTable, 6));</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delete(hashTable, 3);</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printf("Value for key 3 after deletion: %d\n", search(hashTable, 3));</w:t>
      </w:r>
    </w:p>
    <w:p w:rsidR="00581E26" w:rsidRDefault="00581E26">
      <w:pPr>
        <w:spacing w:before="19" w:line="240" w:lineRule="exact"/>
        <w:rPr>
          <w:sz w:val="24"/>
          <w:szCs w:val="24"/>
        </w:rPr>
      </w:pPr>
    </w:p>
    <w:p w:rsidR="00581E26" w:rsidRDefault="00B40E6C">
      <w:pPr>
        <w:ind w:left="101"/>
        <w:rPr>
          <w:rFonts w:ascii="Cambria" w:eastAsia="Cambria" w:hAnsi="Cambria" w:cs="Cambria"/>
          <w:sz w:val="22"/>
          <w:szCs w:val="22"/>
        </w:rPr>
      </w:pPr>
      <w:r>
        <w:rPr>
          <w:rFonts w:ascii="Cambria" w:eastAsia="Cambria" w:hAnsi="Cambria" w:cs="Cambria"/>
          <w:b/>
          <w:sz w:val="22"/>
          <w:szCs w:val="22"/>
        </w:rPr>
        <w:t>freeTable(hashTable);</w:t>
      </w:r>
    </w:p>
    <w:p w:rsidR="00581E26" w:rsidRDefault="00B40E6C">
      <w:pPr>
        <w:spacing w:line="240" w:lineRule="exact"/>
        <w:ind w:left="101"/>
        <w:rPr>
          <w:rFonts w:ascii="Cambria" w:eastAsia="Cambria" w:hAnsi="Cambria" w:cs="Cambria"/>
          <w:sz w:val="22"/>
          <w:szCs w:val="22"/>
        </w:rPr>
      </w:pPr>
      <w:r>
        <w:rPr>
          <w:rFonts w:ascii="Cambria" w:eastAsia="Cambria" w:hAnsi="Cambria" w:cs="Cambria"/>
          <w:b/>
          <w:sz w:val="22"/>
          <w:szCs w:val="22"/>
        </w:rPr>
        <w:t>return 0;</w:t>
      </w:r>
    </w:p>
    <w:p w:rsidR="00581E26" w:rsidRDefault="00581E26">
      <w:pPr>
        <w:spacing w:before="18" w:line="240" w:lineRule="exact"/>
        <w:rPr>
          <w:sz w:val="24"/>
          <w:szCs w:val="24"/>
        </w:rPr>
      </w:pPr>
    </w:p>
    <w:p w:rsidR="00581E26" w:rsidRDefault="00B40E6C">
      <w:pPr>
        <w:ind w:left="101"/>
        <w:rPr>
          <w:rFonts w:ascii="Cambria" w:eastAsia="Cambria" w:hAnsi="Cambria" w:cs="Cambria"/>
          <w:sz w:val="22"/>
          <w:szCs w:val="22"/>
        </w:rPr>
        <w:sectPr w:rsidR="00581E26">
          <w:pgSz w:w="11920" w:h="16860"/>
          <w:pgMar w:top="740" w:right="880" w:bottom="280" w:left="1200" w:header="738" w:footer="0" w:gutter="0"/>
          <w:cols w:space="720"/>
        </w:sectPr>
      </w:pPr>
      <w:r>
        <w:rPr>
          <w:rFonts w:ascii="Cambria" w:eastAsia="Cambria" w:hAnsi="Cambria" w:cs="Cambria"/>
          <w:b/>
          <w:sz w:val="22"/>
          <w:szCs w:val="22"/>
        </w:rPr>
        <w:t>}</w:t>
      </w:r>
    </w:p>
    <w:p w:rsidR="00581E26" w:rsidRDefault="00581E26">
      <w:pPr>
        <w:spacing w:before="3" w:line="180" w:lineRule="exact"/>
        <w:rPr>
          <w:sz w:val="18"/>
          <w:szCs w:val="18"/>
        </w:rPr>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B40E6C">
      <w:pPr>
        <w:spacing w:before="30"/>
        <w:ind w:left="101"/>
        <w:rPr>
          <w:rFonts w:ascii="Cambria" w:eastAsia="Cambria" w:hAnsi="Cambria" w:cs="Cambria"/>
          <w:sz w:val="22"/>
          <w:szCs w:val="22"/>
        </w:rPr>
      </w:pPr>
      <w:r>
        <w:rPr>
          <w:rFonts w:ascii="Cambria" w:eastAsia="Cambria" w:hAnsi="Cambria" w:cs="Cambria"/>
          <w:b/>
          <w:sz w:val="22"/>
          <w:szCs w:val="22"/>
        </w:rPr>
        <w:t>OUTPUT:</w:t>
      </w:r>
    </w:p>
    <w:p w:rsidR="00581E26" w:rsidRDefault="00581E26">
      <w:pPr>
        <w:spacing w:before="6" w:line="100" w:lineRule="exact"/>
        <w:rPr>
          <w:sz w:val="11"/>
          <w:szCs w:val="11"/>
        </w:rPr>
      </w:pPr>
    </w:p>
    <w:p w:rsidR="00581E26" w:rsidRDefault="00581E26">
      <w:pPr>
        <w:spacing w:line="200" w:lineRule="exact"/>
      </w:pPr>
    </w:p>
    <w:p w:rsidR="00581E26" w:rsidRDefault="00581E26">
      <w:pPr>
        <w:spacing w:line="200" w:lineRule="exact"/>
      </w:pPr>
    </w:p>
    <w:p w:rsidR="00581E26" w:rsidRDefault="0099215F">
      <w:pPr>
        <w:ind w:left="100"/>
      </w:pPr>
      <w:r>
        <w:rPr>
          <w:noProof/>
        </w:rPr>
      </w:r>
      <w:r w:rsidR="0099215F">
        <w:rPr>
          <w:noProof/>
        </w:rPr>
        <w:pict>
          <v:shape id="_x0000_i1045" type="#_x0000_t75" style="width:349.7pt;height:123.05pt">
            <v:imagedata r:id="rId40" o:title=""/>
          </v:shape>
        </w:pict>
      </w:r>
    </w:p>
    <w:p w:rsidR="00581E26" w:rsidRDefault="00581E26">
      <w:pPr>
        <w:spacing w:before="6" w:line="100" w:lineRule="exact"/>
        <w:rPr>
          <w:sz w:val="11"/>
          <w:szCs w:val="11"/>
        </w:rPr>
      </w:pPr>
    </w:p>
    <w:p w:rsidR="00581E26" w:rsidRDefault="00581E26">
      <w:pPr>
        <w:spacing w:line="200" w:lineRule="exact"/>
      </w:pPr>
    </w:p>
    <w:p w:rsidR="00581E26" w:rsidRDefault="00581E26">
      <w:pPr>
        <w:spacing w:line="200" w:lineRule="exact"/>
      </w:pPr>
    </w:p>
    <w:p w:rsidR="00581E26" w:rsidRDefault="0099215F">
      <w:pPr>
        <w:ind w:left="100"/>
      </w:pPr>
      <w:r>
        <w:rPr>
          <w:noProof/>
        </w:rPr>
      </w:r>
      <w:r w:rsidR="0099215F">
        <w:rPr>
          <w:noProof/>
        </w:rPr>
        <w:pict>
          <v:shape id="_x0000_i1046" type="#_x0000_t75" style="width:388.55pt;height:77.35pt">
            <v:imagedata r:id="rId41" o:title=""/>
          </v:shape>
        </w:pict>
      </w:r>
    </w:p>
    <w:p w:rsidR="00581E26" w:rsidRDefault="00581E26">
      <w:pPr>
        <w:spacing w:before="6" w:line="100" w:lineRule="exact"/>
        <w:rPr>
          <w:sz w:val="11"/>
          <w:szCs w:val="11"/>
        </w:rPr>
      </w:pPr>
    </w:p>
    <w:p w:rsidR="00581E26" w:rsidRDefault="00581E26">
      <w:pPr>
        <w:spacing w:line="200" w:lineRule="exact"/>
      </w:pPr>
    </w:p>
    <w:p w:rsidR="00581E26" w:rsidRDefault="00581E26">
      <w:pPr>
        <w:spacing w:line="200" w:lineRule="exact"/>
      </w:pPr>
    </w:p>
    <w:p w:rsidR="00581E26" w:rsidRDefault="0099215F">
      <w:pPr>
        <w:ind w:left="100"/>
      </w:pPr>
      <w:r>
        <w:rPr>
          <w:noProof/>
        </w:rPr>
      </w:r>
      <w:r w:rsidR="0099215F">
        <w:rPr>
          <w:noProof/>
        </w:rPr>
        <w:pict>
          <v:shape id="_x0000_i1047" type="#_x0000_t75" style="width:460.55pt;height:69.7pt">
            <v:imagedata r:id="rId42" o:title=""/>
          </v:shape>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7" w:line="260" w:lineRule="exact"/>
        <w:rPr>
          <w:sz w:val="26"/>
          <w:szCs w:val="26"/>
        </w:rPr>
      </w:pPr>
    </w:p>
    <w:p w:rsidR="00581E26" w:rsidRDefault="00B40E6C">
      <w:pPr>
        <w:ind w:left="101"/>
        <w:rPr>
          <w:rFonts w:ascii="Cambria" w:eastAsia="Cambria" w:hAnsi="Cambria" w:cs="Cambria"/>
          <w:sz w:val="22"/>
          <w:szCs w:val="22"/>
        </w:rPr>
        <w:sectPr w:rsidR="00581E26">
          <w:pgSz w:w="11920" w:h="16860"/>
          <w:pgMar w:top="940" w:right="880" w:bottom="280" w:left="1200" w:header="738" w:footer="0" w:gutter="0"/>
          <w:cols w:space="720"/>
        </w:sectPr>
      </w:pPr>
      <w:r>
        <w:rPr>
          <w:rFonts w:ascii="Cambria" w:eastAsia="Cambria" w:hAnsi="Cambria" w:cs="Cambria"/>
          <w:b/>
          <w:sz w:val="22"/>
          <w:szCs w:val="22"/>
        </w:rPr>
        <w:t xml:space="preserve">RESULT:  Thus, the program was </w:t>
      </w:r>
      <w:r>
        <w:rPr>
          <w:rFonts w:ascii="Cambria" w:eastAsia="Cambria" w:hAnsi="Cambria" w:cs="Cambria"/>
          <w:b/>
          <w:sz w:val="22"/>
          <w:szCs w:val="22"/>
        </w:rPr>
        <w:t>successfully executed.</w:t>
      </w:r>
    </w:p>
    <w:p w:rsidR="00581E26" w:rsidRDefault="0099215F">
      <w:pPr>
        <w:spacing w:line="200" w:lineRule="exact"/>
      </w:pPr>
      <w:r>
        <w:rPr>
          <w:noProof/>
        </w:rPr>
        <w:lastRenderedPageBreak/>
      </w:r>
      <w:r w:rsidR="0099215F">
        <w:rPr>
          <w:noProof/>
        </w:rPr>
        <w:pict>
          <v:group id="_x0000_s1026" style="position:absolute;margin-left:0;margin-top:0;width:595.55pt;height:842.25pt;z-index:-251658240;mso-position-horizontal-relative:page;mso-position-vertical-relative:page" coordsize="11911,16845">
            <v:shape id="_x0000_s1043" type="#_x0000_t75" style="position:absolute;top:144;width:11911;height:16558">
              <v:imagedata r:id="rId7" o:title=""/>
            </v:shape>
            <v:shape id="_x0000_s1042" type="#_x0000_t75" style="position:absolute;width:11913;height:16845">
              <v:imagedata r:id="rId8" o:title=""/>
            </v:shape>
            <v:shape id="_x0000_s1041" type="#_x0000_t75" style="position:absolute;left:2550;top:4524;width:6816;height:4624">
              <v:imagedata r:id="rId43" o:title=""/>
            </v:shape>
            <v:shape id="_x0000_s1040" type="#_x0000_t75" style="position:absolute;left:5949;top:6710;width:5961;height:6625">
              <v:imagedata r:id="rId44" o:title=""/>
            </v:shape>
            <v:shape id="_x0000_s1039" type="#_x0000_t75" style="position:absolute;width:6905;height:6221">
              <v:imagedata r:id="rId45" o:title=""/>
            </v:shape>
            <v:shape id="_x0000_s1038" style="position:absolute;top:14056;width:11910;height:402" coordorigin=",14056" coordsize="11910,402" path="m,14459r11910,l11910,14056,,14056r,403xe" stroked="f">
              <v:path arrowok="t"/>
            </v:shape>
            <v:shape id="_x0000_s1037" type="#_x0000_t75" style="position:absolute;left:7180;top:99;width:4639;height:1096">
              <v:imagedata r:id="rId46" o:title=""/>
            </v:shape>
            <v:shape id="_x0000_s1036" style="position:absolute;left:91;top:13267;width:627;height:641" coordorigin="91,13267" coordsize="627,641" path="m718,13672r-586,l123,13630r-3,-42l123,13546r9,-42l718,13504r-10,-29l143,13475r36,-63l230,13360r61,-37l361,13301r193,l552,13300r-67,-24l412,13267r-10,l330,13277r-66,25l207,13341r-49,49l122,13449r-23,67l91,13588r8,73l123,13728r38,60l211,13837r59,38l337,13899r74,9l484,13899r67,-24l552,13874r-191,l291,13853r-61,-38l179,13764r-36,-63l708,13701r10,-29xe" stroked="f">
              <v:path arrowok="t"/>
            </v:shape>
            <v:shape id="_x0000_s1035" style="position:absolute;left:297;top:13301;width:167;height:173" coordorigin="297,13301" coordsize="167,173" path="m326,13475r10,-39l363,13362r34,-53l423,13308r40,l460,13301r-99,l340,13343r-18,43l307,13430r-10,45l326,13475xe" stroked="f">
              <v:path arrowok="t"/>
            </v:shape>
            <v:shape id="_x0000_s1034" style="position:absolute;left:460;top:13301;width:248;height:173" coordorigin="460,13301" coordsize="248,173" path="m460,13301r70,22l591,13360r51,52l678,13475r30,l698,13447r-37,-59l611,13338r-57,-37l460,13301xe" stroked="f">
              <v:path arrowok="t"/>
            </v:shape>
            <v:shape id="_x0000_s1033" style="position:absolute;left:423;top:13308;width:102;height:167" coordorigin="423,13308" coordsize="102,167" path="m463,13308r-40,l434,13315r7,11l458,13362r15,37l485,13436r10,39l524,13475r-10,-45l499,13386r-18,-43l463,13308xe" stroked="f">
              <v:path arrowok="t"/>
            </v:shape>
            <v:shape id="_x0000_s1032" style="position:absolute;left:286;top:13504;width:36;height:168" coordorigin="286,13504" coordsize="36,168" path="m292,13504r-5,42l286,13588r1,42l292,13672r29,l316,13630r-1,-42l316,13546r5,-42l292,13504xe" stroked="f">
              <v:path arrowok="t"/>
            </v:shape>
            <v:shape id="_x0000_s1031" style="position:absolute;left:500;top:13504;width:35;height:168" coordorigin="500,13504" coordsize="35,168" path="m529,13672r5,-42l536,13588r-2,-42l529,13504r-29,l505,13546r1,42l505,13630r-5,42l529,13672xe" stroked="f">
              <v:path arrowok="t"/>
            </v:shape>
            <v:shape id="_x0000_s1030" style="position:absolute;left:689;top:13504;width:41;height:168" coordorigin="689,13504" coordsize="41,168" path="m730,13588r-8,-73l718,13504r-29,l698,13546r3,42l698,13630r-9,42l718,13672r4,-11l730,13588xe" stroked="f">
              <v:path arrowok="t"/>
            </v:shape>
            <v:shape id="_x0000_s1029" style="position:absolute;left:297;top:13701;width:167;height:173" coordorigin="297,13701" coordsize="167,173" path="m326,13701r-29,l307,13746r15,44l340,13833r21,41l460,13874r4,-7l407,13867r-27,-18l348,13777r-12,-38l326,13701xe" stroked="f">
              <v:path arrowok="t"/>
            </v:shape>
            <v:shape id="_x0000_s1028" style="position:absolute;left:407;top:13701;width:117;height:166" coordorigin="407,13701" coordsize="117,166" path="m464,13867r17,-34l499,13790r15,-44l524,13701r-29,l473,13777r-41,83l420,13866r-13,1l464,13867xe" stroked="f">
              <v:path arrowok="t"/>
            </v:shape>
            <v:shape id="_x0000_s1027" style="position:absolute;left:460;top:13701;width:248;height:173" coordorigin="460,13701" coordsize="248,173" path="m530,13853r-70,21l552,13874r58,-37l660,13788r38,-60l708,13701r-30,l642,13764r-51,51l530,13853xe" stroked="f">
              <v:path arrowok="t"/>
            </v:shape>
            <w10:wrap anchorx="page" anchory="page"/>
          </v:group>
        </w:pict>
      </w: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line="200" w:lineRule="exact"/>
      </w:pPr>
    </w:p>
    <w:p w:rsidR="00581E26" w:rsidRDefault="00581E26">
      <w:pPr>
        <w:spacing w:before="16" w:line="240" w:lineRule="exact"/>
        <w:rPr>
          <w:sz w:val="24"/>
          <w:szCs w:val="24"/>
        </w:rPr>
      </w:pPr>
    </w:p>
    <w:p w:rsidR="00581E26" w:rsidRDefault="00B40E6C">
      <w:pPr>
        <w:spacing w:line="420" w:lineRule="exact"/>
        <w:ind w:left="1319" w:right="1317"/>
        <w:jc w:val="center"/>
        <w:rPr>
          <w:rFonts w:ascii="Arial" w:eastAsia="Arial" w:hAnsi="Arial" w:cs="Arial"/>
          <w:sz w:val="38"/>
          <w:szCs w:val="38"/>
        </w:rPr>
      </w:pPr>
      <w:r>
        <w:rPr>
          <w:rFonts w:ascii="Arial" w:eastAsia="Arial" w:hAnsi="Arial" w:cs="Arial"/>
          <w:b/>
          <w:color w:val="FFFFFF"/>
          <w:w w:val="99"/>
          <w:position w:val="-1"/>
          <w:sz w:val="38"/>
          <w:szCs w:val="38"/>
        </w:rPr>
        <w:t>Rajalakshmi</w:t>
      </w:r>
      <w:r>
        <w:rPr>
          <w:rFonts w:ascii="Arial" w:eastAsia="Arial" w:hAnsi="Arial" w:cs="Arial"/>
          <w:b/>
          <w:color w:val="FFFFFF"/>
          <w:position w:val="-1"/>
          <w:sz w:val="38"/>
          <w:szCs w:val="38"/>
        </w:rPr>
        <w:t xml:space="preserve"> </w:t>
      </w:r>
      <w:r>
        <w:rPr>
          <w:rFonts w:ascii="Arial" w:eastAsia="Arial" w:hAnsi="Arial" w:cs="Arial"/>
          <w:b/>
          <w:color w:val="FFFFFF"/>
          <w:w w:val="99"/>
          <w:position w:val="-1"/>
          <w:sz w:val="38"/>
          <w:szCs w:val="38"/>
        </w:rPr>
        <w:t>Engineering</w:t>
      </w:r>
      <w:r>
        <w:rPr>
          <w:rFonts w:ascii="Arial" w:eastAsia="Arial" w:hAnsi="Arial" w:cs="Arial"/>
          <w:b/>
          <w:color w:val="FFFFFF"/>
          <w:position w:val="-1"/>
          <w:sz w:val="38"/>
          <w:szCs w:val="38"/>
        </w:rPr>
        <w:t xml:space="preserve"> </w:t>
      </w:r>
      <w:r>
        <w:rPr>
          <w:rFonts w:ascii="Arial" w:eastAsia="Arial" w:hAnsi="Arial" w:cs="Arial"/>
          <w:b/>
          <w:color w:val="FFFFFF"/>
          <w:w w:val="99"/>
          <w:position w:val="-1"/>
          <w:sz w:val="38"/>
          <w:szCs w:val="38"/>
        </w:rPr>
        <w:t>College</w:t>
      </w:r>
    </w:p>
    <w:p w:rsidR="00581E26" w:rsidRDefault="00581E26">
      <w:pPr>
        <w:spacing w:before="2" w:line="100" w:lineRule="exact"/>
        <w:rPr>
          <w:sz w:val="11"/>
          <w:szCs w:val="11"/>
        </w:rPr>
      </w:pPr>
    </w:p>
    <w:p w:rsidR="00581E26" w:rsidRDefault="00B40E6C">
      <w:pPr>
        <w:ind w:left="67" w:right="56"/>
        <w:jc w:val="center"/>
        <w:rPr>
          <w:rFonts w:ascii="Arial" w:eastAsia="Arial" w:hAnsi="Arial" w:cs="Arial"/>
          <w:sz w:val="34"/>
          <w:szCs w:val="34"/>
        </w:rPr>
      </w:pPr>
      <w:r>
        <w:rPr>
          <w:rFonts w:ascii="Arial" w:eastAsia="Arial" w:hAnsi="Arial" w:cs="Arial"/>
          <w:b/>
          <w:color w:val="FFFFFF"/>
          <w:sz w:val="34"/>
          <w:szCs w:val="34"/>
        </w:rPr>
        <w:t>Rajalakshmi Nagar Thandalam, Chennai - 602 105.</w:t>
      </w:r>
    </w:p>
    <w:p w:rsidR="00581E26" w:rsidRDefault="00B40E6C">
      <w:pPr>
        <w:spacing w:before="89"/>
        <w:ind w:left="1389" w:right="1383"/>
        <w:jc w:val="center"/>
        <w:rPr>
          <w:rFonts w:ascii="Arial" w:eastAsia="Arial" w:hAnsi="Arial" w:cs="Arial"/>
          <w:sz w:val="34"/>
          <w:szCs w:val="34"/>
        </w:rPr>
      </w:pPr>
      <w:r>
        <w:rPr>
          <w:rFonts w:ascii="Arial" w:eastAsia="Arial" w:hAnsi="Arial" w:cs="Arial"/>
          <w:b/>
          <w:color w:val="FFFFFF"/>
          <w:sz w:val="34"/>
          <w:szCs w:val="34"/>
        </w:rPr>
        <w:t>Phone : +91-44-67181111, 67181112</w:t>
      </w:r>
    </w:p>
    <w:p w:rsidR="00581E26" w:rsidRDefault="00B40E6C">
      <w:pPr>
        <w:spacing w:before="89"/>
        <w:ind w:left="1845" w:right="1836"/>
        <w:jc w:val="center"/>
        <w:rPr>
          <w:rFonts w:ascii="Arial" w:eastAsia="Arial" w:hAnsi="Arial" w:cs="Arial"/>
          <w:sz w:val="34"/>
          <w:szCs w:val="34"/>
        </w:rPr>
      </w:pPr>
      <w:r>
        <w:rPr>
          <w:rFonts w:ascii="Arial" w:eastAsia="Arial" w:hAnsi="Arial" w:cs="Arial"/>
          <w:b/>
          <w:color w:val="FFFFFF"/>
          <w:sz w:val="34"/>
          <w:szCs w:val="34"/>
        </w:rPr>
        <w:t xml:space="preserve">Website : </w:t>
      </w:r>
      <w:hyperlink r:id="rId47">
        <w:r>
          <w:rPr>
            <w:rFonts w:ascii="Arial" w:eastAsia="Arial" w:hAnsi="Arial" w:cs="Arial"/>
            <w:b/>
            <w:color w:val="0000FF"/>
            <w:sz w:val="34"/>
            <w:szCs w:val="34"/>
            <w:u w:val="thick" w:color="0000FF"/>
          </w:rPr>
          <w:t>www.rajalakshmi.org</w:t>
        </w:r>
      </w:hyperlink>
    </w:p>
    <w:sectPr w:rsidR="00581E26">
      <w:headerReference w:type="default" r:id="rId48"/>
      <w:pgSz w:w="11920" w:h="16860"/>
      <w:pgMar w:top="1580" w:right="1180" w:bottom="0" w:left="11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36DC" w:rsidRDefault="001B36DC">
      <w:r>
        <w:separator/>
      </w:r>
    </w:p>
  </w:endnote>
  <w:endnote w:type="continuationSeparator" w:id="0">
    <w:p w:rsidR="001B36DC" w:rsidRDefault="001B3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36DC" w:rsidRDefault="001B36DC">
      <w:r>
        <w:separator/>
      </w:r>
    </w:p>
  </w:footnote>
  <w:footnote w:type="continuationSeparator" w:id="0">
    <w:p w:rsidR="001B36DC" w:rsidRDefault="001B3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1E26" w:rsidRDefault="0099215F">
    <w:pPr>
      <w:spacing w:line="20" w:lineRule="exact"/>
      <w:rPr>
        <w:sz w:val="2"/>
        <w:szCs w:val="2"/>
      </w:rPr>
    </w:pPr>
    <w:r>
      <w:rPr>
        <w:noProof/>
      </w:rPr>
    </w:r>
    <w:r w:rsidR="0099215F">
      <w:rPr>
        <w:noProof/>
      </w:rPr>
      <w:pict>
        <v:shapetype id="_x0000_t202" coordsize="21600,21600" o:spt="202" path="m,l,21600r21600,l21600,xe">
          <v:stroke joinstyle="miter"/>
          <v:path gradientshapeok="t" o:connecttype="rect"/>
        </v:shapetype>
        <v:shape id="_x0000_s1025" type="#_x0000_t202" style="position:absolute;margin-left:525.4pt;margin-top:35.9pt;width:22.35pt;height:13.05pt;z-index:-251657216;mso-position-horizontal-relative:page;mso-position-vertical-relative:page" filled="f" stroked="f">
          <v:textbox inset="0,0,0,0">
            <w:txbxContent>
              <w:p w:rsidR="00581E26" w:rsidRDefault="00B40E6C">
                <w:pPr>
                  <w:spacing w:line="240" w:lineRule="exact"/>
                  <w:ind w:left="40"/>
                  <w:rPr>
                    <w:rFonts w:ascii="Cambria" w:eastAsia="Cambria" w:hAnsi="Cambria" w:cs="Cambria"/>
                    <w:sz w:val="22"/>
                    <w:szCs w:val="22"/>
                  </w:rPr>
                </w:pPr>
                <w:r>
                  <w:fldChar w:fldCharType="begin"/>
                </w:r>
                <w:r>
                  <w:rPr>
                    <w:rFonts w:ascii="Cambria" w:eastAsia="Cambria" w:hAnsi="Cambria" w:cs="Cambria"/>
                    <w:sz w:val="22"/>
                    <w:szCs w:val="22"/>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1E26" w:rsidRDefault="00581E26">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E0CB3"/>
    <w:multiLevelType w:val="multilevel"/>
    <w:tmpl w:val="FFFFFFFF"/>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444225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efaultTabStop w:val="720"/>
  <w:characterSpacingControl w:val="doNotCompress"/>
  <w:hdrShapeDefaults>
    <o:shapedefaults v:ext="edit" spidmax="24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E26"/>
    <w:rsid w:val="001675CF"/>
    <w:rsid w:val="001B36DC"/>
    <w:rsid w:val="002333B3"/>
    <w:rsid w:val="002545C1"/>
    <w:rsid w:val="002607F9"/>
    <w:rsid w:val="003C3671"/>
    <w:rsid w:val="00581E26"/>
    <w:rsid w:val="00604880"/>
    <w:rsid w:val="00620D82"/>
    <w:rsid w:val="007D2A26"/>
    <w:rsid w:val="007F6AC0"/>
    <w:rsid w:val="00925188"/>
    <w:rsid w:val="00925C21"/>
    <w:rsid w:val="0099215F"/>
    <w:rsid w:val="00E14BDB"/>
    <w:rsid w:val="00E81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465"/>
    <o:shapelayout v:ext="edit">
      <o:idmap v:ext="edit" data="2"/>
    </o:shapelayout>
  </w:shapeDefaults>
  <w:decimalSymbol w:val="."/>
  <w:listSeparator w:val=","/>
  <w14:docId w14:val="1DB37360"/>
  <w15:docId w15:val="{AF41E073-684A-C640-8E29-91A1C9F7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19.jpeg" /><Relationship Id="rId39" Type="http://schemas.openxmlformats.org/officeDocument/2006/relationships/image" Target="media/image32.jpeg" /><Relationship Id="rId3" Type="http://schemas.openxmlformats.org/officeDocument/2006/relationships/settings" Target="settings.xml" /><Relationship Id="rId21" Type="http://schemas.openxmlformats.org/officeDocument/2006/relationships/header" Target="header1.xml" /><Relationship Id="rId34" Type="http://schemas.openxmlformats.org/officeDocument/2006/relationships/image" Target="media/image27.jpeg" /><Relationship Id="rId42" Type="http://schemas.openxmlformats.org/officeDocument/2006/relationships/image" Target="media/image35.jpeg" /><Relationship Id="rId47" Type="http://schemas.openxmlformats.org/officeDocument/2006/relationships/hyperlink" Target="http://www.rajalakshmi.org/" TargetMode="External" /><Relationship Id="rId50"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8.jpeg" /><Relationship Id="rId33" Type="http://schemas.openxmlformats.org/officeDocument/2006/relationships/image" Target="media/image26.jpeg" /><Relationship Id="rId38" Type="http://schemas.openxmlformats.org/officeDocument/2006/relationships/image" Target="media/image31.jpeg" /><Relationship Id="rId46" Type="http://schemas.openxmlformats.org/officeDocument/2006/relationships/image" Target="media/image39.jpe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eg" /><Relationship Id="rId29" Type="http://schemas.openxmlformats.org/officeDocument/2006/relationships/image" Target="media/image22.jpeg" /><Relationship Id="rId41" Type="http://schemas.openxmlformats.org/officeDocument/2006/relationships/image" Target="media/image3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image" Target="media/image30.jpeg" /><Relationship Id="rId40" Type="http://schemas.openxmlformats.org/officeDocument/2006/relationships/image" Target="media/image33.jpeg" /><Relationship Id="rId45" Type="http://schemas.openxmlformats.org/officeDocument/2006/relationships/image" Target="media/image3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image" Target="media/image29.jpeg" /><Relationship Id="rId49"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4.jpeg" /><Relationship Id="rId44" Type="http://schemas.openxmlformats.org/officeDocument/2006/relationships/image" Target="media/image37.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pn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 Id="rId43" Type="http://schemas.openxmlformats.org/officeDocument/2006/relationships/image" Target="media/image36.jpeg" /><Relationship Id="rId48" Type="http://schemas.openxmlformats.org/officeDocument/2006/relationships/header" Target="header2.xml" /><Relationship Id="rId8"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112</Pages>
  <Words>10202</Words>
  <Characters>58154</Characters>
  <Application>Microsoft Office Word</Application>
  <DocSecurity>0</DocSecurity>
  <Lines>484</Lines>
  <Paragraphs>136</Paragraphs>
  <ScaleCrop>false</ScaleCrop>
  <Company/>
  <LinksUpToDate>false</LinksUpToDate>
  <CharactersWithSpaces>68220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karthikeya4255@gmail.com</cp:lastModifiedBy>
  <cp:revision>2</cp:revision>
  <dcterms:created xsi:type="dcterms:W3CDTF">2024-06-16T10:01:00Z</dcterms:created>
  <dcterms:modified xsi:type="dcterms:W3CDTF">2024-06-16T10:01:00Z</dcterms:modified>
</cp:coreProperties>
</file>